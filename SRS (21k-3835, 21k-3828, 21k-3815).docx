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F536" w14:textId="77777777" w:rsidR="007D194C" w:rsidRDefault="007D194C">
      <w:pPr>
        <w:spacing w:before="1" w:line="100" w:lineRule="exact"/>
        <w:rPr>
          <w:sz w:val="10"/>
          <w:szCs w:val="10"/>
        </w:rPr>
      </w:pPr>
      <w:bookmarkStart w:id="0" w:name="_Hlk133644744"/>
    </w:p>
    <w:p w14:paraId="293D2050" w14:textId="77777777" w:rsidR="007D194C" w:rsidRDefault="00703BF9">
      <w:pPr>
        <w:ind w:left="101"/>
      </w:pPr>
      <w:r>
        <w:pict w14:anchorId="4404F4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pt;height:30.7pt">
            <v:imagedata r:id="rId8" o:title=""/>
          </v:shape>
        </w:pict>
      </w:r>
    </w:p>
    <w:p w14:paraId="290D751B" w14:textId="77777777" w:rsidR="007D194C" w:rsidRDefault="007D194C">
      <w:pPr>
        <w:spacing w:before="3" w:line="160" w:lineRule="exact"/>
        <w:rPr>
          <w:sz w:val="17"/>
          <w:szCs w:val="17"/>
        </w:rPr>
      </w:pPr>
    </w:p>
    <w:p w14:paraId="045250B3" w14:textId="77777777" w:rsidR="007D194C" w:rsidRDefault="007D194C">
      <w:pPr>
        <w:spacing w:line="200" w:lineRule="exact"/>
      </w:pPr>
    </w:p>
    <w:p w14:paraId="64EE85DE" w14:textId="77777777" w:rsidR="007D194C" w:rsidRDefault="007D194C">
      <w:pPr>
        <w:spacing w:line="200" w:lineRule="exact"/>
      </w:pPr>
    </w:p>
    <w:p w14:paraId="2D92813F" w14:textId="77777777" w:rsidR="007D194C" w:rsidRDefault="007D194C">
      <w:pPr>
        <w:spacing w:line="200" w:lineRule="exact"/>
      </w:pPr>
    </w:p>
    <w:p w14:paraId="6875216E" w14:textId="77777777" w:rsidR="007D194C" w:rsidRDefault="007D194C">
      <w:pPr>
        <w:spacing w:line="200" w:lineRule="exact"/>
      </w:pPr>
    </w:p>
    <w:p w14:paraId="7090671A" w14:textId="77777777" w:rsidR="007D194C" w:rsidRDefault="007D194C">
      <w:pPr>
        <w:spacing w:line="200" w:lineRule="exact"/>
      </w:pPr>
    </w:p>
    <w:p w14:paraId="6ED05118" w14:textId="77777777" w:rsidR="007D194C" w:rsidRDefault="00CE1DEB">
      <w:pPr>
        <w:spacing w:before="9"/>
        <w:ind w:left="1535" w:right="1359"/>
        <w:jc w:val="center"/>
        <w:rPr>
          <w:rFonts w:ascii="Arial" w:eastAsia="Arial" w:hAnsi="Arial" w:cs="Arial"/>
          <w:sz w:val="40"/>
          <w:szCs w:val="40"/>
        </w:rPr>
      </w:pPr>
      <w:r>
        <w:rPr>
          <w:rFonts w:ascii="Arial" w:eastAsia="Arial" w:hAnsi="Arial" w:cs="Arial"/>
          <w:b/>
          <w:i/>
          <w:sz w:val="40"/>
          <w:szCs w:val="40"/>
        </w:rPr>
        <w:t>Soft</w:t>
      </w:r>
      <w:r>
        <w:rPr>
          <w:rFonts w:ascii="Arial" w:eastAsia="Arial" w:hAnsi="Arial" w:cs="Arial"/>
          <w:b/>
          <w:i/>
          <w:spacing w:val="-1"/>
          <w:sz w:val="40"/>
          <w:szCs w:val="40"/>
        </w:rPr>
        <w:t>w</w:t>
      </w:r>
      <w:r>
        <w:rPr>
          <w:rFonts w:ascii="Arial" w:eastAsia="Arial" w:hAnsi="Arial" w:cs="Arial"/>
          <w:b/>
          <w:i/>
          <w:sz w:val="40"/>
          <w:szCs w:val="40"/>
        </w:rPr>
        <w:t xml:space="preserve">are </w:t>
      </w:r>
      <w:r>
        <w:rPr>
          <w:rFonts w:ascii="Arial" w:eastAsia="Arial" w:hAnsi="Arial" w:cs="Arial"/>
          <w:b/>
          <w:i/>
          <w:spacing w:val="-2"/>
          <w:sz w:val="40"/>
          <w:szCs w:val="40"/>
        </w:rPr>
        <w:t>Re</w:t>
      </w:r>
      <w:r>
        <w:rPr>
          <w:rFonts w:ascii="Arial" w:eastAsia="Arial" w:hAnsi="Arial" w:cs="Arial"/>
          <w:b/>
          <w:i/>
          <w:sz w:val="40"/>
          <w:szCs w:val="40"/>
        </w:rPr>
        <w:t>quire</w:t>
      </w:r>
      <w:r>
        <w:rPr>
          <w:rFonts w:ascii="Arial" w:eastAsia="Arial" w:hAnsi="Arial" w:cs="Arial"/>
          <w:b/>
          <w:i/>
          <w:spacing w:val="-2"/>
          <w:sz w:val="40"/>
          <w:szCs w:val="40"/>
        </w:rPr>
        <w:t>m</w:t>
      </w:r>
      <w:r>
        <w:rPr>
          <w:rFonts w:ascii="Arial" w:eastAsia="Arial" w:hAnsi="Arial" w:cs="Arial"/>
          <w:b/>
          <w:i/>
          <w:sz w:val="40"/>
          <w:szCs w:val="40"/>
        </w:rPr>
        <w:t>ent</w:t>
      </w:r>
      <w:r>
        <w:rPr>
          <w:rFonts w:ascii="Arial" w:eastAsia="Arial" w:hAnsi="Arial" w:cs="Arial"/>
          <w:b/>
          <w:i/>
          <w:spacing w:val="2"/>
          <w:sz w:val="40"/>
          <w:szCs w:val="40"/>
        </w:rPr>
        <w:t xml:space="preserve"> </w:t>
      </w:r>
      <w:r>
        <w:rPr>
          <w:rFonts w:ascii="Arial" w:eastAsia="Arial" w:hAnsi="Arial" w:cs="Arial"/>
          <w:b/>
          <w:i/>
          <w:spacing w:val="-2"/>
          <w:sz w:val="40"/>
          <w:szCs w:val="40"/>
        </w:rPr>
        <w:t>a</w:t>
      </w:r>
      <w:r>
        <w:rPr>
          <w:rFonts w:ascii="Arial" w:eastAsia="Arial" w:hAnsi="Arial" w:cs="Arial"/>
          <w:b/>
          <w:i/>
          <w:sz w:val="40"/>
          <w:szCs w:val="40"/>
        </w:rPr>
        <w:t>nd D</w:t>
      </w:r>
      <w:r>
        <w:rPr>
          <w:rFonts w:ascii="Arial" w:eastAsia="Arial" w:hAnsi="Arial" w:cs="Arial"/>
          <w:b/>
          <w:i/>
          <w:spacing w:val="1"/>
          <w:sz w:val="40"/>
          <w:szCs w:val="40"/>
        </w:rPr>
        <w:t>e</w:t>
      </w:r>
      <w:r>
        <w:rPr>
          <w:rFonts w:ascii="Arial" w:eastAsia="Arial" w:hAnsi="Arial" w:cs="Arial"/>
          <w:b/>
          <w:i/>
          <w:sz w:val="40"/>
          <w:szCs w:val="40"/>
        </w:rPr>
        <w:t>s</w:t>
      </w:r>
      <w:r>
        <w:rPr>
          <w:rFonts w:ascii="Arial" w:eastAsia="Arial" w:hAnsi="Arial" w:cs="Arial"/>
          <w:b/>
          <w:i/>
          <w:spacing w:val="1"/>
          <w:sz w:val="40"/>
          <w:szCs w:val="40"/>
        </w:rPr>
        <w:t>i</w:t>
      </w:r>
      <w:r>
        <w:rPr>
          <w:rFonts w:ascii="Arial" w:eastAsia="Arial" w:hAnsi="Arial" w:cs="Arial"/>
          <w:b/>
          <w:i/>
          <w:sz w:val="40"/>
          <w:szCs w:val="40"/>
        </w:rPr>
        <w:t>gn</w:t>
      </w:r>
    </w:p>
    <w:p w14:paraId="48C40146" w14:textId="21B5D328" w:rsidR="007D194C" w:rsidRDefault="00CE1DEB">
      <w:pPr>
        <w:spacing w:line="440" w:lineRule="exact"/>
        <w:ind w:left="3441" w:right="3265"/>
        <w:jc w:val="center"/>
        <w:rPr>
          <w:rFonts w:ascii="Arial" w:eastAsia="Arial" w:hAnsi="Arial" w:cs="Arial"/>
          <w:sz w:val="40"/>
          <w:szCs w:val="40"/>
        </w:rPr>
      </w:pPr>
      <w:r>
        <w:rPr>
          <w:rFonts w:ascii="Arial" w:eastAsia="Arial" w:hAnsi="Arial" w:cs="Arial"/>
          <w:b/>
          <w:i/>
          <w:position w:val="-1"/>
          <w:sz w:val="40"/>
          <w:szCs w:val="40"/>
        </w:rPr>
        <w:t>Spec</w:t>
      </w:r>
      <w:r>
        <w:rPr>
          <w:rFonts w:ascii="Arial" w:eastAsia="Arial" w:hAnsi="Arial" w:cs="Arial"/>
          <w:b/>
          <w:i/>
          <w:spacing w:val="-1"/>
          <w:position w:val="-1"/>
          <w:sz w:val="40"/>
          <w:szCs w:val="40"/>
        </w:rPr>
        <w:t>i</w:t>
      </w:r>
      <w:r>
        <w:rPr>
          <w:rFonts w:ascii="Arial" w:eastAsia="Arial" w:hAnsi="Arial" w:cs="Arial"/>
          <w:b/>
          <w:i/>
          <w:position w:val="-1"/>
          <w:sz w:val="40"/>
          <w:szCs w:val="40"/>
        </w:rPr>
        <w:t>fic</w:t>
      </w:r>
      <w:r>
        <w:rPr>
          <w:rFonts w:ascii="Arial" w:eastAsia="Arial" w:hAnsi="Arial" w:cs="Arial"/>
          <w:b/>
          <w:i/>
          <w:spacing w:val="-2"/>
          <w:position w:val="-1"/>
          <w:sz w:val="40"/>
          <w:szCs w:val="40"/>
        </w:rPr>
        <w:t>a</w:t>
      </w:r>
      <w:r>
        <w:rPr>
          <w:rFonts w:ascii="Arial" w:eastAsia="Arial" w:hAnsi="Arial" w:cs="Arial"/>
          <w:b/>
          <w:i/>
          <w:position w:val="-1"/>
          <w:sz w:val="40"/>
          <w:szCs w:val="40"/>
        </w:rPr>
        <w:t>tions</w:t>
      </w:r>
    </w:p>
    <w:p w14:paraId="2271C880" w14:textId="77777777" w:rsidR="007D194C" w:rsidRDefault="007D194C">
      <w:pPr>
        <w:spacing w:before="6" w:line="120" w:lineRule="exact"/>
        <w:rPr>
          <w:sz w:val="12"/>
          <w:szCs w:val="12"/>
        </w:rPr>
      </w:pPr>
    </w:p>
    <w:p w14:paraId="0225A9D3" w14:textId="77777777" w:rsidR="007D194C" w:rsidRDefault="007D194C">
      <w:pPr>
        <w:spacing w:line="200" w:lineRule="exact"/>
      </w:pPr>
    </w:p>
    <w:p w14:paraId="79F0B687" w14:textId="77777777" w:rsidR="007D194C" w:rsidRDefault="007D194C">
      <w:pPr>
        <w:spacing w:line="200" w:lineRule="exact"/>
      </w:pPr>
    </w:p>
    <w:p w14:paraId="22973FB3" w14:textId="77777777" w:rsidR="007D194C" w:rsidRDefault="007D194C">
      <w:pPr>
        <w:spacing w:line="200" w:lineRule="exact"/>
      </w:pPr>
    </w:p>
    <w:p w14:paraId="1F737ABD" w14:textId="2C85FD6F" w:rsidR="007D194C" w:rsidRDefault="00000000">
      <w:pPr>
        <w:spacing w:line="540" w:lineRule="exact"/>
        <w:ind w:left="3315"/>
        <w:rPr>
          <w:rFonts w:ascii="Arial" w:eastAsia="Arial" w:hAnsi="Arial" w:cs="Arial"/>
          <w:sz w:val="48"/>
          <w:szCs w:val="48"/>
        </w:rPr>
      </w:pPr>
      <w:r>
        <w:pict w14:anchorId="0D1A3608">
          <v:shape id="_x0000_s2063" type="#_x0000_t75" style="position:absolute;left:0;text-align:left;margin-left:299.15pt;margin-top:-148.7pt;width:37.45pt;height:43.3pt;z-index:-251661312;mso-position-horizontal-relative:page">
            <v:imagedata r:id="rId9" o:title=""/>
            <w10:wrap anchorx="page"/>
          </v:shape>
        </w:pict>
      </w:r>
      <w:r w:rsidR="00986543">
        <w:rPr>
          <w:rFonts w:ascii="Arial" w:eastAsia="Arial" w:hAnsi="Arial" w:cs="Arial"/>
          <w:b/>
          <w:i/>
          <w:spacing w:val="1"/>
          <w:position w:val="-2"/>
          <w:sz w:val="48"/>
          <w:szCs w:val="48"/>
        </w:rPr>
        <w:t xml:space="preserve">     ATM</w:t>
      </w:r>
    </w:p>
    <w:p w14:paraId="2C386DCB" w14:textId="77777777" w:rsidR="007D194C" w:rsidRDefault="007D194C">
      <w:pPr>
        <w:spacing w:before="7" w:line="120" w:lineRule="exact"/>
        <w:rPr>
          <w:sz w:val="12"/>
          <w:szCs w:val="12"/>
        </w:rPr>
      </w:pPr>
    </w:p>
    <w:p w14:paraId="0BD8C304" w14:textId="77777777" w:rsidR="007D194C" w:rsidRDefault="007D194C">
      <w:pPr>
        <w:spacing w:line="200" w:lineRule="exact"/>
      </w:pPr>
    </w:p>
    <w:p w14:paraId="15BE21C2" w14:textId="77777777" w:rsidR="007D194C" w:rsidRDefault="007D194C">
      <w:pPr>
        <w:spacing w:line="200" w:lineRule="exact"/>
      </w:pPr>
    </w:p>
    <w:p w14:paraId="3A21D6E2" w14:textId="77777777" w:rsidR="007D194C" w:rsidRDefault="007D194C">
      <w:pPr>
        <w:spacing w:line="200" w:lineRule="exact"/>
      </w:pPr>
    </w:p>
    <w:p w14:paraId="3F3D79EA" w14:textId="77777777" w:rsidR="007D194C" w:rsidRDefault="007D194C">
      <w:pPr>
        <w:spacing w:line="200" w:lineRule="exact"/>
      </w:pPr>
    </w:p>
    <w:p w14:paraId="347AC95F" w14:textId="38CD5E52" w:rsidR="007D194C" w:rsidRDefault="00CE1DEB">
      <w:pPr>
        <w:spacing w:before="18"/>
        <w:ind w:left="3612" w:right="3438"/>
        <w:jc w:val="center"/>
        <w:rPr>
          <w:rFonts w:ascii="Arial" w:eastAsia="Arial" w:hAnsi="Arial" w:cs="Arial"/>
          <w:sz w:val="32"/>
          <w:szCs w:val="32"/>
        </w:rPr>
      </w:pPr>
      <w:r>
        <w:rPr>
          <w:rFonts w:ascii="Arial" w:eastAsia="Arial" w:hAnsi="Arial" w:cs="Arial"/>
          <w:b/>
          <w:i/>
          <w:sz w:val="32"/>
          <w:szCs w:val="32"/>
        </w:rPr>
        <w:t>Ve</w:t>
      </w:r>
      <w:r>
        <w:rPr>
          <w:rFonts w:ascii="Arial" w:eastAsia="Arial" w:hAnsi="Arial" w:cs="Arial"/>
          <w:b/>
          <w:i/>
          <w:spacing w:val="1"/>
          <w:sz w:val="32"/>
          <w:szCs w:val="32"/>
        </w:rPr>
        <w:t>r</w:t>
      </w:r>
      <w:r>
        <w:rPr>
          <w:rFonts w:ascii="Arial" w:eastAsia="Arial" w:hAnsi="Arial" w:cs="Arial"/>
          <w:b/>
          <w:i/>
          <w:sz w:val="32"/>
          <w:szCs w:val="32"/>
        </w:rPr>
        <w:t>sio</w:t>
      </w:r>
      <w:r>
        <w:rPr>
          <w:rFonts w:ascii="Arial" w:eastAsia="Arial" w:hAnsi="Arial" w:cs="Arial"/>
          <w:b/>
          <w:i/>
          <w:spacing w:val="1"/>
          <w:sz w:val="32"/>
          <w:szCs w:val="32"/>
        </w:rPr>
        <w:t>n</w:t>
      </w:r>
      <w:r>
        <w:rPr>
          <w:rFonts w:ascii="Arial" w:eastAsia="Arial" w:hAnsi="Arial" w:cs="Arial"/>
          <w:b/>
          <w:i/>
          <w:sz w:val="32"/>
          <w:szCs w:val="32"/>
        </w:rPr>
        <w:t>:</w:t>
      </w:r>
      <w:r>
        <w:rPr>
          <w:rFonts w:ascii="Arial" w:eastAsia="Arial" w:hAnsi="Arial" w:cs="Arial"/>
          <w:b/>
          <w:i/>
          <w:spacing w:val="-13"/>
          <w:sz w:val="32"/>
          <w:szCs w:val="32"/>
        </w:rPr>
        <w:t xml:space="preserve"> </w:t>
      </w:r>
      <w:r>
        <w:rPr>
          <w:rFonts w:ascii="Arial" w:eastAsia="Arial" w:hAnsi="Arial" w:cs="Arial"/>
          <w:b/>
          <w:i/>
          <w:spacing w:val="-1"/>
          <w:w w:val="99"/>
          <w:sz w:val="32"/>
          <w:szCs w:val="32"/>
        </w:rPr>
        <w:t>[</w:t>
      </w:r>
      <w:r w:rsidR="00703BF9">
        <w:rPr>
          <w:rFonts w:ascii="Arial" w:eastAsia="Arial" w:hAnsi="Arial" w:cs="Arial"/>
          <w:b/>
          <w:i/>
          <w:w w:val="99"/>
          <w:sz w:val="32"/>
          <w:szCs w:val="32"/>
        </w:rPr>
        <w:t>2</w:t>
      </w:r>
      <w:r w:rsidR="00986543">
        <w:rPr>
          <w:rFonts w:ascii="Arial" w:eastAsia="Arial" w:hAnsi="Arial" w:cs="Arial"/>
          <w:b/>
          <w:i/>
          <w:w w:val="99"/>
          <w:sz w:val="32"/>
          <w:szCs w:val="32"/>
        </w:rPr>
        <w:t>.0</w:t>
      </w:r>
      <w:r>
        <w:rPr>
          <w:rFonts w:ascii="Arial" w:eastAsia="Arial" w:hAnsi="Arial" w:cs="Arial"/>
          <w:b/>
          <w:i/>
          <w:w w:val="99"/>
          <w:sz w:val="32"/>
          <w:szCs w:val="32"/>
        </w:rPr>
        <w:t>]</w:t>
      </w:r>
    </w:p>
    <w:p w14:paraId="658C004D" w14:textId="77777777" w:rsidR="007D194C" w:rsidRDefault="007D194C">
      <w:pPr>
        <w:spacing w:before="2" w:line="100" w:lineRule="exact"/>
        <w:rPr>
          <w:sz w:val="11"/>
          <w:szCs w:val="11"/>
        </w:rPr>
      </w:pPr>
    </w:p>
    <w:p w14:paraId="46F46C0E" w14:textId="77777777" w:rsidR="007D194C" w:rsidRDefault="007D194C">
      <w:pPr>
        <w:spacing w:line="200" w:lineRule="exact"/>
      </w:pPr>
    </w:p>
    <w:p w14:paraId="29E22603" w14:textId="77777777" w:rsidR="007D194C" w:rsidRDefault="007D194C">
      <w:pPr>
        <w:spacing w:line="200" w:lineRule="exact"/>
      </w:pPr>
    </w:p>
    <w:tbl>
      <w:tblPr>
        <w:tblW w:w="0" w:type="auto"/>
        <w:tblInd w:w="275" w:type="dxa"/>
        <w:tblLayout w:type="fixed"/>
        <w:tblCellMar>
          <w:left w:w="0" w:type="dxa"/>
          <w:right w:w="0" w:type="dxa"/>
        </w:tblCellMar>
        <w:tblLook w:val="01E0" w:firstRow="1" w:lastRow="1" w:firstColumn="1" w:lastColumn="1" w:noHBand="0" w:noVBand="0"/>
      </w:tblPr>
      <w:tblGrid>
        <w:gridCol w:w="4568"/>
        <w:gridCol w:w="4568"/>
      </w:tblGrid>
      <w:tr w:rsidR="007D194C" w14:paraId="1D1F061A"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63D8FB28"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z w:val="24"/>
                <w:szCs w:val="24"/>
              </w:rPr>
              <w:t>Co</w:t>
            </w:r>
            <w:r w:rsidRPr="00565495">
              <w:rPr>
                <w:rFonts w:ascii="Arial" w:eastAsia="Arial" w:hAnsi="Arial" w:cs="Arial"/>
                <w:i/>
                <w:spacing w:val="2"/>
                <w:sz w:val="24"/>
                <w:szCs w:val="24"/>
              </w:rPr>
              <w:t>u</w:t>
            </w:r>
            <w:r w:rsidRPr="00565495">
              <w:rPr>
                <w:rFonts w:ascii="Arial" w:eastAsia="Arial" w:hAnsi="Arial" w:cs="Arial"/>
                <w:i/>
                <w:spacing w:val="-2"/>
                <w:sz w:val="24"/>
                <w:szCs w:val="24"/>
              </w:rPr>
              <w:t>r</w:t>
            </w:r>
            <w:r w:rsidRPr="00565495">
              <w:rPr>
                <w:rFonts w:ascii="Arial" w:eastAsia="Arial" w:hAnsi="Arial" w:cs="Arial"/>
                <w:i/>
                <w:spacing w:val="1"/>
                <w:sz w:val="24"/>
                <w:szCs w:val="24"/>
              </w:rPr>
              <w:t>s</w:t>
            </w:r>
            <w:r w:rsidRPr="00565495">
              <w:rPr>
                <w:rFonts w:ascii="Arial" w:eastAsia="Arial" w:hAnsi="Arial" w:cs="Arial"/>
                <w:i/>
                <w:sz w:val="24"/>
                <w:szCs w:val="24"/>
              </w:rPr>
              <w:t>e</w:t>
            </w:r>
            <w:r w:rsidRPr="00565495">
              <w:rPr>
                <w:rFonts w:ascii="Arial" w:eastAsia="Arial" w:hAnsi="Arial" w:cs="Arial"/>
                <w:i/>
                <w:spacing w:val="3"/>
                <w:sz w:val="24"/>
                <w:szCs w:val="24"/>
              </w:rPr>
              <w:t xml:space="preserve"> </w:t>
            </w:r>
            <w:r w:rsidRPr="00565495">
              <w:rPr>
                <w:rFonts w:ascii="Arial" w:eastAsia="Arial" w:hAnsi="Arial" w:cs="Arial"/>
                <w:i/>
                <w:sz w:val="24"/>
                <w:szCs w:val="24"/>
              </w:rPr>
              <w:t>C</w:t>
            </w:r>
            <w:r w:rsidRPr="00565495">
              <w:rPr>
                <w:rFonts w:ascii="Arial" w:eastAsia="Arial" w:hAnsi="Arial" w:cs="Arial"/>
                <w:i/>
                <w:spacing w:val="-2"/>
                <w:sz w:val="24"/>
                <w:szCs w:val="24"/>
              </w:rPr>
              <w:t>o</w:t>
            </w:r>
            <w:r w:rsidRPr="00565495">
              <w:rPr>
                <w:rFonts w:ascii="Arial" w:eastAsia="Arial" w:hAnsi="Arial" w:cs="Arial"/>
                <w:i/>
                <w:spacing w:val="1"/>
                <w:sz w:val="24"/>
                <w:szCs w:val="24"/>
              </w:rPr>
              <w:t>d</w:t>
            </w:r>
            <w:r w:rsidRPr="00565495">
              <w:rPr>
                <w:rFonts w:ascii="Arial" w:eastAsia="Arial" w:hAnsi="Arial" w:cs="Arial"/>
                <w:i/>
                <w:sz w:val="24"/>
                <w:szCs w:val="24"/>
              </w:rPr>
              <w:t>e</w:t>
            </w:r>
          </w:p>
        </w:tc>
        <w:tc>
          <w:tcPr>
            <w:tcW w:w="4568" w:type="dxa"/>
            <w:tcBorders>
              <w:top w:val="single" w:sz="5" w:space="0" w:color="999999"/>
              <w:left w:val="single" w:sz="5" w:space="0" w:color="999999"/>
              <w:bottom w:val="single" w:sz="5" w:space="0" w:color="999999"/>
              <w:right w:val="single" w:sz="5" w:space="0" w:color="999999"/>
            </w:tcBorders>
          </w:tcPr>
          <w:p w14:paraId="162824F8" w14:textId="5B05BBD9" w:rsidR="007D194C" w:rsidRPr="00565495" w:rsidRDefault="00986543">
            <w:pPr>
              <w:rPr>
                <w:rFonts w:ascii="Arial" w:hAnsi="Arial" w:cs="Arial"/>
                <w:sz w:val="24"/>
                <w:szCs w:val="24"/>
              </w:rPr>
            </w:pPr>
            <w:r w:rsidRPr="00565495">
              <w:rPr>
                <w:rFonts w:ascii="Arial" w:hAnsi="Arial" w:cs="Arial"/>
                <w:sz w:val="24"/>
                <w:szCs w:val="24"/>
              </w:rPr>
              <w:t>SE2002</w:t>
            </w:r>
          </w:p>
        </w:tc>
      </w:tr>
      <w:tr w:rsidR="007D194C" w14:paraId="0F85DB03"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4A39DC46"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z w:val="24"/>
                <w:szCs w:val="24"/>
              </w:rPr>
              <w:t>I</w:t>
            </w:r>
            <w:r w:rsidRPr="00565495">
              <w:rPr>
                <w:rFonts w:ascii="Arial" w:eastAsia="Arial" w:hAnsi="Arial" w:cs="Arial"/>
                <w:i/>
                <w:spacing w:val="2"/>
                <w:sz w:val="24"/>
                <w:szCs w:val="24"/>
              </w:rPr>
              <w:t>n</w:t>
            </w:r>
            <w:r w:rsidRPr="00565495">
              <w:rPr>
                <w:rFonts w:ascii="Arial" w:eastAsia="Arial" w:hAnsi="Arial" w:cs="Arial"/>
                <w:i/>
                <w:spacing w:val="-1"/>
                <w:sz w:val="24"/>
                <w:szCs w:val="24"/>
              </w:rPr>
              <w:t>s</w:t>
            </w:r>
            <w:r w:rsidRPr="00565495">
              <w:rPr>
                <w:rFonts w:ascii="Arial" w:eastAsia="Arial" w:hAnsi="Arial" w:cs="Arial"/>
                <w:i/>
                <w:sz w:val="24"/>
                <w:szCs w:val="24"/>
              </w:rPr>
              <w:t>t</w:t>
            </w:r>
            <w:r w:rsidRPr="00565495">
              <w:rPr>
                <w:rFonts w:ascii="Arial" w:eastAsia="Arial" w:hAnsi="Arial" w:cs="Arial"/>
                <w:i/>
                <w:spacing w:val="1"/>
                <w:sz w:val="24"/>
                <w:szCs w:val="24"/>
              </w:rPr>
              <w:t>r</w:t>
            </w:r>
            <w:r w:rsidRPr="00565495">
              <w:rPr>
                <w:rFonts w:ascii="Arial" w:eastAsia="Arial" w:hAnsi="Arial" w:cs="Arial"/>
                <w:i/>
                <w:spacing w:val="-1"/>
                <w:sz w:val="24"/>
                <w:szCs w:val="24"/>
              </w:rPr>
              <w:t>u</w:t>
            </w:r>
            <w:r w:rsidRPr="00565495">
              <w:rPr>
                <w:rFonts w:ascii="Arial" w:eastAsia="Arial" w:hAnsi="Arial" w:cs="Arial"/>
                <w:i/>
                <w:spacing w:val="1"/>
                <w:sz w:val="24"/>
                <w:szCs w:val="24"/>
              </w:rPr>
              <w:t>c</w:t>
            </w:r>
            <w:r w:rsidRPr="00565495">
              <w:rPr>
                <w:rFonts w:ascii="Arial" w:eastAsia="Arial" w:hAnsi="Arial" w:cs="Arial"/>
                <w:i/>
                <w:spacing w:val="-2"/>
                <w:sz w:val="24"/>
                <w:szCs w:val="24"/>
              </w:rPr>
              <w:t>t</w:t>
            </w:r>
            <w:r w:rsidRPr="00565495">
              <w:rPr>
                <w:rFonts w:ascii="Arial" w:eastAsia="Arial" w:hAnsi="Arial" w:cs="Arial"/>
                <w:i/>
                <w:spacing w:val="1"/>
                <w:sz w:val="24"/>
                <w:szCs w:val="24"/>
              </w:rPr>
              <w:t>o</w:t>
            </w:r>
            <w:r w:rsidRPr="00565495">
              <w:rPr>
                <w:rFonts w:ascii="Arial" w:eastAsia="Arial" w:hAnsi="Arial" w:cs="Arial"/>
                <w:i/>
                <w:sz w:val="24"/>
                <w:szCs w:val="24"/>
              </w:rPr>
              <w:t>r</w:t>
            </w:r>
          </w:p>
        </w:tc>
        <w:tc>
          <w:tcPr>
            <w:tcW w:w="4568" w:type="dxa"/>
            <w:tcBorders>
              <w:top w:val="single" w:sz="5" w:space="0" w:color="999999"/>
              <w:left w:val="single" w:sz="5" w:space="0" w:color="999999"/>
              <w:bottom w:val="single" w:sz="5" w:space="0" w:color="999999"/>
              <w:right w:val="single" w:sz="5" w:space="0" w:color="999999"/>
            </w:tcBorders>
          </w:tcPr>
          <w:p w14:paraId="28C4588D" w14:textId="77777777" w:rsidR="007D194C" w:rsidRPr="00565495" w:rsidRDefault="00286AA6">
            <w:pPr>
              <w:rPr>
                <w:rFonts w:ascii="Arial" w:hAnsi="Arial" w:cs="Arial"/>
                <w:sz w:val="24"/>
                <w:szCs w:val="24"/>
              </w:rPr>
            </w:pPr>
            <w:r w:rsidRPr="00565495">
              <w:rPr>
                <w:rFonts w:ascii="Arial" w:hAnsi="Arial" w:cs="Arial"/>
                <w:sz w:val="24"/>
                <w:szCs w:val="24"/>
              </w:rPr>
              <w:t xml:space="preserve"> </w:t>
            </w:r>
            <w:r w:rsidRPr="00565495">
              <w:rPr>
                <w:rFonts w:ascii="Arial" w:hAnsi="Arial" w:cs="Arial"/>
                <w:spacing w:val="3"/>
                <w:sz w:val="24"/>
                <w:szCs w:val="24"/>
              </w:rPr>
              <w:t>Syeda Rubab Jaffar</w:t>
            </w:r>
          </w:p>
        </w:tc>
      </w:tr>
      <w:tr w:rsidR="007D194C" w14:paraId="1783D5DA" w14:textId="77777777">
        <w:trPr>
          <w:trHeight w:hRule="exact" w:val="2424"/>
        </w:trPr>
        <w:tc>
          <w:tcPr>
            <w:tcW w:w="4568" w:type="dxa"/>
            <w:tcBorders>
              <w:top w:val="single" w:sz="5" w:space="0" w:color="999999"/>
              <w:left w:val="single" w:sz="5" w:space="0" w:color="999999"/>
              <w:bottom w:val="single" w:sz="5" w:space="0" w:color="999999"/>
              <w:right w:val="single" w:sz="5" w:space="0" w:color="999999"/>
            </w:tcBorders>
          </w:tcPr>
          <w:p w14:paraId="1D2FC800"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pacing w:val="-1"/>
                <w:sz w:val="24"/>
                <w:szCs w:val="24"/>
              </w:rPr>
              <w:t>P</w:t>
            </w:r>
            <w:r w:rsidRPr="00565495">
              <w:rPr>
                <w:rFonts w:ascii="Arial" w:eastAsia="Arial" w:hAnsi="Arial" w:cs="Arial"/>
                <w:i/>
                <w:sz w:val="24"/>
                <w:szCs w:val="24"/>
              </w:rPr>
              <w:t>r</w:t>
            </w:r>
            <w:r w:rsidRPr="00565495">
              <w:rPr>
                <w:rFonts w:ascii="Arial" w:eastAsia="Arial" w:hAnsi="Arial" w:cs="Arial"/>
                <w:i/>
                <w:spacing w:val="2"/>
                <w:sz w:val="24"/>
                <w:szCs w:val="24"/>
              </w:rPr>
              <w:t>o</w:t>
            </w:r>
            <w:r w:rsidRPr="00565495">
              <w:rPr>
                <w:rFonts w:ascii="Arial" w:eastAsia="Arial" w:hAnsi="Arial" w:cs="Arial"/>
                <w:i/>
                <w:sz w:val="24"/>
                <w:szCs w:val="24"/>
              </w:rPr>
              <w:t>ject</w:t>
            </w:r>
            <w:r w:rsidRPr="00565495">
              <w:rPr>
                <w:rFonts w:ascii="Arial" w:eastAsia="Arial" w:hAnsi="Arial" w:cs="Arial"/>
                <w:i/>
                <w:spacing w:val="1"/>
                <w:sz w:val="24"/>
                <w:szCs w:val="24"/>
              </w:rPr>
              <w:t xml:space="preserve"> </w:t>
            </w:r>
            <w:r w:rsidRPr="00565495">
              <w:rPr>
                <w:rFonts w:ascii="Arial" w:eastAsia="Arial" w:hAnsi="Arial" w:cs="Arial"/>
                <w:i/>
                <w:sz w:val="24"/>
                <w:szCs w:val="24"/>
              </w:rPr>
              <w:t>T</w:t>
            </w:r>
            <w:r w:rsidRPr="00565495">
              <w:rPr>
                <w:rFonts w:ascii="Arial" w:eastAsia="Arial" w:hAnsi="Arial" w:cs="Arial"/>
                <w:i/>
                <w:spacing w:val="-1"/>
                <w:sz w:val="24"/>
                <w:szCs w:val="24"/>
              </w:rPr>
              <w:t>e</w:t>
            </w:r>
            <w:r w:rsidRPr="00565495">
              <w:rPr>
                <w:rFonts w:ascii="Arial" w:eastAsia="Arial" w:hAnsi="Arial" w:cs="Arial"/>
                <w:i/>
                <w:spacing w:val="1"/>
                <w:sz w:val="24"/>
                <w:szCs w:val="24"/>
              </w:rPr>
              <w:t>a</w:t>
            </w:r>
            <w:r w:rsidRPr="00565495">
              <w:rPr>
                <w:rFonts w:ascii="Arial" w:eastAsia="Arial" w:hAnsi="Arial" w:cs="Arial"/>
                <w:i/>
                <w:sz w:val="24"/>
                <w:szCs w:val="24"/>
              </w:rPr>
              <w:t>m</w:t>
            </w:r>
          </w:p>
        </w:tc>
        <w:tc>
          <w:tcPr>
            <w:tcW w:w="4568" w:type="dxa"/>
            <w:tcBorders>
              <w:top w:val="single" w:sz="5" w:space="0" w:color="999999"/>
              <w:left w:val="single" w:sz="5" w:space="0" w:color="999999"/>
              <w:bottom w:val="single" w:sz="5" w:space="0" w:color="999999"/>
              <w:right w:val="single" w:sz="5" w:space="0" w:color="999999"/>
            </w:tcBorders>
          </w:tcPr>
          <w:p w14:paraId="4D186D88" w14:textId="77777777" w:rsidR="00286AA6" w:rsidRPr="00565495" w:rsidRDefault="00286AA6">
            <w:pPr>
              <w:rPr>
                <w:rFonts w:ascii="Arial" w:hAnsi="Arial" w:cs="Arial"/>
                <w:sz w:val="24"/>
                <w:szCs w:val="24"/>
              </w:rPr>
            </w:pPr>
            <w:r w:rsidRPr="00565495">
              <w:rPr>
                <w:rFonts w:ascii="Arial" w:hAnsi="Arial" w:cs="Arial"/>
                <w:sz w:val="24"/>
                <w:szCs w:val="24"/>
              </w:rPr>
              <w:t xml:space="preserve"> Huzaifa Awan (21k-3835)</w:t>
            </w:r>
          </w:p>
          <w:p w14:paraId="3D2EE9D3" w14:textId="77777777" w:rsidR="00286AA6" w:rsidRPr="00565495" w:rsidRDefault="00286AA6">
            <w:pPr>
              <w:rPr>
                <w:rFonts w:ascii="Arial" w:hAnsi="Arial" w:cs="Arial"/>
                <w:sz w:val="24"/>
                <w:szCs w:val="24"/>
              </w:rPr>
            </w:pPr>
            <w:r w:rsidRPr="00565495">
              <w:rPr>
                <w:rFonts w:ascii="Arial" w:hAnsi="Arial" w:cs="Arial"/>
                <w:sz w:val="24"/>
                <w:szCs w:val="24"/>
              </w:rPr>
              <w:t xml:space="preserve"> Muhammad Hamza (21k-3815)</w:t>
            </w:r>
          </w:p>
          <w:p w14:paraId="4BCD2150" w14:textId="77777777" w:rsidR="00286AA6" w:rsidRPr="00565495" w:rsidRDefault="00286AA6">
            <w:pPr>
              <w:rPr>
                <w:rFonts w:ascii="Arial" w:hAnsi="Arial" w:cs="Arial"/>
                <w:sz w:val="24"/>
                <w:szCs w:val="24"/>
              </w:rPr>
            </w:pPr>
            <w:r w:rsidRPr="00565495">
              <w:rPr>
                <w:rFonts w:ascii="Arial" w:hAnsi="Arial" w:cs="Arial"/>
                <w:sz w:val="24"/>
                <w:szCs w:val="24"/>
              </w:rPr>
              <w:t xml:space="preserve"> Zayn Khan (21k-3828) </w:t>
            </w:r>
          </w:p>
        </w:tc>
      </w:tr>
      <w:tr w:rsidR="007D194C" w14:paraId="1A71FC63"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37AFD33A"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pacing w:val="-1"/>
                <w:sz w:val="24"/>
                <w:szCs w:val="24"/>
              </w:rPr>
              <w:t>S</w:t>
            </w:r>
            <w:r w:rsidRPr="00565495">
              <w:rPr>
                <w:rFonts w:ascii="Arial" w:eastAsia="Arial" w:hAnsi="Arial" w:cs="Arial"/>
                <w:i/>
                <w:spacing w:val="1"/>
                <w:sz w:val="24"/>
                <w:szCs w:val="24"/>
              </w:rPr>
              <w:t>ub</w:t>
            </w:r>
            <w:r w:rsidRPr="00565495">
              <w:rPr>
                <w:rFonts w:ascii="Arial" w:eastAsia="Arial" w:hAnsi="Arial" w:cs="Arial"/>
                <w:i/>
                <w:sz w:val="24"/>
                <w:szCs w:val="24"/>
              </w:rPr>
              <w:t>mi</w:t>
            </w:r>
            <w:r w:rsidRPr="00565495">
              <w:rPr>
                <w:rFonts w:ascii="Arial" w:eastAsia="Arial" w:hAnsi="Arial" w:cs="Arial"/>
                <w:i/>
                <w:spacing w:val="-1"/>
                <w:sz w:val="24"/>
                <w:szCs w:val="24"/>
              </w:rPr>
              <w:t>s</w:t>
            </w:r>
            <w:r w:rsidRPr="00565495">
              <w:rPr>
                <w:rFonts w:ascii="Arial" w:eastAsia="Arial" w:hAnsi="Arial" w:cs="Arial"/>
                <w:i/>
                <w:spacing w:val="1"/>
                <w:sz w:val="24"/>
                <w:szCs w:val="24"/>
              </w:rPr>
              <w:t>s</w:t>
            </w:r>
            <w:r w:rsidRPr="00565495">
              <w:rPr>
                <w:rFonts w:ascii="Arial" w:eastAsia="Arial" w:hAnsi="Arial" w:cs="Arial"/>
                <w:i/>
                <w:sz w:val="24"/>
                <w:szCs w:val="24"/>
              </w:rPr>
              <w:t>ion</w:t>
            </w:r>
            <w:r w:rsidRPr="00565495">
              <w:rPr>
                <w:rFonts w:ascii="Arial" w:eastAsia="Arial" w:hAnsi="Arial" w:cs="Arial"/>
                <w:i/>
                <w:spacing w:val="1"/>
                <w:sz w:val="24"/>
                <w:szCs w:val="24"/>
              </w:rPr>
              <w:t xml:space="preserve"> </w:t>
            </w:r>
            <w:r w:rsidRPr="00565495">
              <w:rPr>
                <w:rFonts w:ascii="Arial" w:eastAsia="Arial" w:hAnsi="Arial" w:cs="Arial"/>
                <w:i/>
                <w:sz w:val="24"/>
                <w:szCs w:val="24"/>
              </w:rPr>
              <w:t>D</w:t>
            </w:r>
            <w:r w:rsidRPr="00565495">
              <w:rPr>
                <w:rFonts w:ascii="Arial" w:eastAsia="Arial" w:hAnsi="Arial" w:cs="Arial"/>
                <w:i/>
                <w:spacing w:val="-2"/>
                <w:sz w:val="24"/>
                <w:szCs w:val="24"/>
              </w:rPr>
              <w:t>a</w:t>
            </w:r>
            <w:r w:rsidRPr="00565495">
              <w:rPr>
                <w:rFonts w:ascii="Arial" w:eastAsia="Arial" w:hAnsi="Arial" w:cs="Arial"/>
                <w:i/>
                <w:sz w:val="24"/>
                <w:szCs w:val="24"/>
              </w:rPr>
              <w:t>te</w:t>
            </w:r>
          </w:p>
        </w:tc>
        <w:tc>
          <w:tcPr>
            <w:tcW w:w="4568" w:type="dxa"/>
            <w:tcBorders>
              <w:top w:val="single" w:sz="5" w:space="0" w:color="999999"/>
              <w:left w:val="single" w:sz="5" w:space="0" w:color="999999"/>
              <w:bottom w:val="single" w:sz="5" w:space="0" w:color="999999"/>
              <w:right w:val="single" w:sz="5" w:space="0" w:color="999999"/>
            </w:tcBorders>
          </w:tcPr>
          <w:p w14:paraId="6F473966" w14:textId="77777777" w:rsidR="007D194C" w:rsidRPr="00565495" w:rsidRDefault="00286AA6">
            <w:pPr>
              <w:rPr>
                <w:rFonts w:ascii="Arial" w:hAnsi="Arial" w:cs="Arial"/>
                <w:sz w:val="24"/>
                <w:szCs w:val="24"/>
              </w:rPr>
            </w:pPr>
            <w:r w:rsidRPr="00565495">
              <w:rPr>
                <w:rFonts w:ascii="Arial" w:hAnsi="Arial" w:cs="Arial"/>
                <w:sz w:val="24"/>
                <w:szCs w:val="24"/>
              </w:rPr>
              <w:t xml:space="preserve"> 5/11/23</w:t>
            </w:r>
          </w:p>
        </w:tc>
      </w:tr>
    </w:tbl>
    <w:p w14:paraId="21EC1F09" w14:textId="77777777" w:rsidR="007D194C" w:rsidRDefault="007D194C">
      <w:pPr>
        <w:spacing w:line="200" w:lineRule="exact"/>
      </w:pPr>
    </w:p>
    <w:p w14:paraId="7A6F512A" w14:textId="77777777" w:rsidR="007D194C" w:rsidRDefault="007D194C">
      <w:pPr>
        <w:spacing w:line="200" w:lineRule="exact"/>
      </w:pPr>
    </w:p>
    <w:p w14:paraId="1B89C19B" w14:textId="77777777" w:rsidR="007D194C" w:rsidRDefault="007D194C">
      <w:pPr>
        <w:spacing w:line="200" w:lineRule="exact"/>
      </w:pPr>
    </w:p>
    <w:p w14:paraId="0ED508D7" w14:textId="77777777" w:rsidR="007D194C" w:rsidRDefault="007D194C">
      <w:pPr>
        <w:spacing w:line="200" w:lineRule="exact"/>
      </w:pPr>
    </w:p>
    <w:p w14:paraId="1DC0D60E" w14:textId="77777777" w:rsidR="007D194C" w:rsidRDefault="007D194C">
      <w:pPr>
        <w:spacing w:line="200" w:lineRule="exact"/>
      </w:pPr>
    </w:p>
    <w:p w14:paraId="09E0A889" w14:textId="77777777" w:rsidR="007D194C" w:rsidRDefault="007D194C">
      <w:pPr>
        <w:spacing w:line="200" w:lineRule="exact"/>
      </w:pPr>
    </w:p>
    <w:p w14:paraId="0AAE5442" w14:textId="77777777" w:rsidR="007D194C" w:rsidRDefault="007D194C">
      <w:pPr>
        <w:spacing w:before="13" w:line="220" w:lineRule="exact"/>
        <w:rPr>
          <w:sz w:val="22"/>
          <w:szCs w:val="22"/>
        </w:rPr>
      </w:pPr>
    </w:p>
    <w:p w14:paraId="5CE31C33" w14:textId="1710D8AC" w:rsidR="007D194C" w:rsidRDefault="003D1C6C">
      <w:pPr>
        <w:ind w:left="101"/>
        <w:sectPr w:rsidR="007D194C">
          <w:headerReference w:type="default" r:id="rId10"/>
          <w:footerReference w:type="default" r:id="rId11"/>
          <w:pgSz w:w="12240" w:h="15840"/>
          <w:pgMar w:top="1380" w:right="1340" w:bottom="280" w:left="1380" w:header="720" w:footer="720" w:gutter="0"/>
          <w:cols w:space="720"/>
        </w:sectPr>
      </w:pPr>
      <w:r>
        <w:t xml:space="preserve">  </w:t>
      </w:r>
      <w:r w:rsidR="00703BF9">
        <w:pict w14:anchorId="6CFDB26D">
          <v:shape id="_x0000_i1026" type="#_x0000_t75" style="width:30.7pt;height:30.7pt">
            <v:imagedata r:id="rId12" o:title=""/>
          </v:shape>
        </w:pict>
      </w:r>
    </w:p>
    <w:p w14:paraId="0FBDC186" w14:textId="7786FD59" w:rsidR="007D194C" w:rsidRDefault="007D194C" w:rsidP="001352A9">
      <w:pPr>
        <w:tabs>
          <w:tab w:val="left" w:pos="8805"/>
        </w:tabs>
        <w:spacing w:line="200" w:lineRule="exact"/>
      </w:pPr>
    </w:p>
    <w:p w14:paraId="7DB5E1DB" w14:textId="77777777" w:rsidR="007D194C" w:rsidRDefault="007D194C">
      <w:pPr>
        <w:spacing w:line="200" w:lineRule="exact"/>
      </w:pPr>
    </w:p>
    <w:p w14:paraId="45A686E5" w14:textId="77777777" w:rsidR="007D194C" w:rsidRDefault="007D194C">
      <w:pPr>
        <w:spacing w:line="200" w:lineRule="exact"/>
      </w:pPr>
    </w:p>
    <w:p w14:paraId="2091CE3E" w14:textId="77777777" w:rsidR="007D194C" w:rsidRDefault="007D194C">
      <w:pPr>
        <w:spacing w:line="200" w:lineRule="exact"/>
      </w:pPr>
    </w:p>
    <w:p w14:paraId="14A1EC34" w14:textId="77777777" w:rsidR="007D194C" w:rsidRDefault="007D194C">
      <w:pPr>
        <w:spacing w:line="200" w:lineRule="exact"/>
      </w:pPr>
    </w:p>
    <w:p w14:paraId="22EF4BE7" w14:textId="77777777" w:rsidR="007D194C" w:rsidRDefault="007D194C">
      <w:pPr>
        <w:spacing w:line="200" w:lineRule="exact"/>
      </w:pPr>
    </w:p>
    <w:p w14:paraId="513F9B8F" w14:textId="77777777" w:rsidR="007D194C" w:rsidRDefault="007D194C">
      <w:pPr>
        <w:spacing w:line="200" w:lineRule="exact"/>
      </w:pPr>
    </w:p>
    <w:p w14:paraId="103F9119" w14:textId="77777777" w:rsidR="007D194C" w:rsidRDefault="007D194C">
      <w:pPr>
        <w:spacing w:line="200" w:lineRule="exact"/>
      </w:pPr>
    </w:p>
    <w:p w14:paraId="71AE1EE1" w14:textId="77777777" w:rsidR="007D194C" w:rsidRDefault="007D194C">
      <w:pPr>
        <w:spacing w:line="200" w:lineRule="exact"/>
      </w:pPr>
    </w:p>
    <w:p w14:paraId="3FE3A3C9" w14:textId="77777777" w:rsidR="007D194C" w:rsidRDefault="007D194C">
      <w:pPr>
        <w:spacing w:line="200" w:lineRule="exact"/>
      </w:pPr>
    </w:p>
    <w:p w14:paraId="1B0F2E36" w14:textId="77777777" w:rsidR="007D194C" w:rsidRDefault="007D194C">
      <w:pPr>
        <w:spacing w:line="200" w:lineRule="exact"/>
      </w:pPr>
    </w:p>
    <w:p w14:paraId="306C9F71" w14:textId="77777777" w:rsidR="007D194C" w:rsidRDefault="007D194C">
      <w:pPr>
        <w:spacing w:line="200" w:lineRule="exact"/>
      </w:pPr>
    </w:p>
    <w:p w14:paraId="522D7303" w14:textId="77777777" w:rsidR="007D194C" w:rsidRDefault="007D194C">
      <w:pPr>
        <w:spacing w:line="200" w:lineRule="exact"/>
      </w:pPr>
    </w:p>
    <w:p w14:paraId="34A22670" w14:textId="77777777" w:rsidR="007D194C" w:rsidRDefault="007D194C">
      <w:pPr>
        <w:spacing w:line="200" w:lineRule="exact"/>
      </w:pPr>
    </w:p>
    <w:p w14:paraId="4BA96330" w14:textId="77777777" w:rsidR="007D194C" w:rsidRDefault="007D194C">
      <w:pPr>
        <w:spacing w:line="200" w:lineRule="exact"/>
      </w:pPr>
    </w:p>
    <w:p w14:paraId="3C4F13BC" w14:textId="77777777" w:rsidR="007D194C" w:rsidRDefault="007D194C">
      <w:pPr>
        <w:spacing w:line="200" w:lineRule="exact"/>
      </w:pPr>
    </w:p>
    <w:p w14:paraId="40B4F155" w14:textId="77777777" w:rsidR="007D194C" w:rsidRDefault="007D194C">
      <w:pPr>
        <w:spacing w:line="200" w:lineRule="exact"/>
      </w:pPr>
    </w:p>
    <w:p w14:paraId="789B2224" w14:textId="77777777" w:rsidR="007D194C" w:rsidRDefault="007D194C">
      <w:pPr>
        <w:spacing w:line="200" w:lineRule="exact"/>
      </w:pPr>
    </w:p>
    <w:p w14:paraId="7279BE3B" w14:textId="77777777" w:rsidR="007D194C" w:rsidRDefault="007D194C">
      <w:pPr>
        <w:spacing w:line="200" w:lineRule="exact"/>
      </w:pPr>
    </w:p>
    <w:p w14:paraId="4383C0B7" w14:textId="77777777" w:rsidR="007D194C" w:rsidRDefault="007D194C">
      <w:pPr>
        <w:spacing w:line="200" w:lineRule="exact"/>
      </w:pPr>
    </w:p>
    <w:p w14:paraId="3084F9E2" w14:textId="77777777" w:rsidR="007D194C" w:rsidRDefault="007D194C">
      <w:pPr>
        <w:spacing w:line="200" w:lineRule="exact"/>
      </w:pPr>
    </w:p>
    <w:p w14:paraId="78731EED" w14:textId="77777777" w:rsidR="007D194C" w:rsidRDefault="007D194C">
      <w:pPr>
        <w:spacing w:line="200" w:lineRule="exact"/>
      </w:pPr>
    </w:p>
    <w:p w14:paraId="73766367" w14:textId="77777777" w:rsidR="007D194C" w:rsidRDefault="007D194C">
      <w:pPr>
        <w:spacing w:line="200" w:lineRule="exact"/>
      </w:pPr>
    </w:p>
    <w:p w14:paraId="1FD0699F" w14:textId="77777777" w:rsidR="007D194C" w:rsidRDefault="007D194C">
      <w:pPr>
        <w:spacing w:line="200" w:lineRule="exact"/>
      </w:pPr>
    </w:p>
    <w:p w14:paraId="1970AE57" w14:textId="77777777" w:rsidR="007D194C" w:rsidRDefault="007D194C">
      <w:pPr>
        <w:spacing w:line="200" w:lineRule="exact"/>
      </w:pPr>
    </w:p>
    <w:p w14:paraId="12DCEE37" w14:textId="77777777" w:rsidR="007D194C" w:rsidRDefault="007D194C">
      <w:pPr>
        <w:spacing w:line="200" w:lineRule="exact"/>
      </w:pPr>
    </w:p>
    <w:p w14:paraId="40AB66B5" w14:textId="77777777" w:rsidR="007D194C" w:rsidRDefault="007D194C">
      <w:pPr>
        <w:spacing w:line="200" w:lineRule="exact"/>
      </w:pPr>
    </w:p>
    <w:p w14:paraId="0A900679" w14:textId="77777777" w:rsidR="007D194C" w:rsidRDefault="007D194C">
      <w:pPr>
        <w:spacing w:line="200" w:lineRule="exact"/>
      </w:pPr>
    </w:p>
    <w:p w14:paraId="525505D4" w14:textId="77777777" w:rsidR="007D194C" w:rsidRDefault="007D194C">
      <w:pPr>
        <w:spacing w:line="200" w:lineRule="exact"/>
      </w:pPr>
    </w:p>
    <w:p w14:paraId="22CD86DC" w14:textId="77777777" w:rsidR="007D194C" w:rsidRDefault="007D194C">
      <w:pPr>
        <w:spacing w:line="200" w:lineRule="exact"/>
      </w:pPr>
    </w:p>
    <w:p w14:paraId="41BB6E87" w14:textId="77777777" w:rsidR="007D194C" w:rsidRDefault="007D194C">
      <w:pPr>
        <w:spacing w:line="200" w:lineRule="exact"/>
      </w:pPr>
    </w:p>
    <w:p w14:paraId="4E8C0B42" w14:textId="77777777" w:rsidR="007D194C" w:rsidRDefault="007D194C">
      <w:pPr>
        <w:spacing w:line="200" w:lineRule="exact"/>
      </w:pPr>
    </w:p>
    <w:p w14:paraId="6D98B120" w14:textId="77777777" w:rsidR="007D194C" w:rsidRDefault="007D194C">
      <w:pPr>
        <w:spacing w:line="200" w:lineRule="exact"/>
      </w:pPr>
    </w:p>
    <w:p w14:paraId="15D003C6" w14:textId="77777777" w:rsidR="007D194C" w:rsidRDefault="007D194C">
      <w:pPr>
        <w:spacing w:line="200" w:lineRule="exact"/>
      </w:pPr>
    </w:p>
    <w:p w14:paraId="682D932D" w14:textId="77777777" w:rsidR="007D194C" w:rsidRDefault="007D194C">
      <w:pPr>
        <w:spacing w:line="200" w:lineRule="exact"/>
      </w:pPr>
    </w:p>
    <w:p w14:paraId="377413CB" w14:textId="77777777" w:rsidR="007D194C" w:rsidRDefault="007D194C">
      <w:pPr>
        <w:spacing w:line="200" w:lineRule="exact"/>
      </w:pPr>
    </w:p>
    <w:p w14:paraId="7B28228B" w14:textId="77777777" w:rsidR="007D194C" w:rsidRDefault="007D194C">
      <w:pPr>
        <w:spacing w:line="200" w:lineRule="exact"/>
      </w:pPr>
    </w:p>
    <w:p w14:paraId="4DC2197E" w14:textId="77777777" w:rsidR="007D194C" w:rsidRDefault="007D194C">
      <w:pPr>
        <w:spacing w:line="200" w:lineRule="exact"/>
      </w:pPr>
    </w:p>
    <w:p w14:paraId="2A58DF4D" w14:textId="77777777" w:rsidR="007D194C" w:rsidRDefault="007D194C">
      <w:pPr>
        <w:spacing w:line="200" w:lineRule="exact"/>
      </w:pPr>
    </w:p>
    <w:p w14:paraId="2E7B4F5C" w14:textId="77777777" w:rsidR="007D194C" w:rsidRDefault="007D194C">
      <w:pPr>
        <w:spacing w:line="200" w:lineRule="exact"/>
      </w:pPr>
    </w:p>
    <w:p w14:paraId="4BA053B7" w14:textId="77777777" w:rsidR="007D194C" w:rsidRDefault="007D194C">
      <w:pPr>
        <w:spacing w:line="200" w:lineRule="exact"/>
      </w:pPr>
    </w:p>
    <w:p w14:paraId="60B85E68" w14:textId="77777777" w:rsidR="007D194C" w:rsidRDefault="007D194C">
      <w:pPr>
        <w:spacing w:line="200" w:lineRule="exact"/>
      </w:pPr>
    </w:p>
    <w:p w14:paraId="1C0AAE33" w14:textId="77777777" w:rsidR="007D194C" w:rsidRDefault="007D194C">
      <w:pPr>
        <w:spacing w:line="200" w:lineRule="exact"/>
      </w:pPr>
    </w:p>
    <w:p w14:paraId="60C99C03" w14:textId="77777777" w:rsidR="007D194C" w:rsidRDefault="007D194C">
      <w:pPr>
        <w:spacing w:line="200" w:lineRule="exact"/>
      </w:pPr>
    </w:p>
    <w:p w14:paraId="317315DA" w14:textId="77777777" w:rsidR="007D194C" w:rsidRDefault="007D194C">
      <w:pPr>
        <w:spacing w:line="200" w:lineRule="exact"/>
      </w:pPr>
    </w:p>
    <w:p w14:paraId="271A2237" w14:textId="77777777" w:rsidR="007D194C" w:rsidRDefault="007D194C">
      <w:pPr>
        <w:spacing w:line="200" w:lineRule="exact"/>
      </w:pPr>
    </w:p>
    <w:p w14:paraId="309F5F8A" w14:textId="77777777" w:rsidR="007D194C" w:rsidRDefault="007D194C">
      <w:pPr>
        <w:spacing w:line="200" w:lineRule="exact"/>
      </w:pPr>
    </w:p>
    <w:p w14:paraId="6D20F684" w14:textId="77777777" w:rsidR="007D194C" w:rsidRDefault="007D194C">
      <w:pPr>
        <w:spacing w:line="200" w:lineRule="exact"/>
      </w:pPr>
    </w:p>
    <w:p w14:paraId="249E0770" w14:textId="77777777" w:rsidR="007D194C" w:rsidRDefault="007D194C">
      <w:pPr>
        <w:spacing w:line="200" w:lineRule="exact"/>
      </w:pPr>
    </w:p>
    <w:p w14:paraId="5D90134D" w14:textId="77777777" w:rsidR="007D194C" w:rsidRDefault="007D194C">
      <w:pPr>
        <w:spacing w:line="200" w:lineRule="exact"/>
      </w:pPr>
    </w:p>
    <w:p w14:paraId="7B4152FA" w14:textId="77777777" w:rsidR="007D194C" w:rsidRDefault="007D194C">
      <w:pPr>
        <w:spacing w:line="200" w:lineRule="exact"/>
      </w:pPr>
    </w:p>
    <w:p w14:paraId="14193124" w14:textId="77777777" w:rsidR="007D194C" w:rsidRDefault="007D194C">
      <w:pPr>
        <w:spacing w:line="200" w:lineRule="exact"/>
      </w:pPr>
    </w:p>
    <w:p w14:paraId="257EF058" w14:textId="77777777" w:rsidR="007D194C" w:rsidRDefault="007D194C">
      <w:pPr>
        <w:spacing w:line="200" w:lineRule="exact"/>
      </w:pPr>
    </w:p>
    <w:p w14:paraId="11D737A3" w14:textId="77777777" w:rsidR="007D194C" w:rsidRDefault="007D194C">
      <w:pPr>
        <w:spacing w:line="200" w:lineRule="exact"/>
      </w:pPr>
    </w:p>
    <w:p w14:paraId="087E2FA0" w14:textId="77777777" w:rsidR="007D194C" w:rsidRDefault="007D194C">
      <w:pPr>
        <w:spacing w:line="200" w:lineRule="exact"/>
      </w:pPr>
    </w:p>
    <w:p w14:paraId="6BF5C492" w14:textId="77777777" w:rsidR="007D194C" w:rsidRDefault="007D194C">
      <w:pPr>
        <w:spacing w:line="200" w:lineRule="exact"/>
      </w:pPr>
    </w:p>
    <w:p w14:paraId="4E82FEC3" w14:textId="77777777" w:rsidR="007D194C" w:rsidRDefault="007D194C">
      <w:pPr>
        <w:spacing w:line="200" w:lineRule="exact"/>
      </w:pPr>
    </w:p>
    <w:p w14:paraId="12746412" w14:textId="77777777" w:rsidR="007D194C" w:rsidRDefault="007D194C">
      <w:pPr>
        <w:spacing w:line="200" w:lineRule="exact"/>
      </w:pPr>
    </w:p>
    <w:p w14:paraId="162FC93A" w14:textId="77777777" w:rsidR="007D194C" w:rsidRDefault="007D194C">
      <w:pPr>
        <w:spacing w:line="200" w:lineRule="exact"/>
      </w:pPr>
    </w:p>
    <w:p w14:paraId="424782DF" w14:textId="77777777" w:rsidR="007D194C" w:rsidRDefault="007D194C">
      <w:pPr>
        <w:spacing w:line="200" w:lineRule="exact"/>
      </w:pPr>
    </w:p>
    <w:p w14:paraId="4C7485D2" w14:textId="77777777" w:rsidR="007D194C" w:rsidRDefault="007D194C">
      <w:pPr>
        <w:spacing w:line="200" w:lineRule="exact"/>
      </w:pPr>
    </w:p>
    <w:p w14:paraId="2D3E96D7" w14:textId="77777777" w:rsidR="007D194C" w:rsidRDefault="007D194C">
      <w:pPr>
        <w:spacing w:line="200" w:lineRule="exact"/>
      </w:pPr>
    </w:p>
    <w:p w14:paraId="552D8FDE" w14:textId="77777777" w:rsidR="007D194C" w:rsidRDefault="007D194C">
      <w:pPr>
        <w:spacing w:line="200" w:lineRule="exact"/>
      </w:pPr>
    </w:p>
    <w:p w14:paraId="4FF528B7" w14:textId="77777777" w:rsidR="007D194C" w:rsidRDefault="007D194C">
      <w:pPr>
        <w:spacing w:line="200" w:lineRule="exact"/>
      </w:pPr>
    </w:p>
    <w:p w14:paraId="0B27D1FF" w14:textId="77777777" w:rsidR="007D194C" w:rsidRDefault="007D194C">
      <w:pPr>
        <w:spacing w:line="200" w:lineRule="exact"/>
      </w:pPr>
    </w:p>
    <w:p w14:paraId="11AFCB21" w14:textId="77777777" w:rsidR="007D194C" w:rsidRDefault="007D194C">
      <w:pPr>
        <w:spacing w:line="200" w:lineRule="exact"/>
      </w:pPr>
    </w:p>
    <w:p w14:paraId="201059E7" w14:textId="77777777" w:rsidR="007D194C" w:rsidRDefault="007D194C">
      <w:pPr>
        <w:spacing w:line="200" w:lineRule="exact"/>
      </w:pPr>
    </w:p>
    <w:p w14:paraId="5608FD55" w14:textId="77777777" w:rsidR="007D194C" w:rsidRDefault="007D194C">
      <w:pPr>
        <w:spacing w:line="200" w:lineRule="exact"/>
      </w:pPr>
    </w:p>
    <w:p w14:paraId="31EB95D3" w14:textId="77777777" w:rsidR="007D194C" w:rsidRDefault="007D194C">
      <w:pPr>
        <w:spacing w:line="200" w:lineRule="exact"/>
      </w:pPr>
    </w:p>
    <w:p w14:paraId="35DF815E" w14:textId="77777777" w:rsidR="007D194C" w:rsidRDefault="007D194C">
      <w:pPr>
        <w:spacing w:before="4" w:line="280" w:lineRule="exact"/>
        <w:rPr>
          <w:sz w:val="28"/>
          <w:szCs w:val="28"/>
        </w:rPr>
      </w:pPr>
    </w:p>
    <w:p w14:paraId="5CF01449" w14:textId="77777777" w:rsidR="007D194C" w:rsidRDefault="007D194C">
      <w:pPr>
        <w:spacing w:line="200" w:lineRule="exact"/>
      </w:pPr>
    </w:p>
    <w:p w14:paraId="01470C57" w14:textId="77777777" w:rsidR="007D194C" w:rsidRDefault="007D194C">
      <w:pPr>
        <w:spacing w:line="200" w:lineRule="exact"/>
      </w:pPr>
    </w:p>
    <w:sdt>
      <w:sdtPr>
        <w:id w:val="1634215987"/>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14:paraId="29D6C8A1" w14:textId="14C6AF35" w:rsidR="00F76E4A" w:rsidRDefault="00F76E4A" w:rsidP="00FF7288">
          <w:pPr>
            <w:pStyle w:val="TOCHeading"/>
            <w:tabs>
              <w:tab w:val="left" w:pos="4270"/>
            </w:tabs>
          </w:pPr>
          <w:r>
            <w:t>Table of Contents</w:t>
          </w:r>
          <w:r w:rsidR="00FF7288">
            <w:tab/>
          </w:r>
        </w:p>
        <w:p w14:paraId="1CB026D5" w14:textId="66BF4DB3" w:rsidR="00963E27" w:rsidRDefault="00F76E4A">
          <w:pPr>
            <w:pStyle w:val="TOC1"/>
            <w:tabs>
              <w:tab w:val="right" w:leader="dot" w:pos="9630"/>
            </w:tabs>
            <w:rPr>
              <w:rFonts w:asciiTheme="minorHAnsi" w:eastAsiaTheme="minorEastAsia" w:hAnsiTheme="minorHAnsi" w:cstheme="minorBidi"/>
              <w:noProof/>
              <w:sz w:val="22"/>
              <w:szCs w:val="22"/>
              <w:lang w:val="en-PK" w:eastAsia="en-PK"/>
            </w:rPr>
          </w:pPr>
          <w:r>
            <w:fldChar w:fldCharType="begin"/>
          </w:r>
          <w:r>
            <w:instrText xml:space="preserve"> TOC \o "1-3" \h \z \u </w:instrText>
          </w:r>
          <w:r>
            <w:fldChar w:fldCharType="separate"/>
          </w:r>
          <w:hyperlink w:anchor="_Toc133650975" w:history="1">
            <w:r w:rsidR="00963E27" w:rsidRPr="002310DE">
              <w:rPr>
                <w:rStyle w:val="Hyperlink"/>
                <w:rFonts w:eastAsia="Arial"/>
                <w:noProof/>
              </w:rPr>
              <w:t>1.</w:t>
            </w:r>
            <w:r w:rsidR="00963E27" w:rsidRPr="002310DE">
              <w:rPr>
                <w:rStyle w:val="Hyperlink"/>
                <w:rFonts w:eastAsia="Arial"/>
                <w:noProof/>
                <w:spacing w:val="2"/>
              </w:rPr>
              <w:t xml:space="preserve"> </w:t>
            </w:r>
            <w:r w:rsidR="00963E27" w:rsidRPr="002310DE">
              <w:rPr>
                <w:rStyle w:val="Hyperlink"/>
                <w:rFonts w:eastAsia="Arial"/>
                <w:noProof/>
              </w:rPr>
              <w:t>In</w:t>
            </w:r>
            <w:r w:rsidR="00963E27" w:rsidRPr="002310DE">
              <w:rPr>
                <w:rStyle w:val="Hyperlink"/>
                <w:rFonts w:eastAsia="Arial"/>
                <w:noProof/>
                <w:spacing w:val="-1"/>
              </w:rPr>
              <w:t>t</w:t>
            </w:r>
            <w:r w:rsidR="00963E27" w:rsidRPr="002310DE">
              <w:rPr>
                <w:rStyle w:val="Hyperlink"/>
                <w:rFonts w:eastAsia="Arial"/>
                <w:noProof/>
              </w:rPr>
              <w:t>r</w:t>
            </w:r>
            <w:r w:rsidR="00963E27" w:rsidRPr="002310DE">
              <w:rPr>
                <w:rStyle w:val="Hyperlink"/>
                <w:rFonts w:eastAsia="Arial"/>
                <w:noProof/>
                <w:spacing w:val="2"/>
              </w:rPr>
              <w:t>o</w:t>
            </w:r>
            <w:r w:rsidR="00963E27" w:rsidRPr="002310DE">
              <w:rPr>
                <w:rStyle w:val="Hyperlink"/>
                <w:rFonts w:eastAsia="Arial"/>
                <w:noProof/>
              </w:rPr>
              <w:t>d</w:t>
            </w:r>
            <w:r w:rsidR="00963E27" w:rsidRPr="002310DE">
              <w:rPr>
                <w:rStyle w:val="Hyperlink"/>
                <w:rFonts w:eastAsia="Arial"/>
                <w:noProof/>
                <w:spacing w:val="-1"/>
              </w:rPr>
              <w:t>u</w:t>
            </w:r>
            <w:r w:rsidR="00963E27" w:rsidRPr="002310DE">
              <w:rPr>
                <w:rStyle w:val="Hyperlink"/>
                <w:rFonts w:eastAsia="Arial"/>
                <w:noProof/>
                <w:spacing w:val="2"/>
              </w:rPr>
              <w:t>c</w:t>
            </w:r>
            <w:r w:rsidR="00963E27" w:rsidRPr="002310DE">
              <w:rPr>
                <w:rStyle w:val="Hyperlink"/>
                <w:rFonts w:eastAsia="Arial"/>
                <w:noProof/>
              </w:rPr>
              <w:t>ti</w:t>
            </w:r>
            <w:r w:rsidR="00963E27" w:rsidRPr="002310DE">
              <w:rPr>
                <w:rStyle w:val="Hyperlink"/>
                <w:rFonts w:eastAsia="Arial"/>
                <w:noProof/>
                <w:spacing w:val="1"/>
              </w:rPr>
              <w:t>o</w:t>
            </w:r>
            <w:r w:rsidR="00963E27" w:rsidRPr="002310DE">
              <w:rPr>
                <w:rStyle w:val="Hyperlink"/>
                <w:rFonts w:eastAsia="Arial"/>
                <w:noProof/>
              </w:rPr>
              <w:t>n</w:t>
            </w:r>
            <w:r w:rsidR="00963E27">
              <w:rPr>
                <w:noProof/>
                <w:webHidden/>
              </w:rPr>
              <w:tab/>
            </w:r>
            <w:r w:rsidR="00963E27">
              <w:rPr>
                <w:noProof/>
                <w:webHidden/>
              </w:rPr>
              <w:fldChar w:fldCharType="begin"/>
            </w:r>
            <w:r w:rsidR="00963E27">
              <w:rPr>
                <w:noProof/>
                <w:webHidden/>
              </w:rPr>
              <w:instrText xml:space="preserve"> PAGEREF _Toc133650975 \h </w:instrText>
            </w:r>
            <w:r w:rsidR="00963E27">
              <w:rPr>
                <w:noProof/>
                <w:webHidden/>
              </w:rPr>
            </w:r>
            <w:r w:rsidR="00963E27">
              <w:rPr>
                <w:noProof/>
                <w:webHidden/>
              </w:rPr>
              <w:fldChar w:fldCharType="separate"/>
            </w:r>
            <w:r w:rsidR="00963E27">
              <w:rPr>
                <w:noProof/>
                <w:webHidden/>
              </w:rPr>
              <w:t>5</w:t>
            </w:r>
            <w:r w:rsidR="00963E27">
              <w:rPr>
                <w:noProof/>
                <w:webHidden/>
              </w:rPr>
              <w:fldChar w:fldCharType="end"/>
            </w:r>
          </w:hyperlink>
        </w:p>
        <w:p w14:paraId="2CCE71BA" w14:textId="7B403E60"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76" w:history="1">
            <w:r w:rsidRPr="002310DE">
              <w:rPr>
                <w:rStyle w:val="Hyperlink"/>
                <w:rFonts w:eastAsia="Arial"/>
                <w:noProof/>
                <w:spacing w:val="1"/>
              </w:rPr>
              <w:t>1</w:t>
            </w:r>
            <w:r w:rsidRPr="002310DE">
              <w:rPr>
                <w:rStyle w:val="Hyperlink"/>
                <w:rFonts w:eastAsia="Arial"/>
                <w:noProof/>
              </w:rPr>
              <w:t>.</w:t>
            </w:r>
            <w:r w:rsidRPr="002310DE">
              <w:rPr>
                <w:rStyle w:val="Hyperlink"/>
                <w:rFonts w:eastAsia="Arial"/>
                <w:noProof/>
                <w:spacing w:val="1"/>
              </w:rPr>
              <w:t>1</w:t>
            </w:r>
            <w:r w:rsidRPr="002310DE">
              <w:rPr>
                <w:rStyle w:val="Hyperlink"/>
                <w:rFonts w:eastAsia="Arial"/>
                <w:noProof/>
              </w:rPr>
              <w:t xml:space="preserve">. </w:t>
            </w:r>
            <w:r w:rsidRPr="002310DE">
              <w:rPr>
                <w:rStyle w:val="Hyperlink"/>
                <w:rFonts w:eastAsia="Arial"/>
                <w:noProof/>
                <w:spacing w:val="13"/>
              </w:rPr>
              <w:t xml:space="preserve"> </w:t>
            </w:r>
            <w:r w:rsidRPr="002310DE">
              <w:rPr>
                <w:rStyle w:val="Hyperlink"/>
                <w:rFonts w:eastAsia="Arial"/>
                <w:noProof/>
              </w:rPr>
              <w:t>Purpose</w:t>
            </w:r>
            <w:r w:rsidRPr="002310DE">
              <w:rPr>
                <w:rStyle w:val="Hyperlink"/>
                <w:rFonts w:eastAsia="Arial"/>
                <w:noProof/>
                <w:spacing w:val="1"/>
              </w:rPr>
              <w:t xml:space="preserve"> </w:t>
            </w:r>
            <w:r w:rsidRPr="002310DE">
              <w:rPr>
                <w:rStyle w:val="Hyperlink"/>
                <w:rFonts w:eastAsia="Arial"/>
                <w:noProof/>
              </w:rPr>
              <w:t>of D</w:t>
            </w:r>
            <w:r w:rsidRPr="002310DE">
              <w:rPr>
                <w:rStyle w:val="Hyperlink"/>
                <w:rFonts w:eastAsia="Arial"/>
                <w:noProof/>
                <w:spacing w:val="-1"/>
              </w:rPr>
              <w:t>o</w:t>
            </w:r>
            <w:r w:rsidRPr="002310DE">
              <w:rPr>
                <w:rStyle w:val="Hyperlink"/>
                <w:rFonts w:eastAsia="Arial"/>
                <w:noProof/>
                <w:spacing w:val="1"/>
              </w:rPr>
              <w:t>c</w:t>
            </w:r>
            <w:r w:rsidRPr="002310DE">
              <w:rPr>
                <w:rStyle w:val="Hyperlink"/>
                <w:rFonts w:eastAsia="Arial"/>
                <w:noProof/>
              </w:rPr>
              <w:t>um</w:t>
            </w:r>
            <w:r w:rsidRPr="002310DE">
              <w:rPr>
                <w:rStyle w:val="Hyperlink"/>
                <w:rFonts w:eastAsia="Arial"/>
                <w:noProof/>
                <w:spacing w:val="1"/>
              </w:rPr>
              <w:t>e</w:t>
            </w:r>
            <w:r w:rsidRPr="002310DE">
              <w:rPr>
                <w:rStyle w:val="Hyperlink"/>
                <w:rFonts w:eastAsia="Arial"/>
                <w:noProof/>
                <w:spacing w:val="-3"/>
              </w:rPr>
              <w:t>n</w:t>
            </w:r>
            <w:r w:rsidRPr="002310DE">
              <w:rPr>
                <w:rStyle w:val="Hyperlink"/>
                <w:rFonts w:eastAsia="Arial"/>
                <w:noProof/>
              </w:rPr>
              <w:t>t</w:t>
            </w:r>
            <w:r>
              <w:rPr>
                <w:noProof/>
                <w:webHidden/>
              </w:rPr>
              <w:tab/>
            </w:r>
            <w:r>
              <w:rPr>
                <w:noProof/>
                <w:webHidden/>
              </w:rPr>
              <w:fldChar w:fldCharType="begin"/>
            </w:r>
            <w:r>
              <w:rPr>
                <w:noProof/>
                <w:webHidden/>
              </w:rPr>
              <w:instrText xml:space="preserve"> PAGEREF _Toc133650976 \h </w:instrText>
            </w:r>
            <w:r>
              <w:rPr>
                <w:noProof/>
                <w:webHidden/>
              </w:rPr>
            </w:r>
            <w:r>
              <w:rPr>
                <w:noProof/>
                <w:webHidden/>
              </w:rPr>
              <w:fldChar w:fldCharType="separate"/>
            </w:r>
            <w:r>
              <w:rPr>
                <w:noProof/>
                <w:webHidden/>
              </w:rPr>
              <w:t>5</w:t>
            </w:r>
            <w:r>
              <w:rPr>
                <w:noProof/>
                <w:webHidden/>
              </w:rPr>
              <w:fldChar w:fldCharType="end"/>
            </w:r>
          </w:hyperlink>
        </w:p>
        <w:p w14:paraId="06EDB6D4" w14:textId="6A93AD78"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77" w:history="1">
            <w:r w:rsidRPr="002310DE">
              <w:rPr>
                <w:rStyle w:val="Hyperlink"/>
                <w:rFonts w:eastAsia="Arial"/>
                <w:noProof/>
                <w:spacing w:val="1"/>
              </w:rPr>
              <w:t>1</w:t>
            </w:r>
            <w:r w:rsidRPr="002310DE">
              <w:rPr>
                <w:rStyle w:val="Hyperlink"/>
                <w:rFonts w:eastAsia="Arial"/>
                <w:noProof/>
              </w:rPr>
              <w:t>.</w:t>
            </w:r>
            <w:r w:rsidRPr="002310DE">
              <w:rPr>
                <w:rStyle w:val="Hyperlink"/>
                <w:rFonts w:eastAsia="Arial"/>
                <w:noProof/>
                <w:spacing w:val="1"/>
              </w:rPr>
              <w:t>2</w:t>
            </w:r>
            <w:r w:rsidRPr="002310DE">
              <w:rPr>
                <w:rStyle w:val="Hyperlink"/>
                <w:rFonts w:eastAsia="Arial"/>
                <w:noProof/>
              </w:rPr>
              <w:t>.  Intend</w:t>
            </w:r>
            <w:r w:rsidRPr="002310DE">
              <w:rPr>
                <w:rStyle w:val="Hyperlink"/>
                <w:rFonts w:eastAsia="Arial"/>
                <w:noProof/>
                <w:spacing w:val="1"/>
              </w:rPr>
              <w:t>e</w:t>
            </w:r>
            <w:r w:rsidRPr="002310DE">
              <w:rPr>
                <w:rStyle w:val="Hyperlink"/>
                <w:rFonts w:eastAsia="Arial"/>
                <w:noProof/>
              </w:rPr>
              <w:t>d Au</w:t>
            </w:r>
            <w:r w:rsidRPr="002310DE">
              <w:rPr>
                <w:rStyle w:val="Hyperlink"/>
                <w:rFonts w:eastAsia="Arial"/>
                <w:noProof/>
                <w:spacing w:val="-1"/>
              </w:rPr>
              <w:t>d</w:t>
            </w:r>
            <w:r w:rsidRPr="002310DE">
              <w:rPr>
                <w:rStyle w:val="Hyperlink"/>
                <w:rFonts w:eastAsia="Arial"/>
                <w:noProof/>
              </w:rPr>
              <w:t>i</w:t>
            </w:r>
            <w:r w:rsidRPr="002310DE">
              <w:rPr>
                <w:rStyle w:val="Hyperlink"/>
                <w:rFonts w:eastAsia="Arial"/>
                <w:noProof/>
                <w:spacing w:val="1"/>
              </w:rPr>
              <w:t>e</w:t>
            </w:r>
            <w:r w:rsidRPr="002310DE">
              <w:rPr>
                <w:rStyle w:val="Hyperlink"/>
                <w:rFonts w:eastAsia="Arial"/>
                <w:noProof/>
              </w:rPr>
              <w:t>nce</w:t>
            </w:r>
            <w:r>
              <w:rPr>
                <w:noProof/>
                <w:webHidden/>
              </w:rPr>
              <w:tab/>
            </w:r>
            <w:r>
              <w:rPr>
                <w:noProof/>
                <w:webHidden/>
              </w:rPr>
              <w:fldChar w:fldCharType="begin"/>
            </w:r>
            <w:r>
              <w:rPr>
                <w:noProof/>
                <w:webHidden/>
              </w:rPr>
              <w:instrText xml:space="preserve"> PAGEREF _Toc133650977 \h </w:instrText>
            </w:r>
            <w:r>
              <w:rPr>
                <w:noProof/>
                <w:webHidden/>
              </w:rPr>
            </w:r>
            <w:r>
              <w:rPr>
                <w:noProof/>
                <w:webHidden/>
              </w:rPr>
              <w:fldChar w:fldCharType="separate"/>
            </w:r>
            <w:r>
              <w:rPr>
                <w:noProof/>
                <w:webHidden/>
              </w:rPr>
              <w:t>5</w:t>
            </w:r>
            <w:r>
              <w:rPr>
                <w:noProof/>
                <w:webHidden/>
              </w:rPr>
              <w:fldChar w:fldCharType="end"/>
            </w:r>
          </w:hyperlink>
        </w:p>
        <w:p w14:paraId="688B96B7" w14:textId="47CBF73B"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78" w:history="1">
            <w:r w:rsidRPr="002310DE">
              <w:rPr>
                <w:rStyle w:val="Hyperlink"/>
                <w:rFonts w:eastAsia="Arial"/>
                <w:noProof/>
                <w:spacing w:val="1"/>
              </w:rPr>
              <w:t>1</w:t>
            </w:r>
            <w:r w:rsidRPr="002310DE">
              <w:rPr>
                <w:rStyle w:val="Hyperlink"/>
                <w:rFonts w:eastAsia="Arial"/>
                <w:noProof/>
              </w:rPr>
              <w:t xml:space="preserve">.3 </w:t>
            </w:r>
            <w:r w:rsidRPr="002310DE">
              <w:rPr>
                <w:rStyle w:val="Hyperlink"/>
                <w:rFonts w:eastAsia="Arial"/>
                <w:noProof/>
                <w:spacing w:val="56"/>
              </w:rPr>
              <w:t xml:space="preserve"> </w:t>
            </w:r>
            <w:r w:rsidRPr="002310DE">
              <w:rPr>
                <w:rStyle w:val="Hyperlink"/>
                <w:rFonts w:eastAsia="Arial"/>
                <w:noProof/>
              </w:rPr>
              <w:t>Definition of Ter</w:t>
            </w:r>
            <w:r w:rsidRPr="002310DE">
              <w:rPr>
                <w:rStyle w:val="Hyperlink"/>
                <w:rFonts w:eastAsia="Arial"/>
                <w:noProof/>
                <w:spacing w:val="-2"/>
              </w:rPr>
              <w:t>m</w:t>
            </w:r>
            <w:r w:rsidRPr="002310DE">
              <w:rPr>
                <w:rStyle w:val="Hyperlink"/>
                <w:rFonts w:eastAsia="Arial"/>
                <w:noProof/>
                <w:spacing w:val="-1"/>
              </w:rPr>
              <w:t>s</w:t>
            </w:r>
            <w:r w:rsidRPr="002310DE">
              <w:rPr>
                <w:rStyle w:val="Hyperlink"/>
                <w:rFonts w:eastAsia="Arial"/>
                <w:noProof/>
              </w:rPr>
              <w:t>,</w:t>
            </w:r>
            <w:r w:rsidRPr="002310DE">
              <w:rPr>
                <w:rStyle w:val="Hyperlink"/>
                <w:rFonts w:eastAsia="Arial"/>
                <w:noProof/>
                <w:spacing w:val="3"/>
              </w:rPr>
              <w:t xml:space="preserve"> </w:t>
            </w:r>
            <w:r w:rsidRPr="002310DE">
              <w:rPr>
                <w:rStyle w:val="Hyperlink"/>
                <w:rFonts w:eastAsia="Arial"/>
                <w:noProof/>
                <w:spacing w:val="-8"/>
              </w:rPr>
              <w:t>A</w:t>
            </w:r>
            <w:r w:rsidRPr="002310DE">
              <w:rPr>
                <w:rStyle w:val="Hyperlink"/>
                <w:rFonts w:eastAsia="Arial"/>
                <w:noProof/>
                <w:spacing w:val="1"/>
              </w:rPr>
              <w:t>c</w:t>
            </w:r>
            <w:r w:rsidRPr="002310DE">
              <w:rPr>
                <w:rStyle w:val="Hyperlink"/>
                <w:rFonts w:eastAsia="Arial"/>
                <w:noProof/>
              </w:rPr>
              <w:t>r</w:t>
            </w:r>
            <w:r w:rsidRPr="002310DE">
              <w:rPr>
                <w:rStyle w:val="Hyperlink"/>
                <w:rFonts w:eastAsia="Arial"/>
                <w:noProof/>
                <w:spacing w:val="2"/>
              </w:rPr>
              <w:t>on</w:t>
            </w:r>
            <w:r w:rsidRPr="002310DE">
              <w:rPr>
                <w:rStyle w:val="Hyperlink"/>
                <w:rFonts w:eastAsia="Arial"/>
                <w:noProof/>
                <w:spacing w:val="-4"/>
              </w:rPr>
              <w:t>y</w:t>
            </w:r>
            <w:r w:rsidRPr="002310DE">
              <w:rPr>
                <w:rStyle w:val="Hyperlink"/>
                <w:rFonts w:eastAsia="Arial"/>
                <w:noProof/>
              </w:rPr>
              <w:t>ms</w:t>
            </w:r>
            <w:r w:rsidRPr="002310DE">
              <w:rPr>
                <w:rStyle w:val="Hyperlink"/>
                <w:rFonts w:eastAsia="Arial"/>
                <w:noProof/>
                <w:spacing w:val="1"/>
              </w:rPr>
              <w:t xml:space="preserve"> a</w:t>
            </w:r>
            <w:r w:rsidRPr="002310DE">
              <w:rPr>
                <w:rStyle w:val="Hyperlink"/>
                <w:rFonts w:eastAsia="Arial"/>
                <w:noProof/>
              </w:rPr>
              <w:t>nd</w:t>
            </w:r>
            <w:r w:rsidRPr="002310DE">
              <w:rPr>
                <w:rStyle w:val="Hyperlink"/>
                <w:rFonts w:eastAsia="Arial"/>
                <w:noProof/>
                <w:spacing w:val="2"/>
              </w:rPr>
              <w:t xml:space="preserve"> </w:t>
            </w:r>
            <w:r w:rsidRPr="002310DE">
              <w:rPr>
                <w:rStyle w:val="Hyperlink"/>
                <w:rFonts w:eastAsia="Arial"/>
                <w:noProof/>
                <w:spacing w:val="-5"/>
              </w:rPr>
              <w:t>A</w:t>
            </w:r>
            <w:r w:rsidRPr="002310DE">
              <w:rPr>
                <w:rStyle w:val="Hyperlink"/>
                <w:rFonts w:eastAsia="Arial"/>
                <w:noProof/>
              </w:rPr>
              <w:t>bb</w:t>
            </w:r>
            <w:r w:rsidRPr="002310DE">
              <w:rPr>
                <w:rStyle w:val="Hyperlink"/>
                <w:rFonts w:eastAsia="Arial"/>
                <w:noProof/>
                <w:spacing w:val="2"/>
              </w:rPr>
              <w:t>r</w:t>
            </w:r>
            <w:r w:rsidRPr="002310DE">
              <w:rPr>
                <w:rStyle w:val="Hyperlink"/>
                <w:rFonts w:eastAsia="Arial"/>
                <w:noProof/>
                <w:spacing w:val="1"/>
              </w:rPr>
              <w:t>e</w:t>
            </w:r>
            <w:r w:rsidRPr="002310DE">
              <w:rPr>
                <w:rStyle w:val="Hyperlink"/>
                <w:rFonts w:eastAsia="Arial"/>
                <w:noProof/>
                <w:spacing w:val="-4"/>
              </w:rPr>
              <w:t>v</w:t>
            </w:r>
            <w:r w:rsidRPr="002310DE">
              <w:rPr>
                <w:rStyle w:val="Hyperlink"/>
                <w:rFonts w:eastAsia="Arial"/>
                <w:noProof/>
              </w:rPr>
              <w:t>i</w:t>
            </w:r>
            <w:r w:rsidRPr="002310DE">
              <w:rPr>
                <w:rStyle w:val="Hyperlink"/>
                <w:rFonts w:eastAsia="Arial"/>
                <w:noProof/>
                <w:spacing w:val="1"/>
              </w:rPr>
              <w:t>a</w:t>
            </w:r>
            <w:r w:rsidRPr="002310DE">
              <w:rPr>
                <w:rStyle w:val="Hyperlink"/>
                <w:rFonts w:eastAsia="Arial"/>
                <w:noProof/>
              </w:rPr>
              <w:t>tions</w:t>
            </w:r>
            <w:r>
              <w:rPr>
                <w:noProof/>
                <w:webHidden/>
              </w:rPr>
              <w:tab/>
            </w:r>
            <w:r>
              <w:rPr>
                <w:noProof/>
                <w:webHidden/>
              </w:rPr>
              <w:fldChar w:fldCharType="begin"/>
            </w:r>
            <w:r>
              <w:rPr>
                <w:noProof/>
                <w:webHidden/>
              </w:rPr>
              <w:instrText xml:space="preserve"> PAGEREF _Toc133650978 \h </w:instrText>
            </w:r>
            <w:r>
              <w:rPr>
                <w:noProof/>
                <w:webHidden/>
              </w:rPr>
            </w:r>
            <w:r>
              <w:rPr>
                <w:noProof/>
                <w:webHidden/>
              </w:rPr>
              <w:fldChar w:fldCharType="separate"/>
            </w:r>
            <w:r>
              <w:rPr>
                <w:noProof/>
                <w:webHidden/>
              </w:rPr>
              <w:t>5</w:t>
            </w:r>
            <w:r>
              <w:rPr>
                <w:noProof/>
                <w:webHidden/>
              </w:rPr>
              <w:fldChar w:fldCharType="end"/>
            </w:r>
          </w:hyperlink>
        </w:p>
        <w:p w14:paraId="4E21D10F" w14:textId="489B8BCF"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79" w:history="1">
            <w:r w:rsidRPr="002310DE">
              <w:rPr>
                <w:rStyle w:val="Hyperlink"/>
                <w:rFonts w:eastAsia="Arial"/>
                <w:noProof/>
                <w:spacing w:val="1"/>
              </w:rPr>
              <w:t>1</w:t>
            </w:r>
            <w:r w:rsidRPr="002310DE">
              <w:rPr>
                <w:rStyle w:val="Hyperlink"/>
                <w:rFonts w:eastAsia="Arial"/>
                <w:noProof/>
              </w:rPr>
              <w:t xml:space="preserve">.4 </w:t>
            </w:r>
            <w:r w:rsidRPr="002310DE">
              <w:rPr>
                <w:rStyle w:val="Hyperlink"/>
                <w:rFonts w:eastAsia="Arial"/>
                <w:noProof/>
                <w:spacing w:val="58"/>
              </w:rPr>
              <w:t xml:space="preserve"> </w:t>
            </w:r>
            <w:r w:rsidRPr="002310DE">
              <w:rPr>
                <w:rStyle w:val="Hyperlink"/>
                <w:rFonts w:eastAsia="Arial"/>
                <w:noProof/>
              </w:rPr>
              <w:t>D</w:t>
            </w:r>
            <w:r w:rsidRPr="002310DE">
              <w:rPr>
                <w:rStyle w:val="Hyperlink"/>
                <w:rFonts w:eastAsia="Arial"/>
                <w:noProof/>
                <w:spacing w:val="-1"/>
              </w:rPr>
              <w:t>o</w:t>
            </w:r>
            <w:r w:rsidRPr="002310DE">
              <w:rPr>
                <w:rStyle w:val="Hyperlink"/>
                <w:rFonts w:eastAsia="Arial"/>
                <w:noProof/>
                <w:spacing w:val="1"/>
              </w:rPr>
              <w:t>c</w:t>
            </w:r>
            <w:r w:rsidRPr="002310DE">
              <w:rPr>
                <w:rStyle w:val="Hyperlink"/>
                <w:rFonts w:eastAsia="Arial"/>
                <w:noProof/>
              </w:rPr>
              <w:t>um</w:t>
            </w:r>
            <w:r w:rsidRPr="002310DE">
              <w:rPr>
                <w:rStyle w:val="Hyperlink"/>
                <w:rFonts w:eastAsia="Arial"/>
                <w:noProof/>
                <w:spacing w:val="1"/>
              </w:rPr>
              <w:t>e</w:t>
            </w:r>
            <w:r w:rsidRPr="002310DE">
              <w:rPr>
                <w:rStyle w:val="Hyperlink"/>
                <w:rFonts w:eastAsia="Arial"/>
                <w:noProof/>
              </w:rPr>
              <w:t>nt</w:t>
            </w:r>
            <w:r w:rsidRPr="002310DE">
              <w:rPr>
                <w:rStyle w:val="Hyperlink"/>
                <w:rFonts w:eastAsia="Arial"/>
                <w:noProof/>
                <w:spacing w:val="-1"/>
              </w:rPr>
              <w:t xml:space="preserve"> </w:t>
            </w:r>
            <w:r w:rsidRPr="002310DE">
              <w:rPr>
                <w:rStyle w:val="Hyperlink"/>
                <w:rFonts w:eastAsia="Arial"/>
                <w:noProof/>
              </w:rPr>
              <w:t>Conv</w:t>
            </w:r>
            <w:r w:rsidRPr="002310DE">
              <w:rPr>
                <w:rStyle w:val="Hyperlink"/>
                <w:rFonts w:eastAsia="Arial"/>
                <w:noProof/>
                <w:spacing w:val="1"/>
              </w:rPr>
              <w:t>e</w:t>
            </w:r>
            <w:r w:rsidRPr="002310DE">
              <w:rPr>
                <w:rStyle w:val="Hyperlink"/>
                <w:rFonts w:eastAsia="Arial"/>
                <w:noProof/>
              </w:rPr>
              <w:t>n</w:t>
            </w:r>
            <w:r w:rsidRPr="002310DE">
              <w:rPr>
                <w:rStyle w:val="Hyperlink"/>
                <w:rFonts w:eastAsia="Arial"/>
                <w:noProof/>
                <w:spacing w:val="-1"/>
              </w:rPr>
              <w:t>t</w:t>
            </w:r>
            <w:r w:rsidRPr="002310DE">
              <w:rPr>
                <w:rStyle w:val="Hyperlink"/>
                <w:rFonts w:eastAsia="Arial"/>
                <w:noProof/>
              </w:rPr>
              <w:t>ion</w:t>
            </w:r>
            <w:r>
              <w:rPr>
                <w:noProof/>
                <w:webHidden/>
              </w:rPr>
              <w:tab/>
            </w:r>
            <w:r>
              <w:rPr>
                <w:noProof/>
                <w:webHidden/>
              </w:rPr>
              <w:fldChar w:fldCharType="begin"/>
            </w:r>
            <w:r>
              <w:rPr>
                <w:noProof/>
                <w:webHidden/>
              </w:rPr>
              <w:instrText xml:space="preserve"> PAGEREF _Toc133650979 \h </w:instrText>
            </w:r>
            <w:r>
              <w:rPr>
                <w:noProof/>
                <w:webHidden/>
              </w:rPr>
            </w:r>
            <w:r>
              <w:rPr>
                <w:noProof/>
                <w:webHidden/>
              </w:rPr>
              <w:fldChar w:fldCharType="separate"/>
            </w:r>
            <w:r>
              <w:rPr>
                <w:noProof/>
                <w:webHidden/>
              </w:rPr>
              <w:t>6</w:t>
            </w:r>
            <w:r>
              <w:rPr>
                <w:noProof/>
                <w:webHidden/>
              </w:rPr>
              <w:fldChar w:fldCharType="end"/>
            </w:r>
          </w:hyperlink>
        </w:p>
        <w:p w14:paraId="025DF97B" w14:textId="62C514F7" w:rsidR="00963E27" w:rsidRDefault="00963E27">
          <w:pPr>
            <w:pStyle w:val="TOC1"/>
            <w:tabs>
              <w:tab w:val="right" w:leader="dot" w:pos="9630"/>
            </w:tabs>
            <w:rPr>
              <w:rFonts w:asciiTheme="minorHAnsi" w:eastAsiaTheme="minorEastAsia" w:hAnsiTheme="minorHAnsi" w:cstheme="minorBidi"/>
              <w:noProof/>
              <w:sz w:val="22"/>
              <w:szCs w:val="22"/>
              <w:lang w:val="en-PK" w:eastAsia="en-PK"/>
            </w:rPr>
          </w:pPr>
          <w:hyperlink w:anchor="_Toc133650980" w:history="1">
            <w:r w:rsidRPr="002310DE">
              <w:rPr>
                <w:rStyle w:val="Hyperlink"/>
                <w:rFonts w:eastAsia="Arial"/>
                <w:noProof/>
              </w:rPr>
              <w:t>2.</w:t>
            </w:r>
            <w:r w:rsidRPr="002310DE">
              <w:rPr>
                <w:rStyle w:val="Hyperlink"/>
                <w:rFonts w:eastAsia="Arial"/>
                <w:noProof/>
                <w:spacing w:val="2"/>
              </w:rPr>
              <w:t xml:space="preserve"> </w:t>
            </w:r>
            <w:r w:rsidRPr="002310DE">
              <w:rPr>
                <w:rStyle w:val="Hyperlink"/>
                <w:rFonts w:eastAsia="Arial"/>
                <w:noProof/>
                <w:spacing w:val="-1"/>
              </w:rPr>
              <w:t>O</w:t>
            </w:r>
            <w:r w:rsidRPr="002310DE">
              <w:rPr>
                <w:rStyle w:val="Hyperlink"/>
                <w:rFonts w:eastAsia="Arial"/>
                <w:noProof/>
              </w:rPr>
              <w:t>ver</w:t>
            </w:r>
            <w:r w:rsidRPr="002310DE">
              <w:rPr>
                <w:rStyle w:val="Hyperlink"/>
                <w:rFonts w:eastAsia="Arial"/>
                <w:noProof/>
                <w:spacing w:val="1"/>
              </w:rPr>
              <w:t>a</w:t>
            </w:r>
            <w:r w:rsidRPr="002310DE">
              <w:rPr>
                <w:rStyle w:val="Hyperlink"/>
                <w:rFonts w:eastAsia="Arial"/>
                <w:noProof/>
              </w:rPr>
              <w:t>ll</w:t>
            </w:r>
            <w:r w:rsidRPr="002310DE">
              <w:rPr>
                <w:rStyle w:val="Hyperlink"/>
                <w:rFonts w:eastAsia="Arial"/>
                <w:noProof/>
                <w:spacing w:val="-9"/>
              </w:rPr>
              <w:t xml:space="preserve"> </w:t>
            </w:r>
            <w:r w:rsidRPr="002310DE">
              <w:rPr>
                <w:rStyle w:val="Hyperlink"/>
                <w:rFonts w:eastAsia="Arial"/>
                <w:noProof/>
              </w:rPr>
              <w:t>S</w:t>
            </w:r>
            <w:r w:rsidRPr="002310DE">
              <w:rPr>
                <w:rStyle w:val="Hyperlink"/>
                <w:rFonts w:eastAsia="Arial"/>
                <w:noProof/>
                <w:spacing w:val="1"/>
              </w:rPr>
              <w:t>y</w:t>
            </w:r>
            <w:r w:rsidRPr="002310DE">
              <w:rPr>
                <w:rStyle w:val="Hyperlink"/>
                <w:rFonts w:eastAsia="Arial"/>
                <w:noProof/>
                <w:spacing w:val="2"/>
              </w:rPr>
              <w:t>s</w:t>
            </w:r>
            <w:r w:rsidRPr="002310DE">
              <w:rPr>
                <w:rStyle w:val="Hyperlink"/>
                <w:rFonts w:eastAsia="Arial"/>
                <w:noProof/>
              </w:rPr>
              <w:t>t</w:t>
            </w:r>
            <w:r w:rsidRPr="002310DE">
              <w:rPr>
                <w:rStyle w:val="Hyperlink"/>
                <w:rFonts w:eastAsia="Arial"/>
                <w:noProof/>
                <w:spacing w:val="2"/>
              </w:rPr>
              <w:t>e</w:t>
            </w:r>
            <w:r w:rsidRPr="002310DE">
              <w:rPr>
                <w:rStyle w:val="Hyperlink"/>
                <w:rFonts w:eastAsia="Arial"/>
                <w:noProof/>
              </w:rPr>
              <w:t>m</w:t>
            </w:r>
            <w:r w:rsidRPr="002310DE">
              <w:rPr>
                <w:rStyle w:val="Hyperlink"/>
                <w:rFonts w:eastAsia="Arial"/>
                <w:noProof/>
                <w:spacing w:val="-9"/>
              </w:rPr>
              <w:t xml:space="preserve"> </w:t>
            </w:r>
            <w:r w:rsidRPr="002310DE">
              <w:rPr>
                <w:rStyle w:val="Hyperlink"/>
                <w:rFonts w:eastAsia="Arial"/>
                <w:noProof/>
              </w:rPr>
              <w:t>D</w:t>
            </w:r>
            <w:r w:rsidRPr="002310DE">
              <w:rPr>
                <w:rStyle w:val="Hyperlink"/>
                <w:rFonts w:eastAsia="Arial"/>
                <w:noProof/>
                <w:spacing w:val="2"/>
              </w:rPr>
              <w:t>e</w:t>
            </w:r>
            <w:r w:rsidRPr="002310DE">
              <w:rPr>
                <w:rStyle w:val="Hyperlink"/>
                <w:rFonts w:eastAsia="Arial"/>
                <w:noProof/>
              </w:rPr>
              <w:t>scri</w:t>
            </w:r>
            <w:r w:rsidRPr="002310DE">
              <w:rPr>
                <w:rStyle w:val="Hyperlink"/>
                <w:rFonts w:eastAsia="Arial"/>
                <w:noProof/>
                <w:spacing w:val="2"/>
              </w:rPr>
              <w:t>p</w:t>
            </w:r>
            <w:r w:rsidRPr="002310DE">
              <w:rPr>
                <w:rStyle w:val="Hyperlink"/>
                <w:rFonts w:eastAsia="Arial"/>
                <w:noProof/>
              </w:rPr>
              <w:t>ti</w:t>
            </w:r>
            <w:r w:rsidRPr="002310DE">
              <w:rPr>
                <w:rStyle w:val="Hyperlink"/>
                <w:rFonts w:eastAsia="Arial"/>
                <w:noProof/>
                <w:spacing w:val="1"/>
              </w:rPr>
              <w:t>o</w:t>
            </w:r>
            <w:r w:rsidRPr="002310DE">
              <w:rPr>
                <w:rStyle w:val="Hyperlink"/>
                <w:rFonts w:eastAsia="Arial"/>
                <w:noProof/>
              </w:rPr>
              <w:t>n</w:t>
            </w:r>
            <w:r>
              <w:rPr>
                <w:noProof/>
                <w:webHidden/>
              </w:rPr>
              <w:tab/>
            </w:r>
            <w:r>
              <w:rPr>
                <w:noProof/>
                <w:webHidden/>
              </w:rPr>
              <w:fldChar w:fldCharType="begin"/>
            </w:r>
            <w:r>
              <w:rPr>
                <w:noProof/>
                <w:webHidden/>
              </w:rPr>
              <w:instrText xml:space="preserve"> PAGEREF _Toc133650980 \h </w:instrText>
            </w:r>
            <w:r>
              <w:rPr>
                <w:noProof/>
                <w:webHidden/>
              </w:rPr>
            </w:r>
            <w:r>
              <w:rPr>
                <w:noProof/>
                <w:webHidden/>
              </w:rPr>
              <w:fldChar w:fldCharType="separate"/>
            </w:r>
            <w:r>
              <w:rPr>
                <w:noProof/>
                <w:webHidden/>
              </w:rPr>
              <w:t>7</w:t>
            </w:r>
            <w:r>
              <w:rPr>
                <w:noProof/>
                <w:webHidden/>
              </w:rPr>
              <w:fldChar w:fldCharType="end"/>
            </w:r>
          </w:hyperlink>
        </w:p>
        <w:p w14:paraId="6A388CAB" w14:textId="562F5EA5"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81" w:history="1">
            <w:r w:rsidRPr="002310DE">
              <w:rPr>
                <w:rStyle w:val="Hyperlink"/>
                <w:rFonts w:eastAsia="Arial"/>
                <w:noProof/>
                <w:spacing w:val="1"/>
              </w:rPr>
              <w:t>2</w:t>
            </w:r>
            <w:r w:rsidRPr="002310DE">
              <w:rPr>
                <w:rStyle w:val="Hyperlink"/>
                <w:rFonts w:eastAsia="Arial"/>
                <w:noProof/>
              </w:rPr>
              <w:t>.</w:t>
            </w:r>
            <w:r w:rsidRPr="002310DE">
              <w:rPr>
                <w:rStyle w:val="Hyperlink"/>
                <w:rFonts w:eastAsia="Arial"/>
                <w:noProof/>
                <w:spacing w:val="1"/>
              </w:rPr>
              <w:t>1</w:t>
            </w:r>
            <w:r w:rsidRPr="002310DE">
              <w:rPr>
                <w:rStyle w:val="Hyperlink"/>
                <w:rFonts w:eastAsia="Arial"/>
                <w:noProof/>
              </w:rPr>
              <w:t>.</w:t>
            </w:r>
            <w:r w:rsidRPr="002310DE">
              <w:rPr>
                <w:rStyle w:val="Hyperlink"/>
                <w:rFonts w:eastAsia="Arial"/>
                <w:noProof/>
                <w:spacing w:val="13"/>
              </w:rPr>
              <w:t xml:space="preserve"> </w:t>
            </w:r>
            <w:r w:rsidRPr="002310DE">
              <w:rPr>
                <w:rStyle w:val="Hyperlink"/>
                <w:rFonts w:eastAsia="Arial"/>
                <w:noProof/>
              </w:rPr>
              <w:t>Proj</w:t>
            </w:r>
            <w:r w:rsidRPr="002310DE">
              <w:rPr>
                <w:rStyle w:val="Hyperlink"/>
                <w:rFonts w:eastAsia="Arial"/>
                <w:noProof/>
                <w:spacing w:val="1"/>
              </w:rPr>
              <w:t>ec</w:t>
            </w:r>
            <w:r w:rsidRPr="002310DE">
              <w:rPr>
                <w:rStyle w:val="Hyperlink"/>
                <w:rFonts w:eastAsia="Arial"/>
                <w:noProof/>
              </w:rPr>
              <w:t xml:space="preserve">t </w:t>
            </w:r>
            <w:r w:rsidRPr="002310DE">
              <w:rPr>
                <w:rStyle w:val="Hyperlink"/>
                <w:rFonts w:eastAsia="Arial"/>
                <w:noProof/>
                <w:spacing w:val="-1"/>
              </w:rPr>
              <w:t>Ba</w:t>
            </w:r>
            <w:r w:rsidRPr="002310DE">
              <w:rPr>
                <w:rStyle w:val="Hyperlink"/>
                <w:rFonts w:eastAsia="Arial"/>
                <w:noProof/>
                <w:spacing w:val="1"/>
              </w:rPr>
              <w:t>ck</w:t>
            </w:r>
            <w:r w:rsidRPr="002310DE">
              <w:rPr>
                <w:rStyle w:val="Hyperlink"/>
                <w:rFonts w:eastAsia="Arial"/>
                <w:noProof/>
              </w:rPr>
              <w:t>grou</w:t>
            </w:r>
            <w:r w:rsidRPr="002310DE">
              <w:rPr>
                <w:rStyle w:val="Hyperlink"/>
                <w:rFonts w:eastAsia="Arial"/>
                <w:noProof/>
                <w:spacing w:val="-1"/>
              </w:rPr>
              <w:t>n</w:t>
            </w:r>
            <w:r w:rsidRPr="002310DE">
              <w:rPr>
                <w:rStyle w:val="Hyperlink"/>
                <w:rFonts w:eastAsia="Arial"/>
                <w:noProof/>
              </w:rPr>
              <w:t>d</w:t>
            </w:r>
            <w:r>
              <w:rPr>
                <w:noProof/>
                <w:webHidden/>
              </w:rPr>
              <w:tab/>
            </w:r>
            <w:r>
              <w:rPr>
                <w:noProof/>
                <w:webHidden/>
              </w:rPr>
              <w:fldChar w:fldCharType="begin"/>
            </w:r>
            <w:r>
              <w:rPr>
                <w:noProof/>
                <w:webHidden/>
              </w:rPr>
              <w:instrText xml:space="preserve"> PAGEREF _Toc133650981 \h </w:instrText>
            </w:r>
            <w:r>
              <w:rPr>
                <w:noProof/>
                <w:webHidden/>
              </w:rPr>
            </w:r>
            <w:r>
              <w:rPr>
                <w:noProof/>
                <w:webHidden/>
              </w:rPr>
              <w:fldChar w:fldCharType="separate"/>
            </w:r>
            <w:r>
              <w:rPr>
                <w:noProof/>
                <w:webHidden/>
              </w:rPr>
              <w:t>7</w:t>
            </w:r>
            <w:r>
              <w:rPr>
                <w:noProof/>
                <w:webHidden/>
              </w:rPr>
              <w:fldChar w:fldCharType="end"/>
            </w:r>
          </w:hyperlink>
        </w:p>
        <w:p w14:paraId="167963AD" w14:textId="40FDFA8E"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82" w:history="1">
            <w:r w:rsidRPr="002310DE">
              <w:rPr>
                <w:rStyle w:val="Hyperlink"/>
                <w:rFonts w:eastAsia="Arial"/>
                <w:noProof/>
                <w:spacing w:val="1"/>
              </w:rPr>
              <w:t>2</w:t>
            </w:r>
            <w:r w:rsidRPr="002310DE">
              <w:rPr>
                <w:rStyle w:val="Hyperlink"/>
                <w:rFonts w:eastAsia="Arial"/>
                <w:noProof/>
              </w:rPr>
              <w:t>.</w:t>
            </w:r>
            <w:r w:rsidRPr="002310DE">
              <w:rPr>
                <w:rStyle w:val="Hyperlink"/>
                <w:rFonts w:eastAsia="Arial"/>
                <w:noProof/>
                <w:spacing w:val="1"/>
              </w:rPr>
              <w:t>2</w:t>
            </w:r>
            <w:r w:rsidRPr="002310DE">
              <w:rPr>
                <w:rStyle w:val="Hyperlink"/>
                <w:rFonts w:eastAsia="Arial"/>
                <w:noProof/>
              </w:rPr>
              <w:t>. Proj</w:t>
            </w:r>
            <w:r w:rsidRPr="002310DE">
              <w:rPr>
                <w:rStyle w:val="Hyperlink"/>
                <w:rFonts w:eastAsia="Arial"/>
                <w:noProof/>
                <w:spacing w:val="1"/>
              </w:rPr>
              <w:t>ec</w:t>
            </w:r>
            <w:r w:rsidRPr="002310DE">
              <w:rPr>
                <w:rStyle w:val="Hyperlink"/>
                <w:rFonts w:eastAsia="Arial"/>
                <w:noProof/>
              </w:rPr>
              <w:t xml:space="preserve">t </w:t>
            </w:r>
            <w:r w:rsidRPr="002310DE">
              <w:rPr>
                <w:rStyle w:val="Hyperlink"/>
                <w:rFonts w:eastAsia="Arial"/>
                <w:noProof/>
                <w:spacing w:val="-2"/>
              </w:rPr>
              <w:t>S</w:t>
            </w:r>
            <w:r w:rsidRPr="002310DE">
              <w:rPr>
                <w:rStyle w:val="Hyperlink"/>
                <w:rFonts w:eastAsia="Arial"/>
                <w:noProof/>
                <w:spacing w:val="1"/>
              </w:rPr>
              <w:t>c</w:t>
            </w:r>
            <w:r w:rsidRPr="002310DE">
              <w:rPr>
                <w:rStyle w:val="Hyperlink"/>
                <w:rFonts w:eastAsia="Arial"/>
                <w:noProof/>
              </w:rPr>
              <w:t>ope:</w:t>
            </w:r>
            <w:r>
              <w:rPr>
                <w:noProof/>
                <w:webHidden/>
              </w:rPr>
              <w:tab/>
            </w:r>
            <w:r>
              <w:rPr>
                <w:noProof/>
                <w:webHidden/>
              </w:rPr>
              <w:fldChar w:fldCharType="begin"/>
            </w:r>
            <w:r>
              <w:rPr>
                <w:noProof/>
                <w:webHidden/>
              </w:rPr>
              <w:instrText xml:space="preserve"> PAGEREF _Toc133650982 \h </w:instrText>
            </w:r>
            <w:r>
              <w:rPr>
                <w:noProof/>
                <w:webHidden/>
              </w:rPr>
            </w:r>
            <w:r>
              <w:rPr>
                <w:noProof/>
                <w:webHidden/>
              </w:rPr>
              <w:fldChar w:fldCharType="separate"/>
            </w:r>
            <w:r>
              <w:rPr>
                <w:noProof/>
                <w:webHidden/>
              </w:rPr>
              <w:t>7</w:t>
            </w:r>
            <w:r>
              <w:rPr>
                <w:noProof/>
                <w:webHidden/>
              </w:rPr>
              <w:fldChar w:fldCharType="end"/>
            </w:r>
          </w:hyperlink>
        </w:p>
        <w:p w14:paraId="49F1AF60" w14:textId="2589CF23"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83" w:history="1">
            <w:r w:rsidRPr="002310DE">
              <w:rPr>
                <w:rStyle w:val="Hyperlink"/>
                <w:rFonts w:eastAsia="Arial"/>
                <w:noProof/>
                <w:spacing w:val="1"/>
              </w:rPr>
              <w:t>2</w:t>
            </w:r>
            <w:r w:rsidRPr="002310DE">
              <w:rPr>
                <w:rStyle w:val="Hyperlink"/>
                <w:rFonts w:eastAsia="Arial"/>
                <w:noProof/>
              </w:rPr>
              <w:t>.</w:t>
            </w:r>
            <w:r w:rsidRPr="002310DE">
              <w:rPr>
                <w:rStyle w:val="Hyperlink"/>
                <w:rFonts w:eastAsia="Arial"/>
                <w:noProof/>
                <w:spacing w:val="1"/>
              </w:rPr>
              <w:t>3</w:t>
            </w:r>
            <w:r w:rsidRPr="002310DE">
              <w:rPr>
                <w:rStyle w:val="Hyperlink"/>
                <w:rFonts w:eastAsia="Arial"/>
                <w:noProof/>
              </w:rPr>
              <w:t>. N</w:t>
            </w:r>
            <w:r w:rsidRPr="002310DE">
              <w:rPr>
                <w:rStyle w:val="Hyperlink"/>
                <w:rFonts w:eastAsia="Arial"/>
                <w:noProof/>
                <w:spacing w:val="-1"/>
              </w:rPr>
              <w:t>o</w:t>
            </w:r>
            <w:r w:rsidRPr="002310DE">
              <w:rPr>
                <w:rStyle w:val="Hyperlink"/>
                <w:rFonts w:eastAsia="Arial"/>
                <w:noProof/>
              </w:rPr>
              <w:t xml:space="preserve">t In </w:t>
            </w:r>
            <w:r w:rsidRPr="002310DE">
              <w:rPr>
                <w:rStyle w:val="Hyperlink"/>
                <w:rFonts w:eastAsia="Arial"/>
                <w:noProof/>
                <w:spacing w:val="1"/>
              </w:rPr>
              <w:t>Sc</w:t>
            </w:r>
            <w:r w:rsidRPr="002310DE">
              <w:rPr>
                <w:rStyle w:val="Hyperlink"/>
                <w:rFonts w:eastAsia="Arial"/>
                <w:noProof/>
              </w:rPr>
              <w:t>ope</w:t>
            </w:r>
            <w:r>
              <w:rPr>
                <w:noProof/>
                <w:webHidden/>
              </w:rPr>
              <w:tab/>
            </w:r>
            <w:r>
              <w:rPr>
                <w:noProof/>
                <w:webHidden/>
              </w:rPr>
              <w:fldChar w:fldCharType="begin"/>
            </w:r>
            <w:r>
              <w:rPr>
                <w:noProof/>
                <w:webHidden/>
              </w:rPr>
              <w:instrText xml:space="preserve"> PAGEREF _Toc133650983 \h </w:instrText>
            </w:r>
            <w:r>
              <w:rPr>
                <w:noProof/>
                <w:webHidden/>
              </w:rPr>
            </w:r>
            <w:r>
              <w:rPr>
                <w:noProof/>
                <w:webHidden/>
              </w:rPr>
              <w:fldChar w:fldCharType="separate"/>
            </w:r>
            <w:r>
              <w:rPr>
                <w:noProof/>
                <w:webHidden/>
              </w:rPr>
              <w:t>8</w:t>
            </w:r>
            <w:r>
              <w:rPr>
                <w:noProof/>
                <w:webHidden/>
              </w:rPr>
              <w:fldChar w:fldCharType="end"/>
            </w:r>
          </w:hyperlink>
        </w:p>
        <w:p w14:paraId="57E1D34F" w14:textId="2D6953AC"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84" w:history="1">
            <w:r w:rsidRPr="002310DE">
              <w:rPr>
                <w:rStyle w:val="Hyperlink"/>
                <w:rFonts w:eastAsia="Arial"/>
                <w:noProof/>
                <w:spacing w:val="1"/>
              </w:rPr>
              <w:t>2</w:t>
            </w:r>
            <w:r w:rsidRPr="002310DE">
              <w:rPr>
                <w:rStyle w:val="Hyperlink"/>
                <w:rFonts w:eastAsia="Arial"/>
                <w:noProof/>
              </w:rPr>
              <w:t>.</w:t>
            </w:r>
            <w:r w:rsidRPr="002310DE">
              <w:rPr>
                <w:rStyle w:val="Hyperlink"/>
                <w:rFonts w:eastAsia="Arial"/>
                <w:noProof/>
                <w:spacing w:val="1"/>
              </w:rPr>
              <w:t>4</w:t>
            </w:r>
            <w:r w:rsidRPr="002310DE">
              <w:rPr>
                <w:rStyle w:val="Hyperlink"/>
                <w:rFonts w:eastAsia="Arial"/>
                <w:noProof/>
              </w:rPr>
              <w:t>. Proj</w:t>
            </w:r>
            <w:r w:rsidRPr="002310DE">
              <w:rPr>
                <w:rStyle w:val="Hyperlink"/>
                <w:rFonts w:eastAsia="Arial"/>
                <w:noProof/>
                <w:spacing w:val="1"/>
              </w:rPr>
              <w:t>ec</w:t>
            </w:r>
            <w:r w:rsidRPr="002310DE">
              <w:rPr>
                <w:rStyle w:val="Hyperlink"/>
                <w:rFonts w:eastAsia="Arial"/>
                <w:noProof/>
              </w:rPr>
              <w:t>t O</w:t>
            </w:r>
            <w:r w:rsidRPr="002310DE">
              <w:rPr>
                <w:rStyle w:val="Hyperlink"/>
                <w:rFonts w:eastAsia="Arial"/>
                <w:noProof/>
                <w:spacing w:val="-2"/>
              </w:rPr>
              <w:t>b</w:t>
            </w:r>
            <w:r w:rsidRPr="002310DE">
              <w:rPr>
                <w:rStyle w:val="Hyperlink"/>
                <w:rFonts w:eastAsia="Arial"/>
                <w:noProof/>
              </w:rPr>
              <w:t>j</w:t>
            </w:r>
            <w:r w:rsidRPr="002310DE">
              <w:rPr>
                <w:rStyle w:val="Hyperlink"/>
                <w:rFonts w:eastAsia="Arial"/>
                <w:noProof/>
                <w:spacing w:val="1"/>
              </w:rPr>
              <w:t>ec</w:t>
            </w:r>
            <w:r w:rsidRPr="002310DE">
              <w:rPr>
                <w:rStyle w:val="Hyperlink"/>
                <w:rFonts w:eastAsia="Arial"/>
                <w:noProof/>
              </w:rPr>
              <w:t>t</w:t>
            </w:r>
            <w:r w:rsidRPr="002310DE">
              <w:rPr>
                <w:rStyle w:val="Hyperlink"/>
                <w:rFonts w:eastAsia="Arial"/>
                <w:noProof/>
                <w:spacing w:val="-3"/>
              </w:rPr>
              <w:t>i</w:t>
            </w:r>
            <w:r w:rsidRPr="002310DE">
              <w:rPr>
                <w:rStyle w:val="Hyperlink"/>
                <w:rFonts w:eastAsia="Arial"/>
                <w:noProof/>
                <w:spacing w:val="1"/>
              </w:rPr>
              <w:t>ve</w:t>
            </w:r>
            <w:r w:rsidRPr="002310DE">
              <w:rPr>
                <w:rStyle w:val="Hyperlink"/>
                <w:rFonts w:eastAsia="Arial"/>
                <w:noProof/>
              </w:rPr>
              <w:t>s</w:t>
            </w:r>
            <w:r>
              <w:rPr>
                <w:noProof/>
                <w:webHidden/>
              </w:rPr>
              <w:tab/>
            </w:r>
            <w:r>
              <w:rPr>
                <w:noProof/>
                <w:webHidden/>
              </w:rPr>
              <w:fldChar w:fldCharType="begin"/>
            </w:r>
            <w:r>
              <w:rPr>
                <w:noProof/>
                <w:webHidden/>
              </w:rPr>
              <w:instrText xml:space="preserve"> PAGEREF _Toc133650984 \h </w:instrText>
            </w:r>
            <w:r>
              <w:rPr>
                <w:noProof/>
                <w:webHidden/>
              </w:rPr>
            </w:r>
            <w:r>
              <w:rPr>
                <w:noProof/>
                <w:webHidden/>
              </w:rPr>
              <w:fldChar w:fldCharType="separate"/>
            </w:r>
            <w:r>
              <w:rPr>
                <w:noProof/>
                <w:webHidden/>
              </w:rPr>
              <w:t>9</w:t>
            </w:r>
            <w:r>
              <w:rPr>
                <w:noProof/>
                <w:webHidden/>
              </w:rPr>
              <w:fldChar w:fldCharType="end"/>
            </w:r>
          </w:hyperlink>
        </w:p>
        <w:p w14:paraId="0D746AF3" w14:textId="71D0DE8D"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85" w:history="1">
            <w:r w:rsidRPr="002310DE">
              <w:rPr>
                <w:rStyle w:val="Hyperlink"/>
                <w:rFonts w:eastAsia="Arial"/>
                <w:noProof/>
                <w:spacing w:val="1"/>
              </w:rPr>
              <w:t>2</w:t>
            </w:r>
            <w:r w:rsidRPr="002310DE">
              <w:rPr>
                <w:rStyle w:val="Hyperlink"/>
                <w:rFonts w:eastAsia="Arial"/>
                <w:noProof/>
              </w:rPr>
              <w:t>.</w:t>
            </w:r>
            <w:r w:rsidRPr="002310DE">
              <w:rPr>
                <w:rStyle w:val="Hyperlink"/>
                <w:rFonts w:eastAsia="Arial"/>
                <w:noProof/>
                <w:spacing w:val="1"/>
              </w:rPr>
              <w:t>5</w:t>
            </w:r>
            <w:r w:rsidRPr="002310DE">
              <w:rPr>
                <w:rStyle w:val="Hyperlink"/>
                <w:rFonts w:eastAsia="Arial"/>
                <w:noProof/>
              </w:rPr>
              <w:t>.</w:t>
            </w:r>
            <w:r w:rsidRPr="002310DE">
              <w:rPr>
                <w:rStyle w:val="Hyperlink"/>
                <w:rFonts w:eastAsia="Arial"/>
                <w:noProof/>
                <w:spacing w:val="13"/>
              </w:rPr>
              <w:t xml:space="preserve"> </w:t>
            </w:r>
            <w:r w:rsidRPr="002310DE">
              <w:rPr>
                <w:rStyle w:val="Hyperlink"/>
                <w:rFonts w:eastAsia="Arial"/>
                <w:noProof/>
              </w:rPr>
              <w:t>Sta</w:t>
            </w:r>
            <w:r w:rsidRPr="002310DE">
              <w:rPr>
                <w:rStyle w:val="Hyperlink"/>
                <w:rFonts w:eastAsia="Arial"/>
                <w:noProof/>
                <w:spacing w:val="1"/>
              </w:rPr>
              <w:t>ke</w:t>
            </w:r>
            <w:r w:rsidRPr="002310DE">
              <w:rPr>
                <w:rStyle w:val="Hyperlink"/>
                <w:rFonts w:eastAsia="Arial"/>
                <w:noProof/>
              </w:rPr>
              <w:t>hold</w:t>
            </w:r>
            <w:r w:rsidRPr="002310DE">
              <w:rPr>
                <w:rStyle w:val="Hyperlink"/>
                <w:rFonts w:eastAsia="Arial"/>
                <w:noProof/>
                <w:spacing w:val="-2"/>
              </w:rPr>
              <w:t>e</w:t>
            </w:r>
            <w:r w:rsidRPr="002310DE">
              <w:rPr>
                <w:rStyle w:val="Hyperlink"/>
                <w:rFonts w:eastAsia="Arial"/>
                <w:noProof/>
              </w:rPr>
              <w:t>rs</w:t>
            </w:r>
            <w:r>
              <w:rPr>
                <w:noProof/>
                <w:webHidden/>
              </w:rPr>
              <w:tab/>
            </w:r>
            <w:r>
              <w:rPr>
                <w:noProof/>
                <w:webHidden/>
              </w:rPr>
              <w:fldChar w:fldCharType="begin"/>
            </w:r>
            <w:r>
              <w:rPr>
                <w:noProof/>
                <w:webHidden/>
              </w:rPr>
              <w:instrText xml:space="preserve"> PAGEREF _Toc133650985 \h </w:instrText>
            </w:r>
            <w:r>
              <w:rPr>
                <w:noProof/>
                <w:webHidden/>
              </w:rPr>
            </w:r>
            <w:r>
              <w:rPr>
                <w:noProof/>
                <w:webHidden/>
              </w:rPr>
              <w:fldChar w:fldCharType="separate"/>
            </w:r>
            <w:r>
              <w:rPr>
                <w:noProof/>
                <w:webHidden/>
              </w:rPr>
              <w:t>9</w:t>
            </w:r>
            <w:r>
              <w:rPr>
                <w:noProof/>
                <w:webHidden/>
              </w:rPr>
              <w:fldChar w:fldCharType="end"/>
            </w:r>
          </w:hyperlink>
        </w:p>
        <w:p w14:paraId="4637994F" w14:textId="56AFD9EB"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86" w:history="1">
            <w:r w:rsidRPr="002310DE">
              <w:rPr>
                <w:rStyle w:val="Hyperlink"/>
                <w:rFonts w:eastAsia="Arial"/>
                <w:noProof/>
                <w:spacing w:val="1"/>
              </w:rPr>
              <w:t>2</w:t>
            </w:r>
            <w:r w:rsidRPr="002310DE">
              <w:rPr>
                <w:rStyle w:val="Hyperlink"/>
                <w:rFonts w:eastAsia="Arial"/>
                <w:noProof/>
              </w:rPr>
              <w:t>.</w:t>
            </w:r>
            <w:r w:rsidRPr="002310DE">
              <w:rPr>
                <w:rStyle w:val="Hyperlink"/>
                <w:rFonts w:eastAsia="Arial"/>
                <w:noProof/>
                <w:spacing w:val="1"/>
              </w:rPr>
              <w:t>6</w:t>
            </w:r>
            <w:r w:rsidRPr="002310DE">
              <w:rPr>
                <w:rStyle w:val="Hyperlink"/>
                <w:rFonts w:eastAsia="Arial"/>
                <w:noProof/>
              </w:rPr>
              <w:t>.</w:t>
            </w:r>
            <w:r w:rsidRPr="002310DE">
              <w:rPr>
                <w:rStyle w:val="Hyperlink"/>
                <w:rFonts w:eastAsia="Arial"/>
                <w:noProof/>
                <w:spacing w:val="13"/>
              </w:rPr>
              <w:t xml:space="preserve"> </w:t>
            </w:r>
            <w:r w:rsidRPr="002310DE">
              <w:rPr>
                <w:rStyle w:val="Hyperlink"/>
                <w:rFonts w:eastAsia="Arial"/>
                <w:noProof/>
              </w:rPr>
              <w:t>Op</w:t>
            </w:r>
            <w:r w:rsidRPr="002310DE">
              <w:rPr>
                <w:rStyle w:val="Hyperlink"/>
                <w:rFonts w:eastAsia="Arial"/>
                <w:noProof/>
                <w:spacing w:val="1"/>
              </w:rPr>
              <w:t>e</w:t>
            </w:r>
            <w:r w:rsidRPr="002310DE">
              <w:rPr>
                <w:rStyle w:val="Hyperlink"/>
                <w:rFonts w:eastAsia="Arial"/>
                <w:noProof/>
              </w:rPr>
              <w:t>r</w:t>
            </w:r>
            <w:r w:rsidRPr="002310DE">
              <w:rPr>
                <w:rStyle w:val="Hyperlink"/>
                <w:rFonts w:eastAsia="Arial"/>
                <w:noProof/>
                <w:spacing w:val="1"/>
              </w:rPr>
              <w:t>a</w:t>
            </w:r>
            <w:r w:rsidRPr="002310DE">
              <w:rPr>
                <w:rStyle w:val="Hyperlink"/>
                <w:rFonts w:eastAsia="Arial"/>
                <w:noProof/>
              </w:rPr>
              <w:t>ting En</w:t>
            </w:r>
            <w:r w:rsidRPr="002310DE">
              <w:rPr>
                <w:rStyle w:val="Hyperlink"/>
                <w:rFonts w:eastAsia="Arial"/>
                <w:noProof/>
                <w:spacing w:val="-1"/>
              </w:rPr>
              <w:t>v</w:t>
            </w:r>
            <w:r w:rsidRPr="002310DE">
              <w:rPr>
                <w:rStyle w:val="Hyperlink"/>
                <w:rFonts w:eastAsia="Arial"/>
                <w:noProof/>
              </w:rPr>
              <w:t>ironm</w:t>
            </w:r>
            <w:r w:rsidRPr="002310DE">
              <w:rPr>
                <w:rStyle w:val="Hyperlink"/>
                <w:rFonts w:eastAsia="Arial"/>
                <w:noProof/>
                <w:spacing w:val="-1"/>
              </w:rPr>
              <w:t>e</w:t>
            </w:r>
            <w:r w:rsidRPr="002310DE">
              <w:rPr>
                <w:rStyle w:val="Hyperlink"/>
                <w:rFonts w:eastAsia="Arial"/>
                <w:noProof/>
              </w:rPr>
              <w:t>nt</w:t>
            </w:r>
            <w:r>
              <w:rPr>
                <w:noProof/>
                <w:webHidden/>
              </w:rPr>
              <w:tab/>
            </w:r>
            <w:r>
              <w:rPr>
                <w:noProof/>
                <w:webHidden/>
              </w:rPr>
              <w:fldChar w:fldCharType="begin"/>
            </w:r>
            <w:r>
              <w:rPr>
                <w:noProof/>
                <w:webHidden/>
              </w:rPr>
              <w:instrText xml:space="preserve"> PAGEREF _Toc133650986 \h </w:instrText>
            </w:r>
            <w:r>
              <w:rPr>
                <w:noProof/>
                <w:webHidden/>
              </w:rPr>
            </w:r>
            <w:r>
              <w:rPr>
                <w:noProof/>
                <w:webHidden/>
              </w:rPr>
              <w:fldChar w:fldCharType="separate"/>
            </w:r>
            <w:r>
              <w:rPr>
                <w:noProof/>
                <w:webHidden/>
              </w:rPr>
              <w:t>9</w:t>
            </w:r>
            <w:r>
              <w:rPr>
                <w:noProof/>
                <w:webHidden/>
              </w:rPr>
              <w:fldChar w:fldCharType="end"/>
            </w:r>
          </w:hyperlink>
        </w:p>
        <w:p w14:paraId="5E014BE8" w14:textId="144DC3BA"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87" w:history="1">
            <w:r w:rsidRPr="002310DE">
              <w:rPr>
                <w:rStyle w:val="Hyperlink"/>
                <w:rFonts w:eastAsia="Arial"/>
                <w:noProof/>
                <w:spacing w:val="1"/>
              </w:rPr>
              <w:t>2</w:t>
            </w:r>
            <w:r w:rsidRPr="002310DE">
              <w:rPr>
                <w:rStyle w:val="Hyperlink"/>
                <w:rFonts w:eastAsia="Arial"/>
                <w:noProof/>
              </w:rPr>
              <w:t>.</w:t>
            </w:r>
            <w:r w:rsidRPr="002310DE">
              <w:rPr>
                <w:rStyle w:val="Hyperlink"/>
                <w:rFonts w:eastAsia="Arial"/>
                <w:noProof/>
                <w:spacing w:val="1"/>
              </w:rPr>
              <w:t>7</w:t>
            </w:r>
            <w:r w:rsidRPr="002310DE">
              <w:rPr>
                <w:rStyle w:val="Hyperlink"/>
                <w:rFonts w:eastAsia="Arial"/>
                <w:noProof/>
              </w:rPr>
              <w:t>.</w:t>
            </w:r>
            <w:r w:rsidRPr="002310DE">
              <w:rPr>
                <w:rStyle w:val="Hyperlink"/>
                <w:rFonts w:eastAsia="Arial"/>
                <w:noProof/>
                <w:spacing w:val="2"/>
              </w:rPr>
              <w:t xml:space="preserve"> </w:t>
            </w:r>
            <w:r w:rsidRPr="002310DE">
              <w:rPr>
                <w:rStyle w:val="Hyperlink"/>
                <w:rFonts w:eastAsia="Arial"/>
                <w:noProof/>
              </w:rPr>
              <w:t>Const</w:t>
            </w:r>
            <w:r w:rsidRPr="002310DE">
              <w:rPr>
                <w:rStyle w:val="Hyperlink"/>
                <w:rFonts w:eastAsia="Arial"/>
                <w:noProof/>
                <w:spacing w:val="-2"/>
              </w:rPr>
              <w:t>r</w:t>
            </w:r>
            <w:r w:rsidRPr="002310DE">
              <w:rPr>
                <w:rStyle w:val="Hyperlink"/>
                <w:rFonts w:eastAsia="Arial"/>
                <w:noProof/>
                <w:spacing w:val="1"/>
              </w:rPr>
              <w:t>a</w:t>
            </w:r>
            <w:r w:rsidRPr="002310DE">
              <w:rPr>
                <w:rStyle w:val="Hyperlink"/>
                <w:rFonts w:eastAsia="Arial"/>
                <w:noProof/>
              </w:rPr>
              <w:t>ints</w:t>
            </w:r>
            <w:r>
              <w:rPr>
                <w:noProof/>
                <w:webHidden/>
              </w:rPr>
              <w:tab/>
            </w:r>
            <w:r>
              <w:rPr>
                <w:noProof/>
                <w:webHidden/>
              </w:rPr>
              <w:fldChar w:fldCharType="begin"/>
            </w:r>
            <w:r>
              <w:rPr>
                <w:noProof/>
                <w:webHidden/>
              </w:rPr>
              <w:instrText xml:space="preserve"> PAGEREF _Toc133650987 \h </w:instrText>
            </w:r>
            <w:r>
              <w:rPr>
                <w:noProof/>
                <w:webHidden/>
              </w:rPr>
            </w:r>
            <w:r>
              <w:rPr>
                <w:noProof/>
                <w:webHidden/>
              </w:rPr>
              <w:fldChar w:fldCharType="separate"/>
            </w:r>
            <w:r>
              <w:rPr>
                <w:noProof/>
                <w:webHidden/>
              </w:rPr>
              <w:t>10</w:t>
            </w:r>
            <w:r>
              <w:rPr>
                <w:noProof/>
                <w:webHidden/>
              </w:rPr>
              <w:fldChar w:fldCharType="end"/>
            </w:r>
          </w:hyperlink>
        </w:p>
        <w:p w14:paraId="72C9E5CF" w14:textId="231E5185"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88" w:history="1">
            <w:r w:rsidRPr="002310DE">
              <w:rPr>
                <w:rStyle w:val="Hyperlink"/>
                <w:rFonts w:eastAsia="Arial"/>
                <w:noProof/>
                <w:spacing w:val="1"/>
              </w:rPr>
              <w:t>2</w:t>
            </w:r>
            <w:r w:rsidRPr="002310DE">
              <w:rPr>
                <w:rStyle w:val="Hyperlink"/>
                <w:rFonts w:eastAsia="Arial"/>
                <w:noProof/>
              </w:rPr>
              <w:t>.</w:t>
            </w:r>
            <w:r w:rsidRPr="002310DE">
              <w:rPr>
                <w:rStyle w:val="Hyperlink"/>
                <w:rFonts w:eastAsia="Arial"/>
                <w:noProof/>
                <w:spacing w:val="1"/>
              </w:rPr>
              <w:t>8</w:t>
            </w:r>
            <w:r w:rsidRPr="002310DE">
              <w:rPr>
                <w:rStyle w:val="Hyperlink"/>
                <w:rFonts w:eastAsia="Arial"/>
                <w:noProof/>
              </w:rPr>
              <w:t>. As</w:t>
            </w:r>
            <w:r w:rsidRPr="002310DE">
              <w:rPr>
                <w:rStyle w:val="Hyperlink"/>
                <w:rFonts w:eastAsia="Arial"/>
                <w:noProof/>
                <w:spacing w:val="1"/>
              </w:rPr>
              <w:t>s</w:t>
            </w:r>
            <w:r w:rsidRPr="002310DE">
              <w:rPr>
                <w:rStyle w:val="Hyperlink"/>
                <w:rFonts w:eastAsia="Arial"/>
                <w:noProof/>
              </w:rPr>
              <w:t>ump</w:t>
            </w:r>
            <w:r w:rsidRPr="002310DE">
              <w:rPr>
                <w:rStyle w:val="Hyperlink"/>
                <w:rFonts w:eastAsia="Arial"/>
                <w:noProof/>
                <w:spacing w:val="-1"/>
              </w:rPr>
              <w:t>t</w:t>
            </w:r>
            <w:r w:rsidRPr="002310DE">
              <w:rPr>
                <w:rStyle w:val="Hyperlink"/>
                <w:rFonts w:eastAsia="Arial"/>
                <w:noProof/>
              </w:rPr>
              <w:t>ions</w:t>
            </w:r>
            <w:r w:rsidRPr="002310DE">
              <w:rPr>
                <w:rStyle w:val="Hyperlink"/>
                <w:rFonts w:eastAsia="Arial"/>
                <w:noProof/>
                <w:spacing w:val="1"/>
              </w:rPr>
              <w:t xml:space="preserve"> </w:t>
            </w:r>
            <w:r w:rsidRPr="002310DE">
              <w:rPr>
                <w:rStyle w:val="Hyperlink"/>
                <w:rFonts w:eastAsia="Arial"/>
                <w:noProof/>
              </w:rPr>
              <w:t>&amp; D</w:t>
            </w:r>
            <w:r w:rsidRPr="002310DE">
              <w:rPr>
                <w:rStyle w:val="Hyperlink"/>
                <w:rFonts w:eastAsia="Arial"/>
                <w:noProof/>
                <w:spacing w:val="1"/>
              </w:rPr>
              <w:t>e</w:t>
            </w:r>
            <w:r w:rsidRPr="002310DE">
              <w:rPr>
                <w:rStyle w:val="Hyperlink"/>
                <w:rFonts w:eastAsia="Arial"/>
                <w:noProof/>
              </w:rPr>
              <w:t>p</w:t>
            </w:r>
            <w:r w:rsidRPr="002310DE">
              <w:rPr>
                <w:rStyle w:val="Hyperlink"/>
                <w:rFonts w:eastAsia="Arial"/>
                <w:noProof/>
                <w:spacing w:val="-2"/>
              </w:rPr>
              <w:t>e</w:t>
            </w:r>
            <w:r w:rsidRPr="002310DE">
              <w:rPr>
                <w:rStyle w:val="Hyperlink"/>
                <w:rFonts w:eastAsia="Arial"/>
                <w:noProof/>
              </w:rPr>
              <w:t>nden</w:t>
            </w:r>
            <w:r w:rsidRPr="002310DE">
              <w:rPr>
                <w:rStyle w:val="Hyperlink"/>
                <w:rFonts w:eastAsia="Arial"/>
                <w:noProof/>
                <w:spacing w:val="1"/>
              </w:rPr>
              <w:t>c</w:t>
            </w:r>
            <w:r w:rsidRPr="002310DE">
              <w:rPr>
                <w:rStyle w:val="Hyperlink"/>
                <w:rFonts w:eastAsia="Arial"/>
                <w:noProof/>
              </w:rPr>
              <w:t>i</w:t>
            </w:r>
            <w:r w:rsidRPr="002310DE">
              <w:rPr>
                <w:rStyle w:val="Hyperlink"/>
                <w:rFonts w:eastAsia="Arial"/>
                <w:noProof/>
                <w:spacing w:val="1"/>
              </w:rPr>
              <w:t>e</w:t>
            </w:r>
            <w:r w:rsidRPr="002310DE">
              <w:rPr>
                <w:rStyle w:val="Hyperlink"/>
                <w:rFonts w:eastAsia="Arial"/>
                <w:noProof/>
              </w:rPr>
              <w:t>s</w:t>
            </w:r>
            <w:r>
              <w:rPr>
                <w:noProof/>
                <w:webHidden/>
              </w:rPr>
              <w:tab/>
            </w:r>
            <w:r>
              <w:rPr>
                <w:noProof/>
                <w:webHidden/>
              </w:rPr>
              <w:fldChar w:fldCharType="begin"/>
            </w:r>
            <w:r>
              <w:rPr>
                <w:noProof/>
                <w:webHidden/>
              </w:rPr>
              <w:instrText xml:space="preserve"> PAGEREF _Toc133650988 \h </w:instrText>
            </w:r>
            <w:r>
              <w:rPr>
                <w:noProof/>
                <w:webHidden/>
              </w:rPr>
            </w:r>
            <w:r>
              <w:rPr>
                <w:noProof/>
                <w:webHidden/>
              </w:rPr>
              <w:fldChar w:fldCharType="separate"/>
            </w:r>
            <w:r>
              <w:rPr>
                <w:noProof/>
                <w:webHidden/>
              </w:rPr>
              <w:t>10</w:t>
            </w:r>
            <w:r>
              <w:rPr>
                <w:noProof/>
                <w:webHidden/>
              </w:rPr>
              <w:fldChar w:fldCharType="end"/>
            </w:r>
          </w:hyperlink>
        </w:p>
        <w:p w14:paraId="468230EF" w14:textId="4DDD2650" w:rsidR="00963E27" w:rsidRDefault="00963E27">
          <w:pPr>
            <w:pStyle w:val="TOC1"/>
            <w:tabs>
              <w:tab w:val="right" w:leader="dot" w:pos="9630"/>
            </w:tabs>
            <w:rPr>
              <w:rFonts w:asciiTheme="minorHAnsi" w:eastAsiaTheme="minorEastAsia" w:hAnsiTheme="minorHAnsi" w:cstheme="minorBidi"/>
              <w:noProof/>
              <w:sz w:val="22"/>
              <w:szCs w:val="22"/>
              <w:lang w:val="en-PK" w:eastAsia="en-PK"/>
            </w:rPr>
          </w:pPr>
          <w:hyperlink w:anchor="_Toc133650989" w:history="1">
            <w:r w:rsidRPr="002310DE">
              <w:rPr>
                <w:rStyle w:val="Hyperlink"/>
                <w:rFonts w:eastAsia="Arial"/>
                <w:noProof/>
              </w:rPr>
              <w:t>3.</w:t>
            </w:r>
            <w:r w:rsidRPr="002310DE">
              <w:rPr>
                <w:rStyle w:val="Hyperlink"/>
                <w:rFonts w:eastAsia="Arial"/>
                <w:noProof/>
                <w:spacing w:val="2"/>
              </w:rPr>
              <w:t xml:space="preserve"> </w:t>
            </w:r>
            <w:r w:rsidRPr="002310DE">
              <w:rPr>
                <w:rStyle w:val="Hyperlink"/>
                <w:rFonts w:eastAsia="Arial"/>
                <w:noProof/>
              </w:rPr>
              <w:t>External</w:t>
            </w:r>
            <w:r w:rsidRPr="002310DE">
              <w:rPr>
                <w:rStyle w:val="Hyperlink"/>
                <w:rFonts w:eastAsia="Arial"/>
                <w:noProof/>
                <w:spacing w:val="-13"/>
              </w:rPr>
              <w:t xml:space="preserve"> </w:t>
            </w:r>
            <w:r w:rsidRPr="002310DE">
              <w:rPr>
                <w:rStyle w:val="Hyperlink"/>
                <w:rFonts w:eastAsia="Arial"/>
                <w:noProof/>
                <w:spacing w:val="3"/>
              </w:rPr>
              <w:t>I</w:t>
            </w:r>
            <w:r w:rsidRPr="002310DE">
              <w:rPr>
                <w:rStyle w:val="Hyperlink"/>
                <w:rFonts w:eastAsia="Arial"/>
                <w:noProof/>
              </w:rPr>
              <w:t>n</w:t>
            </w:r>
            <w:r w:rsidRPr="002310DE">
              <w:rPr>
                <w:rStyle w:val="Hyperlink"/>
                <w:rFonts w:eastAsia="Arial"/>
                <w:noProof/>
                <w:spacing w:val="-1"/>
              </w:rPr>
              <w:t>t</w:t>
            </w:r>
            <w:r w:rsidRPr="002310DE">
              <w:rPr>
                <w:rStyle w:val="Hyperlink"/>
                <w:rFonts w:eastAsia="Arial"/>
                <w:noProof/>
              </w:rPr>
              <w:t>e</w:t>
            </w:r>
            <w:r w:rsidRPr="002310DE">
              <w:rPr>
                <w:rStyle w:val="Hyperlink"/>
                <w:rFonts w:eastAsia="Arial"/>
                <w:noProof/>
                <w:spacing w:val="3"/>
              </w:rPr>
              <w:t>r</w:t>
            </w:r>
            <w:r w:rsidRPr="002310DE">
              <w:rPr>
                <w:rStyle w:val="Hyperlink"/>
                <w:rFonts w:eastAsia="Arial"/>
                <w:noProof/>
              </w:rPr>
              <w:t>f</w:t>
            </w:r>
            <w:r w:rsidRPr="002310DE">
              <w:rPr>
                <w:rStyle w:val="Hyperlink"/>
                <w:rFonts w:eastAsia="Arial"/>
                <w:noProof/>
                <w:spacing w:val="2"/>
              </w:rPr>
              <w:t>a</w:t>
            </w:r>
            <w:r w:rsidRPr="002310DE">
              <w:rPr>
                <w:rStyle w:val="Hyperlink"/>
                <w:rFonts w:eastAsia="Arial"/>
                <w:noProof/>
              </w:rPr>
              <w:t>ce</w:t>
            </w:r>
            <w:r w:rsidRPr="002310DE">
              <w:rPr>
                <w:rStyle w:val="Hyperlink"/>
                <w:rFonts w:eastAsia="Arial"/>
                <w:noProof/>
                <w:spacing w:val="-12"/>
              </w:rPr>
              <w:t xml:space="preserve"> </w:t>
            </w:r>
            <w:r w:rsidRPr="002310DE">
              <w:rPr>
                <w:rStyle w:val="Hyperlink"/>
                <w:rFonts w:eastAsia="Arial"/>
                <w:noProof/>
              </w:rPr>
              <w:t>Re</w:t>
            </w:r>
            <w:r w:rsidRPr="002310DE">
              <w:rPr>
                <w:rStyle w:val="Hyperlink"/>
                <w:rFonts w:eastAsia="Arial"/>
                <w:noProof/>
                <w:spacing w:val="2"/>
              </w:rPr>
              <w:t>q</w:t>
            </w:r>
            <w:r w:rsidRPr="002310DE">
              <w:rPr>
                <w:rStyle w:val="Hyperlink"/>
                <w:rFonts w:eastAsia="Arial"/>
                <w:noProof/>
              </w:rPr>
              <w:t>uire</w:t>
            </w:r>
            <w:r w:rsidRPr="002310DE">
              <w:rPr>
                <w:rStyle w:val="Hyperlink"/>
                <w:rFonts w:eastAsia="Arial"/>
                <w:noProof/>
                <w:spacing w:val="2"/>
              </w:rPr>
              <w:t>m</w:t>
            </w:r>
            <w:r w:rsidRPr="002310DE">
              <w:rPr>
                <w:rStyle w:val="Hyperlink"/>
                <w:rFonts w:eastAsia="Arial"/>
                <w:noProof/>
              </w:rPr>
              <w:t>en</w:t>
            </w:r>
            <w:r w:rsidRPr="002310DE">
              <w:rPr>
                <w:rStyle w:val="Hyperlink"/>
                <w:rFonts w:eastAsia="Arial"/>
                <w:noProof/>
                <w:spacing w:val="1"/>
              </w:rPr>
              <w:t>t</w:t>
            </w:r>
            <w:r w:rsidRPr="002310DE">
              <w:rPr>
                <w:rStyle w:val="Hyperlink"/>
                <w:rFonts w:eastAsia="Arial"/>
                <w:noProof/>
              </w:rPr>
              <w:t>s</w:t>
            </w:r>
            <w:r>
              <w:rPr>
                <w:noProof/>
                <w:webHidden/>
              </w:rPr>
              <w:tab/>
            </w:r>
            <w:r>
              <w:rPr>
                <w:noProof/>
                <w:webHidden/>
              </w:rPr>
              <w:fldChar w:fldCharType="begin"/>
            </w:r>
            <w:r>
              <w:rPr>
                <w:noProof/>
                <w:webHidden/>
              </w:rPr>
              <w:instrText xml:space="preserve"> PAGEREF _Toc133650989 \h </w:instrText>
            </w:r>
            <w:r>
              <w:rPr>
                <w:noProof/>
                <w:webHidden/>
              </w:rPr>
            </w:r>
            <w:r>
              <w:rPr>
                <w:noProof/>
                <w:webHidden/>
              </w:rPr>
              <w:fldChar w:fldCharType="separate"/>
            </w:r>
            <w:r>
              <w:rPr>
                <w:noProof/>
                <w:webHidden/>
              </w:rPr>
              <w:t>12</w:t>
            </w:r>
            <w:r>
              <w:rPr>
                <w:noProof/>
                <w:webHidden/>
              </w:rPr>
              <w:fldChar w:fldCharType="end"/>
            </w:r>
          </w:hyperlink>
        </w:p>
        <w:p w14:paraId="0B9C08AF" w14:textId="6F0D3D6F"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90" w:history="1">
            <w:r w:rsidRPr="002310DE">
              <w:rPr>
                <w:rStyle w:val="Hyperlink"/>
                <w:rFonts w:eastAsia="Arial"/>
                <w:noProof/>
                <w:spacing w:val="1"/>
              </w:rPr>
              <w:t>3</w:t>
            </w:r>
            <w:r w:rsidRPr="002310DE">
              <w:rPr>
                <w:rStyle w:val="Hyperlink"/>
                <w:rFonts w:eastAsia="Arial"/>
                <w:noProof/>
              </w:rPr>
              <w:t>.</w:t>
            </w:r>
            <w:r w:rsidRPr="002310DE">
              <w:rPr>
                <w:rStyle w:val="Hyperlink"/>
                <w:rFonts w:eastAsia="Arial"/>
                <w:noProof/>
                <w:spacing w:val="1"/>
              </w:rPr>
              <w:t>1</w:t>
            </w:r>
            <w:r w:rsidRPr="002310DE">
              <w:rPr>
                <w:rStyle w:val="Hyperlink"/>
                <w:rFonts w:eastAsia="Arial"/>
                <w:noProof/>
              </w:rPr>
              <w:t>.</w:t>
            </w:r>
            <w:r w:rsidRPr="002310DE">
              <w:rPr>
                <w:rStyle w:val="Hyperlink"/>
                <w:rFonts w:eastAsia="Arial"/>
                <w:noProof/>
                <w:spacing w:val="13"/>
              </w:rPr>
              <w:t xml:space="preserve"> </w:t>
            </w:r>
            <w:r w:rsidRPr="002310DE">
              <w:rPr>
                <w:rStyle w:val="Hyperlink"/>
                <w:rFonts w:eastAsia="Arial"/>
                <w:noProof/>
              </w:rPr>
              <w:t>Hard</w:t>
            </w:r>
            <w:r w:rsidRPr="002310DE">
              <w:rPr>
                <w:rStyle w:val="Hyperlink"/>
                <w:rFonts w:eastAsia="Arial"/>
                <w:noProof/>
                <w:spacing w:val="1"/>
              </w:rPr>
              <w:t>wa</w:t>
            </w:r>
            <w:r w:rsidRPr="002310DE">
              <w:rPr>
                <w:rStyle w:val="Hyperlink"/>
                <w:rFonts w:eastAsia="Arial"/>
                <w:noProof/>
              </w:rPr>
              <w:t>re</w:t>
            </w:r>
            <w:r w:rsidRPr="002310DE">
              <w:rPr>
                <w:rStyle w:val="Hyperlink"/>
                <w:rFonts w:eastAsia="Arial"/>
                <w:noProof/>
                <w:spacing w:val="-1"/>
              </w:rPr>
              <w:t xml:space="preserve"> </w:t>
            </w:r>
            <w:r w:rsidRPr="002310DE">
              <w:rPr>
                <w:rStyle w:val="Hyperlink"/>
                <w:rFonts w:eastAsia="Arial"/>
                <w:noProof/>
              </w:rPr>
              <w:t>Interfa</w:t>
            </w:r>
            <w:r w:rsidRPr="002310DE">
              <w:rPr>
                <w:rStyle w:val="Hyperlink"/>
                <w:rFonts w:eastAsia="Arial"/>
                <w:noProof/>
                <w:spacing w:val="-1"/>
              </w:rPr>
              <w:t>c</w:t>
            </w:r>
            <w:r w:rsidRPr="002310DE">
              <w:rPr>
                <w:rStyle w:val="Hyperlink"/>
                <w:rFonts w:eastAsia="Arial"/>
                <w:noProof/>
                <w:spacing w:val="1"/>
              </w:rPr>
              <w:t>e</w:t>
            </w:r>
            <w:r w:rsidRPr="002310DE">
              <w:rPr>
                <w:rStyle w:val="Hyperlink"/>
                <w:rFonts w:eastAsia="Arial"/>
                <w:noProof/>
              </w:rPr>
              <w:t>s</w:t>
            </w:r>
            <w:r>
              <w:rPr>
                <w:noProof/>
                <w:webHidden/>
              </w:rPr>
              <w:tab/>
            </w:r>
            <w:r>
              <w:rPr>
                <w:noProof/>
                <w:webHidden/>
              </w:rPr>
              <w:fldChar w:fldCharType="begin"/>
            </w:r>
            <w:r>
              <w:rPr>
                <w:noProof/>
                <w:webHidden/>
              </w:rPr>
              <w:instrText xml:space="preserve"> PAGEREF _Toc133650990 \h </w:instrText>
            </w:r>
            <w:r>
              <w:rPr>
                <w:noProof/>
                <w:webHidden/>
              </w:rPr>
            </w:r>
            <w:r>
              <w:rPr>
                <w:noProof/>
                <w:webHidden/>
              </w:rPr>
              <w:fldChar w:fldCharType="separate"/>
            </w:r>
            <w:r>
              <w:rPr>
                <w:noProof/>
                <w:webHidden/>
              </w:rPr>
              <w:t>12</w:t>
            </w:r>
            <w:r>
              <w:rPr>
                <w:noProof/>
                <w:webHidden/>
              </w:rPr>
              <w:fldChar w:fldCharType="end"/>
            </w:r>
          </w:hyperlink>
        </w:p>
        <w:p w14:paraId="7C05DC77" w14:textId="7BCB7CC1"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91" w:history="1">
            <w:r w:rsidRPr="002310DE">
              <w:rPr>
                <w:rStyle w:val="Hyperlink"/>
                <w:rFonts w:eastAsia="Arial"/>
                <w:noProof/>
                <w:spacing w:val="1"/>
              </w:rPr>
              <w:t>3</w:t>
            </w:r>
            <w:r w:rsidRPr="002310DE">
              <w:rPr>
                <w:rStyle w:val="Hyperlink"/>
                <w:rFonts w:eastAsia="Arial"/>
                <w:noProof/>
              </w:rPr>
              <w:t>.</w:t>
            </w:r>
            <w:r w:rsidRPr="002310DE">
              <w:rPr>
                <w:rStyle w:val="Hyperlink"/>
                <w:rFonts w:eastAsia="Arial"/>
                <w:noProof/>
                <w:spacing w:val="1"/>
              </w:rPr>
              <w:t>2</w:t>
            </w:r>
            <w:r w:rsidRPr="002310DE">
              <w:rPr>
                <w:rStyle w:val="Hyperlink"/>
                <w:rFonts w:eastAsia="Arial"/>
                <w:noProof/>
              </w:rPr>
              <w:t>. So</w:t>
            </w:r>
            <w:r w:rsidRPr="002310DE">
              <w:rPr>
                <w:rStyle w:val="Hyperlink"/>
                <w:rFonts w:eastAsia="Arial"/>
                <w:noProof/>
                <w:spacing w:val="-1"/>
              </w:rPr>
              <w:t>f</w:t>
            </w:r>
            <w:r w:rsidRPr="002310DE">
              <w:rPr>
                <w:rStyle w:val="Hyperlink"/>
                <w:rFonts w:eastAsia="Arial"/>
                <w:noProof/>
              </w:rPr>
              <w:t>tware</w:t>
            </w:r>
            <w:r w:rsidRPr="002310DE">
              <w:rPr>
                <w:rStyle w:val="Hyperlink"/>
                <w:rFonts w:eastAsia="Arial"/>
                <w:noProof/>
                <w:spacing w:val="1"/>
              </w:rPr>
              <w:t xml:space="preserve"> I</w:t>
            </w:r>
            <w:r w:rsidRPr="002310DE">
              <w:rPr>
                <w:rStyle w:val="Hyperlink"/>
                <w:rFonts w:eastAsia="Arial"/>
                <w:noProof/>
              </w:rPr>
              <w:t>n</w:t>
            </w:r>
            <w:r w:rsidRPr="002310DE">
              <w:rPr>
                <w:rStyle w:val="Hyperlink"/>
                <w:rFonts w:eastAsia="Arial"/>
                <w:noProof/>
                <w:spacing w:val="-1"/>
              </w:rPr>
              <w:t>t</w:t>
            </w:r>
            <w:r w:rsidRPr="002310DE">
              <w:rPr>
                <w:rStyle w:val="Hyperlink"/>
                <w:rFonts w:eastAsia="Arial"/>
                <w:noProof/>
                <w:spacing w:val="1"/>
              </w:rPr>
              <w:t>e</w:t>
            </w:r>
            <w:r w:rsidRPr="002310DE">
              <w:rPr>
                <w:rStyle w:val="Hyperlink"/>
                <w:rFonts w:eastAsia="Arial"/>
                <w:noProof/>
              </w:rPr>
              <w:t>rf</w:t>
            </w:r>
            <w:r w:rsidRPr="002310DE">
              <w:rPr>
                <w:rStyle w:val="Hyperlink"/>
                <w:rFonts w:eastAsia="Arial"/>
                <w:noProof/>
                <w:spacing w:val="-2"/>
              </w:rPr>
              <w:t>a</w:t>
            </w:r>
            <w:r w:rsidRPr="002310DE">
              <w:rPr>
                <w:rStyle w:val="Hyperlink"/>
                <w:rFonts w:eastAsia="Arial"/>
                <w:noProof/>
                <w:spacing w:val="1"/>
              </w:rPr>
              <w:t>ce</w:t>
            </w:r>
            <w:r w:rsidRPr="002310DE">
              <w:rPr>
                <w:rStyle w:val="Hyperlink"/>
                <w:rFonts w:eastAsia="Arial"/>
                <w:noProof/>
              </w:rPr>
              <w:t>s</w:t>
            </w:r>
            <w:r>
              <w:rPr>
                <w:noProof/>
                <w:webHidden/>
              </w:rPr>
              <w:tab/>
            </w:r>
            <w:r>
              <w:rPr>
                <w:noProof/>
                <w:webHidden/>
              </w:rPr>
              <w:fldChar w:fldCharType="begin"/>
            </w:r>
            <w:r>
              <w:rPr>
                <w:noProof/>
                <w:webHidden/>
              </w:rPr>
              <w:instrText xml:space="preserve"> PAGEREF _Toc133650991 \h </w:instrText>
            </w:r>
            <w:r>
              <w:rPr>
                <w:noProof/>
                <w:webHidden/>
              </w:rPr>
            </w:r>
            <w:r>
              <w:rPr>
                <w:noProof/>
                <w:webHidden/>
              </w:rPr>
              <w:fldChar w:fldCharType="separate"/>
            </w:r>
            <w:r>
              <w:rPr>
                <w:noProof/>
                <w:webHidden/>
              </w:rPr>
              <w:t>13</w:t>
            </w:r>
            <w:r>
              <w:rPr>
                <w:noProof/>
                <w:webHidden/>
              </w:rPr>
              <w:fldChar w:fldCharType="end"/>
            </w:r>
          </w:hyperlink>
        </w:p>
        <w:p w14:paraId="07E7B898" w14:textId="5A0B33BD"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92" w:history="1">
            <w:r w:rsidRPr="002310DE">
              <w:rPr>
                <w:rStyle w:val="Hyperlink"/>
                <w:rFonts w:eastAsia="Arial"/>
                <w:noProof/>
                <w:spacing w:val="1"/>
              </w:rPr>
              <w:t>3</w:t>
            </w:r>
            <w:r w:rsidRPr="002310DE">
              <w:rPr>
                <w:rStyle w:val="Hyperlink"/>
                <w:rFonts w:eastAsia="Arial"/>
                <w:noProof/>
              </w:rPr>
              <w:t>.</w:t>
            </w:r>
            <w:r w:rsidRPr="002310DE">
              <w:rPr>
                <w:rStyle w:val="Hyperlink"/>
                <w:rFonts w:eastAsia="Arial"/>
                <w:noProof/>
                <w:spacing w:val="1"/>
              </w:rPr>
              <w:t>3</w:t>
            </w:r>
            <w:r w:rsidRPr="002310DE">
              <w:rPr>
                <w:rStyle w:val="Hyperlink"/>
                <w:rFonts w:eastAsia="Arial"/>
                <w:noProof/>
              </w:rPr>
              <w:t>.</w:t>
            </w:r>
            <w:r w:rsidRPr="002310DE">
              <w:rPr>
                <w:rStyle w:val="Hyperlink"/>
                <w:rFonts w:eastAsia="Arial"/>
                <w:noProof/>
                <w:spacing w:val="13"/>
              </w:rPr>
              <w:t xml:space="preserve"> </w:t>
            </w:r>
            <w:r w:rsidRPr="002310DE">
              <w:rPr>
                <w:rStyle w:val="Hyperlink"/>
                <w:rFonts w:eastAsia="Arial"/>
                <w:noProof/>
              </w:rPr>
              <w:t>Communi</w:t>
            </w:r>
            <w:r w:rsidRPr="002310DE">
              <w:rPr>
                <w:rStyle w:val="Hyperlink"/>
                <w:rFonts w:eastAsia="Arial"/>
                <w:noProof/>
                <w:spacing w:val="1"/>
              </w:rPr>
              <w:t>ca</w:t>
            </w:r>
            <w:r w:rsidRPr="002310DE">
              <w:rPr>
                <w:rStyle w:val="Hyperlink"/>
                <w:rFonts w:eastAsia="Arial"/>
                <w:noProof/>
              </w:rPr>
              <w:t>tions</w:t>
            </w:r>
            <w:r w:rsidRPr="002310DE">
              <w:rPr>
                <w:rStyle w:val="Hyperlink"/>
                <w:rFonts w:eastAsia="Arial"/>
                <w:noProof/>
                <w:spacing w:val="1"/>
              </w:rPr>
              <w:t xml:space="preserve"> </w:t>
            </w:r>
            <w:r w:rsidRPr="002310DE">
              <w:rPr>
                <w:rStyle w:val="Hyperlink"/>
                <w:rFonts w:eastAsia="Arial"/>
                <w:noProof/>
              </w:rPr>
              <w:t>Int</w:t>
            </w:r>
            <w:r w:rsidRPr="002310DE">
              <w:rPr>
                <w:rStyle w:val="Hyperlink"/>
                <w:rFonts w:eastAsia="Arial"/>
                <w:noProof/>
                <w:spacing w:val="-2"/>
              </w:rPr>
              <w:t>e</w:t>
            </w:r>
            <w:r w:rsidRPr="002310DE">
              <w:rPr>
                <w:rStyle w:val="Hyperlink"/>
                <w:rFonts w:eastAsia="Arial"/>
                <w:noProof/>
              </w:rPr>
              <w:t>rfa</w:t>
            </w:r>
            <w:r w:rsidRPr="002310DE">
              <w:rPr>
                <w:rStyle w:val="Hyperlink"/>
                <w:rFonts w:eastAsia="Arial"/>
                <w:noProof/>
                <w:spacing w:val="1"/>
              </w:rPr>
              <w:t>ce</w:t>
            </w:r>
            <w:r w:rsidRPr="002310DE">
              <w:rPr>
                <w:rStyle w:val="Hyperlink"/>
                <w:rFonts w:eastAsia="Arial"/>
                <w:noProof/>
              </w:rPr>
              <w:t>s</w:t>
            </w:r>
            <w:r>
              <w:rPr>
                <w:noProof/>
                <w:webHidden/>
              </w:rPr>
              <w:tab/>
            </w:r>
            <w:r>
              <w:rPr>
                <w:noProof/>
                <w:webHidden/>
              </w:rPr>
              <w:fldChar w:fldCharType="begin"/>
            </w:r>
            <w:r>
              <w:rPr>
                <w:noProof/>
                <w:webHidden/>
              </w:rPr>
              <w:instrText xml:space="preserve"> PAGEREF _Toc133650992 \h </w:instrText>
            </w:r>
            <w:r>
              <w:rPr>
                <w:noProof/>
                <w:webHidden/>
              </w:rPr>
            </w:r>
            <w:r>
              <w:rPr>
                <w:noProof/>
                <w:webHidden/>
              </w:rPr>
              <w:fldChar w:fldCharType="separate"/>
            </w:r>
            <w:r>
              <w:rPr>
                <w:noProof/>
                <w:webHidden/>
              </w:rPr>
              <w:t>14</w:t>
            </w:r>
            <w:r>
              <w:rPr>
                <w:noProof/>
                <w:webHidden/>
              </w:rPr>
              <w:fldChar w:fldCharType="end"/>
            </w:r>
          </w:hyperlink>
        </w:p>
        <w:p w14:paraId="5FA16054" w14:textId="3BF88386" w:rsidR="00963E27" w:rsidRDefault="00963E27">
          <w:pPr>
            <w:pStyle w:val="TOC1"/>
            <w:tabs>
              <w:tab w:val="right" w:leader="dot" w:pos="9630"/>
            </w:tabs>
            <w:rPr>
              <w:rFonts w:asciiTheme="minorHAnsi" w:eastAsiaTheme="minorEastAsia" w:hAnsiTheme="minorHAnsi" w:cstheme="minorBidi"/>
              <w:noProof/>
              <w:sz w:val="22"/>
              <w:szCs w:val="22"/>
              <w:lang w:val="en-PK" w:eastAsia="en-PK"/>
            </w:rPr>
          </w:pPr>
          <w:hyperlink w:anchor="_Toc133650993" w:history="1">
            <w:r w:rsidRPr="002310DE">
              <w:rPr>
                <w:rStyle w:val="Hyperlink"/>
                <w:rFonts w:eastAsia="Arial"/>
                <w:noProof/>
              </w:rPr>
              <w:t>4.</w:t>
            </w:r>
            <w:r w:rsidRPr="002310DE">
              <w:rPr>
                <w:rStyle w:val="Hyperlink"/>
                <w:rFonts w:eastAsia="Arial"/>
                <w:noProof/>
                <w:spacing w:val="2"/>
              </w:rPr>
              <w:t xml:space="preserve"> </w:t>
            </w:r>
            <w:r w:rsidRPr="002310DE">
              <w:rPr>
                <w:rStyle w:val="Hyperlink"/>
                <w:rFonts w:eastAsia="Arial"/>
                <w:noProof/>
              </w:rPr>
              <w:t>F</w:t>
            </w:r>
            <w:r w:rsidRPr="002310DE">
              <w:rPr>
                <w:rStyle w:val="Hyperlink"/>
                <w:rFonts w:eastAsia="Arial"/>
                <w:noProof/>
                <w:spacing w:val="-1"/>
              </w:rPr>
              <w:t>u</w:t>
            </w:r>
            <w:r w:rsidRPr="002310DE">
              <w:rPr>
                <w:rStyle w:val="Hyperlink"/>
                <w:rFonts w:eastAsia="Arial"/>
                <w:noProof/>
                <w:spacing w:val="2"/>
              </w:rPr>
              <w:t>n</w:t>
            </w:r>
            <w:r w:rsidRPr="002310DE">
              <w:rPr>
                <w:rStyle w:val="Hyperlink"/>
                <w:rFonts w:eastAsia="Arial"/>
                <w:noProof/>
              </w:rPr>
              <w:t>cti</w:t>
            </w:r>
            <w:r w:rsidRPr="002310DE">
              <w:rPr>
                <w:rStyle w:val="Hyperlink"/>
                <w:rFonts w:eastAsia="Arial"/>
                <w:noProof/>
                <w:spacing w:val="1"/>
              </w:rPr>
              <w:t>o</w:t>
            </w:r>
            <w:r w:rsidRPr="002310DE">
              <w:rPr>
                <w:rStyle w:val="Hyperlink"/>
                <w:rFonts w:eastAsia="Arial"/>
                <w:noProof/>
              </w:rPr>
              <w:t>nal</w:t>
            </w:r>
            <w:r w:rsidRPr="002310DE">
              <w:rPr>
                <w:rStyle w:val="Hyperlink"/>
                <w:rFonts w:eastAsia="Arial"/>
                <w:noProof/>
                <w:spacing w:val="-16"/>
              </w:rPr>
              <w:t xml:space="preserve"> </w:t>
            </w:r>
            <w:r w:rsidRPr="002310DE">
              <w:rPr>
                <w:rStyle w:val="Hyperlink"/>
                <w:rFonts w:eastAsia="Arial"/>
                <w:noProof/>
                <w:spacing w:val="2"/>
              </w:rPr>
              <w:t>R</w:t>
            </w:r>
            <w:r w:rsidRPr="002310DE">
              <w:rPr>
                <w:rStyle w:val="Hyperlink"/>
                <w:rFonts w:eastAsia="Arial"/>
                <w:noProof/>
              </w:rPr>
              <w:t>e</w:t>
            </w:r>
            <w:r w:rsidRPr="002310DE">
              <w:rPr>
                <w:rStyle w:val="Hyperlink"/>
                <w:rFonts w:eastAsia="Arial"/>
                <w:noProof/>
                <w:spacing w:val="2"/>
              </w:rPr>
              <w:t>q</w:t>
            </w:r>
            <w:r w:rsidRPr="002310DE">
              <w:rPr>
                <w:rStyle w:val="Hyperlink"/>
                <w:rFonts w:eastAsia="Arial"/>
                <w:noProof/>
              </w:rPr>
              <w:t>uirem</w:t>
            </w:r>
            <w:r w:rsidRPr="002310DE">
              <w:rPr>
                <w:rStyle w:val="Hyperlink"/>
                <w:rFonts w:eastAsia="Arial"/>
                <w:noProof/>
                <w:spacing w:val="2"/>
              </w:rPr>
              <w:t>e</w:t>
            </w:r>
            <w:r w:rsidRPr="002310DE">
              <w:rPr>
                <w:rStyle w:val="Hyperlink"/>
                <w:rFonts w:eastAsia="Arial"/>
                <w:noProof/>
              </w:rPr>
              <w:t>n</w:t>
            </w:r>
            <w:r w:rsidRPr="002310DE">
              <w:rPr>
                <w:rStyle w:val="Hyperlink"/>
                <w:rFonts w:eastAsia="Arial"/>
                <w:noProof/>
                <w:spacing w:val="-1"/>
              </w:rPr>
              <w:t>t</w:t>
            </w:r>
            <w:r w:rsidRPr="002310DE">
              <w:rPr>
                <w:rStyle w:val="Hyperlink"/>
                <w:rFonts w:eastAsia="Arial"/>
                <w:noProof/>
              </w:rPr>
              <w:t>s</w:t>
            </w:r>
            <w:r>
              <w:rPr>
                <w:noProof/>
                <w:webHidden/>
              </w:rPr>
              <w:tab/>
            </w:r>
            <w:r>
              <w:rPr>
                <w:noProof/>
                <w:webHidden/>
              </w:rPr>
              <w:fldChar w:fldCharType="begin"/>
            </w:r>
            <w:r>
              <w:rPr>
                <w:noProof/>
                <w:webHidden/>
              </w:rPr>
              <w:instrText xml:space="preserve"> PAGEREF _Toc133650993 \h </w:instrText>
            </w:r>
            <w:r>
              <w:rPr>
                <w:noProof/>
                <w:webHidden/>
              </w:rPr>
            </w:r>
            <w:r>
              <w:rPr>
                <w:noProof/>
                <w:webHidden/>
              </w:rPr>
              <w:fldChar w:fldCharType="separate"/>
            </w:r>
            <w:r>
              <w:rPr>
                <w:noProof/>
                <w:webHidden/>
              </w:rPr>
              <w:t>14</w:t>
            </w:r>
            <w:r>
              <w:rPr>
                <w:noProof/>
                <w:webHidden/>
              </w:rPr>
              <w:fldChar w:fldCharType="end"/>
            </w:r>
          </w:hyperlink>
        </w:p>
        <w:p w14:paraId="4CF970CC" w14:textId="4EB808E6"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94" w:history="1">
            <w:r w:rsidRPr="002310DE">
              <w:rPr>
                <w:rStyle w:val="Hyperlink"/>
                <w:rFonts w:eastAsia="Arial"/>
                <w:noProof/>
              </w:rPr>
              <w:t>4.1. Functional</w:t>
            </w:r>
            <w:r w:rsidRPr="002310DE">
              <w:rPr>
                <w:rStyle w:val="Hyperlink"/>
                <w:rFonts w:eastAsia="Arial"/>
                <w:noProof/>
                <w:spacing w:val="1"/>
              </w:rPr>
              <w:t xml:space="preserve"> </w:t>
            </w:r>
            <w:r w:rsidRPr="002310DE">
              <w:rPr>
                <w:rStyle w:val="Hyperlink"/>
                <w:rFonts w:eastAsia="Arial"/>
                <w:noProof/>
              </w:rPr>
              <w:t>Hi</w:t>
            </w:r>
            <w:r w:rsidRPr="002310DE">
              <w:rPr>
                <w:rStyle w:val="Hyperlink"/>
                <w:rFonts w:eastAsia="Arial"/>
                <w:noProof/>
                <w:spacing w:val="1"/>
              </w:rPr>
              <w:t>e</w:t>
            </w:r>
            <w:r w:rsidRPr="002310DE">
              <w:rPr>
                <w:rStyle w:val="Hyperlink"/>
                <w:rFonts w:eastAsia="Arial"/>
                <w:noProof/>
              </w:rPr>
              <w:t>r</w:t>
            </w:r>
            <w:r w:rsidRPr="002310DE">
              <w:rPr>
                <w:rStyle w:val="Hyperlink"/>
                <w:rFonts w:eastAsia="Arial"/>
                <w:noProof/>
                <w:spacing w:val="-1"/>
              </w:rPr>
              <w:t>a</w:t>
            </w:r>
            <w:r w:rsidRPr="002310DE">
              <w:rPr>
                <w:rStyle w:val="Hyperlink"/>
                <w:rFonts w:eastAsia="Arial"/>
                <w:noProof/>
              </w:rPr>
              <w:t>r</w:t>
            </w:r>
            <w:r w:rsidRPr="002310DE">
              <w:rPr>
                <w:rStyle w:val="Hyperlink"/>
                <w:rFonts w:eastAsia="Arial"/>
                <w:noProof/>
                <w:spacing w:val="1"/>
              </w:rPr>
              <w:t>c</w:t>
            </w:r>
            <w:r w:rsidRPr="002310DE">
              <w:rPr>
                <w:rStyle w:val="Hyperlink"/>
                <w:rFonts w:eastAsia="Arial"/>
                <w:noProof/>
              </w:rPr>
              <w:t>hy</w:t>
            </w:r>
            <w:r>
              <w:rPr>
                <w:noProof/>
                <w:webHidden/>
              </w:rPr>
              <w:tab/>
            </w:r>
            <w:r>
              <w:rPr>
                <w:noProof/>
                <w:webHidden/>
              </w:rPr>
              <w:fldChar w:fldCharType="begin"/>
            </w:r>
            <w:r>
              <w:rPr>
                <w:noProof/>
                <w:webHidden/>
              </w:rPr>
              <w:instrText xml:space="preserve"> PAGEREF _Toc133650994 \h </w:instrText>
            </w:r>
            <w:r>
              <w:rPr>
                <w:noProof/>
                <w:webHidden/>
              </w:rPr>
            </w:r>
            <w:r>
              <w:rPr>
                <w:noProof/>
                <w:webHidden/>
              </w:rPr>
              <w:fldChar w:fldCharType="separate"/>
            </w:r>
            <w:r>
              <w:rPr>
                <w:noProof/>
                <w:webHidden/>
              </w:rPr>
              <w:t>14</w:t>
            </w:r>
            <w:r>
              <w:rPr>
                <w:noProof/>
                <w:webHidden/>
              </w:rPr>
              <w:fldChar w:fldCharType="end"/>
            </w:r>
          </w:hyperlink>
        </w:p>
        <w:p w14:paraId="18692CBC" w14:textId="26ABB52D"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0995" w:history="1">
            <w:r w:rsidRPr="002310DE">
              <w:rPr>
                <w:rStyle w:val="Hyperlink"/>
                <w:rFonts w:eastAsia="Arial"/>
                <w:noProof/>
              </w:rPr>
              <w:t>4</w:t>
            </w:r>
            <w:r w:rsidRPr="002310DE">
              <w:rPr>
                <w:rStyle w:val="Hyperlink"/>
                <w:rFonts w:eastAsia="Arial"/>
                <w:noProof/>
                <w:spacing w:val="1"/>
              </w:rPr>
              <w:t>.</w:t>
            </w:r>
            <w:r w:rsidRPr="002310DE">
              <w:rPr>
                <w:rStyle w:val="Hyperlink"/>
                <w:rFonts w:eastAsia="Arial"/>
                <w:noProof/>
              </w:rPr>
              <w:t>2. Use</w:t>
            </w:r>
            <w:r w:rsidRPr="002310DE">
              <w:rPr>
                <w:rStyle w:val="Hyperlink"/>
                <w:rFonts w:eastAsia="Arial"/>
                <w:noProof/>
                <w:spacing w:val="1"/>
              </w:rPr>
              <w:t xml:space="preserve"> </w:t>
            </w:r>
            <w:r w:rsidRPr="002310DE">
              <w:rPr>
                <w:rStyle w:val="Hyperlink"/>
                <w:rFonts w:eastAsia="Arial"/>
                <w:noProof/>
              </w:rPr>
              <w:t>C</w:t>
            </w:r>
            <w:r w:rsidRPr="002310DE">
              <w:rPr>
                <w:rStyle w:val="Hyperlink"/>
                <w:rFonts w:eastAsia="Arial"/>
                <w:noProof/>
                <w:spacing w:val="1"/>
              </w:rPr>
              <w:t>a</w:t>
            </w:r>
            <w:r w:rsidRPr="002310DE">
              <w:rPr>
                <w:rStyle w:val="Hyperlink"/>
                <w:rFonts w:eastAsia="Arial"/>
                <w:noProof/>
                <w:spacing w:val="-1"/>
              </w:rPr>
              <w:t>s</w:t>
            </w:r>
            <w:r w:rsidRPr="002310DE">
              <w:rPr>
                <w:rStyle w:val="Hyperlink"/>
                <w:rFonts w:eastAsia="Arial"/>
                <w:noProof/>
                <w:spacing w:val="1"/>
              </w:rPr>
              <w:t>e</w:t>
            </w:r>
            <w:r w:rsidRPr="002310DE">
              <w:rPr>
                <w:rStyle w:val="Hyperlink"/>
                <w:rFonts w:eastAsia="Arial"/>
                <w:noProof/>
              </w:rPr>
              <w:t>s</w:t>
            </w:r>
            <w:r>
              <w:rPr>
                <w:noProof/>
                <w:webHidden/>
              </w:rPr>
              <w:tab/>
            </w:r>
            <w:r>
              <w:rPr>
                <w:noProof/>
                <w:webHidden/>
              </w:rPr>
              <w:fldChar w:fldCharType="begin"/>
            </w:r>
            <w:r>
              <w:rPr>
                <w:noProof/>
                <w:webHidden/>
              </w:rPr>
              <w:instrText xml:space="preserve"> PAGEREF _Toc133650995 \h </w:instrText>
            </w:r>
            <w:r>
              <w:rPr>
                <w:noProof/>
                <w:webHidden/>
              </w:rPr>
            </w:r>
            <w:r>
              <w:rPr>
                <w:noProof/>
                <w:webHidden/>
              </w:rPr>
              <w:fldChar w:fldCharType="separate"/>
            </w:r>
            <w:r>
              <w:rPr>
                <w:noProof/>
                <w:webHidden/>
              </w:rPr>
              <w:t>18</w:t>
            </w:r>
            <w:r>
              <w:rPr>
                <w:noProof/>
                <w:webHidden/>
              </w:rPr>
              <w:fldChar w:fldCharType="end"/>
            </w:r>
          </w:hyperlink>
        </w:p>
        <w:p w14:paraId="15E5EDFC" w14:textId="047E8980"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0996" w:history="1">
            <w:r w:rsidRPr="002310DE">
              <w:rPr>
                <w:rStyle w:val="Hyperlink"/>
                <w:rFonts w:eastAsia="Arial"/>
                <w:noProof/>
              </w:rPr>
              <w:t>4</w:t>
            </w:r>
            <w:r w:rsidRPr="002310DE">
              <w:rPr>
                <w:rStyle w:val="Hyperlink"/>
                <w:rFonts w:eastAsia="Arial"/>
                <w:noProof/>
                <w:spacing w:val="1"/>
              </w:rPr>
              <w:t>.</w:t>
            </w:r>
            <w:r w:rsidRPr="002310DE">
              <w:rPr>
                <w:rStyle w:val="Hyperlink"/>
                <w:rFonts w:eastAsia="Arial"/>
                <w:noProof/>
              </w:rPr>
              <w:t>2</w:t>
            </w:r>
            <w:r w:rsidRPr="002310DE">
              <w:rPr>
                <w:rStyle w:val="Hyperlink"/>
                <w:rFonts w:eastAsia="Arial"/>
                <w:noProof/>
                <w:spacing w:val="1"/>
              </w:rPr>
              <w:t>.</w:t>
            </w:r>
            <w:r w:rsidRPr="002310DE">
              <w:rPr>
                <w:rStyle w:val="Hyperlink"/>
                <w:rFonts w:eastAsia="Arial"/>
                <w:noProof/>
                <w:spacing w:val="-3"/>
              </w:rPr>
              <w:t>1</w:t>
            </w:r>
            <w:r w:rsidRPr="002310DE">
              <w:rPr>
                <w:rStyle w:val="Hyperlink"/>
                <w:rFonts w:eastAsia="Arial"/>
                <w:noProof/>
              </w:rPr>
              <w:t>. Login</w:t>
            </w:r>
            <w:r>
              <w:rPr>
                <w:noProof/>
                <w:webHidden/>
              </w:rPr>
              <w:tab/>
            </w:r>
            <w:r>
              <w:rPr>
                <w:noProof/>
                <w:webHidden/>
              </w:rPr>
              <w:fldChar w:fldCharType="begin"/>
            </w:r>
            <w:r>
              <w:rPr>
                <w:noProof/>
                <w:webHidden/>
              </w:rPr>
              <w:instrText xml:space="preserve"> PAGEREF _Toc133650996 \h </w:instrText>
            </w:r>
            <w:r>
              <w:rPr>
                <w:noProof/>
                <w:webHidden/>
              </w:rPr>
            </w:r>
            <w:r>
              <w:rPr>
                <w:noProof/>
                <w:webHidden/>
              </w:rPr>
              <w:fldChar w:fldCharType="separate"/>
            </w:r>
            <w:r>
              <w:rPr>
                <w:noProof/>
                <w:webHidden/>
              </w:rPr>
              <w:t>18</w:t>
            </w:r>
            <w:r>
              <w:rPr>
                <w:noProof/>
                <w:webHidden/>
              </w:rPr>
              <w:fldChar w:fldCharType="end"/>
            </w:r>
          </w:hyperlink>
        </w:p>
        <w:p w14:paraId="30E78D2D" w14:textId="71B2B009"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0997" w:history="1">
            <w:r w:rsidRPr="002310DE">
              <w:rPr>
                <w:rStyle w:val="Hyperlink"/>
                <w:rFonts w:eastAsia="Arial"/>
                <w:noProof/>
              </w:rPr>
              <w:t>4</w:t>
            </w:r>
            <w:r w:rsidRPr="002310DE">
              <w:rPr>
                <w:rStyle w:val="Hyperlink"/>
                <w:rFonts w:eastAsia="Arial"/>
                <w:noProof/>
                <w:spacing w:val="1"/>
              </w:rPr>
              <w:t>.</w:t>
            </w:r>
            <w:r w:rsidRPr="002310DE">
              <w:rPr>
                <w:rStyle w:val="Hyperlink"/>
                <w:rFonts w:eastAsia="Arial"/>
                <w:noProof/>
              </w:rPr>
              <w:t>2</w:t>
            </w:r>
            <w:r w:rsidRPr="002310DE">
              <w:rPr>
                <w:rStyle w:val="Hyperlink"/>
                <w:rFonts w:eastAsia="Arial"/>
                <w:noProof/>
                <w:spacing w:val="1"/>
              </w:rPr>
              <w:t>.</w:t>
            </w:r>
            <w:r w:rsidRPr="002310DE">
              <w:rPr>
                <w:rStyle w:val="Hyperlink"/>
                <w:rFonts w:eastAsia="Arial"/>
                <w:noProof/>
                <w:spacing w:val="-3"/>
              </w:rPr>
              <w:t>2</w:t>
            </w:r>
            <w:r w:rsidRPr="002310DE">
              <w:rPr>
                <w:rStyle w:val="Hyperlink"/>
                <w:rFonts w:eastAsia="Arial"/>
                <w:noProof/>
              </w:rPr>
              <w:t>. Withdraw Cash</w:t>
            </w:r>
            <w:r>
              <w:rPr>
                <w:noProof/>
                <w:webHidden/>
              </w:rPr>
              <w:tab/>
            </w:r>
            <w:r>
              <w:rPr>
                <w:noProof/>
                <w:webHidden/>
              </w:rPr>
              <w:fldChar w:fldCharType="begin"/>
            </w:r>
            <w:r>
              <w:rPr>
                <w:noProof/>
                <w:webHidden/>
              </w:rPr>
              <w:instrText xml:space="preserve"> PAGEREF _Toc133650997 \h </w:instrText>
            </w:r>
            <w:r>
              <w:rPr>
                <w:noProof/>
                <w:webHidden/>
              </w:rPr>
            </w:r>
            <w:r>
              <w:rPr>
                <w:noProof/>
                <w:webHidden/>
              </w:rPr>
              <w:fldChar w:fldCharType="separate"/>
            </w:r>
            <w:r>
              <w:rPr>
                <w:noProof/>
                <w:webHidden/>
              </w:rPr>
              <w:t>19</w:t>
            </w:r>
            <w:r>
              <w:rPr>
                <w:noProof/>
                <w:webHidden/>
              </w:rPr>
              <w:fldChar w:fldCharType="end"/>
            </w:r>
          </w:hyperlink>
        </w:p>
        <w:p w14:paraId="3E1FCCC4" w14:textId="2E5555E3"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0998" w:history="1">
            <w:r w:rsidRPr="002310DE">
              <w:rPr>
                <w:rStyle w:val="Hyperlink"/>
                <w:rFonts w:eastAsia="Arial"/>
                <w:i/>
                <w:noProof/>
              </w:rPr>
              <w:t>4</w:t>
            </w:r>
            <w:r w:rsidRPr="002310DE">
              <w:rPr>
                <w:rStyle w:val="Hyperlink"/>
                <w:rFonts w:eastAsia="Arial"/>
                <w:i/>
                <w:noProof/>
                <w:spacing w:val="1"/>
              </w:rPr>
              <w:t>.</w:t>
            </w:r>
            <w:r w:rsidRPr="002310DE">
              <w:rPr>
                <w:rStyle w:val="Hyperlink"/>
                <w:rFonts w:eastAsia="Arial"/>
                <w:i/>
                <w:noProof/>
              </w:rPr>
              <w:t>2</w:t>
            </w:r>
            <w:r w:rsidRPr="002310DE">
              <w:rPr>
                <w:rStyle w:val="Hyperlink"/>
                <w:rFonts w:eastAsia="Arial"/>
                <w:i/>
                <w:noProof/>
                <w:spacing w:val="1"/>
              </w:rPr>
              <w:t>.</w:t>
            </w:r>
            <w:r w:rsidRPr="002310DE">
              <w:rPr>
                <w:rStyle w:val="Hyperlink"/>
                <w:rFonts w:eastAsia="Arial"/>
                <w:i/>
                <w:noProof/>
                <w:spacing w:val="-3"/>
              </w:rPr>
              <w:t>3</w:t>
            </w:r>
            <w:r w:rsidRPr="002310DE">
              <w:rPr>
                <w:rStyle w:val="Hyperlink"/>
                <w:rFonts w:eastAsia="Arial"/>
                <w:i/>
                <w:noProof/>
              </w:rPr>
              <w:t xml:space="preserve">. </w:t>
            </w:r>
            <w:r w:rsidRPr="002310DE">
              <w:rPr>
                <w:rStyle w:val="Hyperlink"/>
                <w:noProof/>
                <w:shd w:val="clear" w:color="auto" w:fill="FFFFFF"/>
              </w:rPr>
              <w:t>BILL PAYMENT</w:t>
            </w:r>
            <w:r>
              <w:rPr>
                <w:noProof/>
                <w:webHidden/>
              </w:rPr>
              <w:tab/>
            </w:r>
            <w:r>
              <w:rPr>
                <w:noProof/>
                <w:webHidden/>
              </w:rPr>
              <w:fldChar w:fldCharType="begin"/>
            </w:r>
            <w:r>
              <w:rPr>
                <w:noProof/>
                <w:webHidden/>
              </w:rPr>
              <w:instrText xml:space="preserve"> PAGEREF _Toc133650998 \h </w:instrText>
            </w:r>
            <w:r>
              <w:rPr>
                <w:noProof/>
                <w:webHidden/>
              </w:rPr>
            </w:r>
            <w:r>
              <w:rPr>
                <w:noProof/>
                <w:webHidden/>
              </w:rPr>
              <w:fldChar w:fldCharType="separate"/>
            </w:r>
            <w:r>
              <w:rPr>
                <w:noProof/>
                <w:webHidden/>
              </w:rPr>
              <w:t>21</w:t>
            </w:r>
            <w:r>
              <w:rPr>
                <w:noProof/>
                <w:webHidden/>
              </w:rPr>
              <w:fldChar w:fldCharType="end"/>
            </w:r>
          </w:hyperlink>
        </w:p>
        <w:p w14:paraId="64FF57BD" w14:textId="6E59663A"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0999" w:history="1">
            <w:r w:rsidRPr="002310DE">
              <w:rPr>
                <w:rStyle w:val="Hyperlink"/>
                <w:rFonts w:eastAsia="Arial"/>
                <w:noProof/>
              </w:rPr>
              <w:t>4</w:t>
            </w:r>
            <w:r w:rsidRPr="002310DE">
              <w:rPr>
                <w:rStyle w:val="Hyperlink"/>
                <w:rFonts w:eastAsia="Arial"/>
                <w:noProof/>
                <w:spacing w:val="1"/>
              </w:rPr>
              <w:t>.</w:t>
            </w:r>
            <w:r w:rsidRPr="002310DE">
              <w:rPr>
                <w:rStyle w:val="Hyperlink"/>
                <w:rFonts w:eastAsia="Arial"/>
                <w:noProof/>
              </w:rPr>
              <w:t>2</w:t>
            </w:r>
            <w:r w:rsidRPr="002310DE">
              <w:rPr>
                <w:rStyle w:val="Hyperlink"/>
                <w:rFonts w:eastAsia="Arial"/>
                <w:noProof/>
                <w:spacing w:val="1"/>
              </w:rPr>
              <w:t>.</w:t>
            </w:r>
            <w:r w:rsidRPr="002310DE">
              <w:rPr>
                <w:rStyle w:val="Hyperlink"/>
                <w:rFonts w:eastAsia="Arial"/>
                <w:noProof/>
                <w:spacing w:val="-3"/>
              </w:rPr>
              <w:t>4</w:t>
            </w:r>
            <w:r w:rsidRPr="002310DE">
              <w:rPr>
                <w:rStyle w:val="Hyperlink"/>
                <w:rFonts w:eastAsia="Arial"/>
                <w:noProof/>
              </w:rPr>
              <w:t>. Deposit Cash</w:t>
            </w:r>
            <w:r>
              <w:rPr>
                <w:noProof/>
                <w:webHidden/>
              </w:rPr>
              <w:tab/>
            </w:r>
            <w:r>
              <w:rPr>
                <w:noProof/>
                <w:webHidden/>
              </w:rPr>
              <w:fldChar w:fldCharType="begin"/>
            </w:r>
            <w:r>
              <w:rPr>
                <w:noProof/>
                <w:webHidden/>
              </w:rPr>
              <w:instrText xml:space="preserve"> PAGEREF _Toc133650999 \h </w:instrText>
            </w:r>
            <w:r>
              <w:rPr>
                <w:noProof/>
                <w:webHidden/>
              </w:rPr>
            </w:r>
            <w:r>
              <w:rPr>
                <w:noProof/>
                <w:webHidden/>
              </w:rPr>
              <w:fldChar w:fldCharType="separate"/>
            </w:r>
            <w:r>
              <w:rPr>
                <w:noProof/>
                <w:webHidden/>
              </w:rPr>
              <w:t>22</w:t>
            </w:r>
            <w:r>
              <w:rPr>
                <w:noProof/>
                <w:webHidden/>
              </w:rPr>
              <w:fldChar w:fldCharType="end"/>
            </w:r>
          </w:hyperlink>
        </w:p>
        <w:p w14:paraId="32D5D403" w14:textId="2F97AF45"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00" w:history="1">
            <w:r w:rsidRPr="002310DE">
              <w:rPr>
                <w:rStyle w:val="Hyperlink"/>
                <w:rFonts w:eastAsia="Arial"/>
                <w:noProof/>
              </w:rPr>
              <w:t>4</w:t>
            </w:r>
            <w:r w:rsidRPr="002310DE">
              <w:rPr>
                <w:rStyle w:val="Hyperlink"/>
                <w:rFonts w:eastAsia="Arial"/>
                <w:noProof/>
                <w:spacing w:val="1"/>
              </w:rPr>
              <w:t>.</w:t>
            </w:r>
            <w:r w:rsidRPr="002310DE">
              <w:rPr>
                <w:rStyle w:val="Hyperlink"/>
                <w:rFonts w:eastAsia="Arial"/>
                <w:noProof/>
              </w:rPr>
              <w:t>2</w:t>
            </w:r>
            <w:r w:rsidRPr="002310DE">
              <w:rPr>
                <w:rStyle w:val="Hyperlink"/>
                <w:rFonts w:eastAsia="Arial"/>
                <w:noProof/>
                <w:spacing w:val="1"/>
              </w:rPr>
              <w:t>.</w:t>
            </w:r>
            <w:r w:rsidRPr="002310DE">
              <w:rPr>
                <w:rStyle w:val="Hyperlink"/>
                <w:rFonts w:eastAsia="Arial"/>
                <w:noProof/>
                <w:spacing w:val="-3"/>
              </w:rPr>
              <w:t>5</w:t>
            </w:r>
            <w:r w:rsidRPr="002310DE">
              <w:rPr>
                <w:rStyle w:val="Hyperlink"/>
                <w:rFonts w:eastAsia="Arial"/>
                <w:noProof/>
              </w:rPr>
              <w:t>. Transfer Funds</w:t>
            </w:r>
            <w:r>
              <w:rPr>
                <w:noProof/>
                <w:webHidden/>
              </w:rPr>
              <w:tab/>
            </w:r>
            <w:r>
              <w:rPr>
                <w:noProof/>
                <w:webHidden/>
              </w:rPr>
              <w:fldChar w:fldCharType="begin"/>
            </w:r>
            <w:r>
              <w:rPr>
                <w:noProof/>
                <w:webHidden/>
              </w:rPr>
              <w:instrText xml:space="preserve"> PAGEREF _Toc133651000 \h </w:instrText>
            </w:r>
            <w:r>
              <w:rPr>
                <w:noProof/>
                <w:webHidden/>
              </w:rPr>
            </w:r>
            <w:r>
              <w:rPr>
                <w:noProof/>
                <w:webHidden/>
              </w:rPr>
              <w:fldChar w:fldCharType="separate"/>
            </w:r>
            <w:r>
              <w:rPr>
                <w:noProof/>
                <w:webHidden/>
              </w:rPr>
              <w:t>23</w:t>
            </w:r>
            <w:r>
              <w:rPr>
                <w:noProof/>
                <w:webHidden/>
              </w:rPr>
              <w:fldChar w:fldCharType="end"/>
            </w:r>
          </w:hyperlink>
        </w:p>
        <w:p w14:paraId="50335593" w14:textId="07209951"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01" w:history="1">
            <w:r w:rsidRPr="002310DE">
              <w:rPr>
                <w:rStyle w:val="Hyperlink"/>
                <w:rFonts w:eastAsia="Arial"/>
                <w:noProof/>
              </w:rPr>
              <w:t>4</w:t>
            </w:r>
            <w:r w:rsidRPr="002310DE">
              <w:rPr>
                <w:rStyle w:val="Hyperlink"/>
                <w:rFonts w:eastAsia="Arial"/>
                <w:noProof/>
                <w:spacing w:val="1"/>
              </w:rPr>
              <w:t>.</w:t>
            </w:r>
            <w:r w:rsidRPr="002310DE">
              <w:rPr>
                <w:rStyle w:val="Hyperlink"/>
                <w:rFonts w:eastAsia="Arial"/>
                <w:noProof/>
              </w:rPr>
              <w:t>2</w:t>
            </w:r>
            <w:r w:rsidRPr="002310DE">
              <w:rPr>
                <w:rStyle w:val="Hyperlink"/>
                <w:rFonts w:eastAsia="Arial"/>
                <w:noProof/>
                <w:spacing w:val="1"/>
              </w:rPr>
              <w:t>.</w:t>
            </w:r>
            <w:r w:rsidRPr="002310DE">
              <w:rPr>
                <w:rStyle w:val="Hyperlink"/>
                <w:rFonts w:eastAsia="Arial"/>
                <w:noProof/>
                <w:spacing w:val="-3"/>
              </w:rPr>
              <w:t>6</w:t>
            </w:r>
            <w:r w:rsidRPr="002310DE">
              <w:rPr>
                <w:rStyle w:val="Hyperlink"/>
                <w:rFonts w:eastAsia="Arial"/>
                <w:noProof/>
              </w:rPr>
              <w:t>. Balance Inquiry</w:t>
            </w:r>
            <w:r>
              <w:rPr>
                <w:noProof/>
                <w:webHidden/>
              </w:rPr>
              <w:tab/>
            </w:r>
            <w:r>
              <w:rPr>
                <w:noProof/>
                <w:webHidden/>
              </w:rPr>
              <w:fldChar w:fldCharType="begin"/>
            </w:r>
            <w:r>
              <w:rPr>
                <w:noProof/>
                <w:webHidden/>
              </w:rPr>
              <w:instrText xml:space="preserve"> PAGEREF _Toc133651001 \h </w:instrText>
            </w:r>
            <w:r>
              <w:rPr>
                <w:noProof/>
                <w:webHidden/>
              </w:rPr>
            </w:r>
            <w:r>
              <w:rPr>
                <w:noProof/>
                <w:webHidden/>
              </w:rPr>
              <w:fldChar w:fldCharType="separate"/>
            </w:r>
            <w:r>
              <w:rPr>
                <w:noProof/>
                <w:webHidden/>
              </w:rPr>
              <w:t>25</w:t>
            </w:r>
            <w:r>
              <w:rPr>
                <w:noProof/>
                <w:webHidden/>
              </w:rPr>
              <w:fldChar w:fldCharType="end"/>
            </w:r>
          </w:hyperlink>
        </w:p>
        <w:p w14:paraId="5C66C41D" w14:textId="7E3793B0"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02" w:history="1">
            <w:r w:rsidRPr="002310DE">
              <w:rPr>
                <w:rStyle w:val="Hyperlink"/>
                <w:rFonts w:eastAsia="Arial"/>
                <w:noProof/>
              </w:rPr>
              <w:t>4</w:t>
            </w:r>
            <w:r w:rsidRPr="002310DE">
              <w:rPr>
                <w:rStyle w:val="Hyperlink"/>
                <w:rFonts w:eastAsia="Arial"/>
                <w:noProof/>
                <w:spacing w:val="1"/>
              </w:rPr>
              <w:t>.</w:t>
            </w:r>
            <w:r w:rsidRPr="002310DE">
              <w:rPr>
                <w:rStyle w:val="Hyperlink"/>
                <w:rFonts w:eastAsia="Arial"/>
                <w:noProof/>
              </w:rPr>
              <w:t>2</w:t>
            </w:r>
            <w:r w:rsidRPr="002310DE">
              <w:rPr>
                <w:rStyle w:val="Hyperlink"/>
                <w:rFonts w:eastAsia="Arial"/>
                <w:noProof/>
                <w:spacing w:val="1"/>
              </w:rPr>
              <w:t>.</w:t>
            </w:r>
            <w:r w:rsidRPr="002310DE">
              <w:rPr>
                <w:rStyle w:val="Hyperlink"/>
                <w:rFonts w:eastAsia="Arial"/>
                <w:noProof/>
                <w:spacing w:val="-3"/>
              </w:rPr>
              <w:t>7</w:t>
            </w:r>
            <w:r w:rsidRPr="002310DE">
              <w:rPr>
                <w:rStyle w:val="Hyperlink"/>
                <w:rFonts w:eastAsia="Arial"/>
                <w:noProof/>
              </w:rPr>
              <w:t>. Change Pin</w:t>
            </w:r>
            <w:r>
              <w:rPr>
                <w:noProof/>
                <w:webHidden/>
              </w:rPr>
              <w:tab/>
            </w:r>
            <w:r>
              <w:rPr>
                <w:noProof/>
                <w:webHidden/>
              </w:rPr>
              <w:fldChar w:fldCharType="begin"/>
            </w:r>
            <w:r>
              <w:rPr>
                <w:noProof/>
                <w:webHidden/>
              </w:rPr>
              <w:instrText xml:space="preserve"> PAGEREF _Toc133651002 \h </w:instrText>
            </w:r>
            <w:r>
              <w:rPr>
                <w:noProof/>
                <w:webHidden/>
              </w:rPr>
            </w:r>
            <w:r>
              <w:rPr>
                <w:noProof/>
                <w:webHidden/>
              </w:rPr>
              <w:fldChar w:fldCharType="separate"/>
            </w:r>
            <w:r>
              <w:rPr>
                <w:noProof/>
                <w:webHidden/>
              </w:rPr>
              <w:t>26</w:t>
            </w:r>
            <w:r>
              <w:rPr>
                <w:noProof/>
                <w:webHidden/>
              </w:rPr>
              <w:fldChar w:fldCharType="end"/>
            </w:r>
          </w:hyperlink>
        </w:p>
        <w:p w14:paraId="6D7E72F6" w14:textId="2E0FEA09"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03" w:history="1">
            <w:r w:rsidRPr="002310DE">
              <w:rPr>
                <w:rStyle w:val="Hyperlink"/>
                <w:rFonts w:eastAsia="Arial"/>
                <w:noProof/>
              </w:rPr>
              <w:t>4</w:t>
            </w:r>
            <w:r w:rsidRPr="002310DE">
              <w:rPr>
                <w:rStyle w:val="Hyperlink"/>
                <w:rFonts w:eastAsia="Arial"/>
                <w:noProof/>
                <w:spacing w:val="1"/>
              </w:rPr>
              <w:t>.</w:t>
            </w:r>
            <w:r w:rsidRPr="002310DE">
              <w:rPr>
                <w:rStyle w:val="Hyperlink"/>
                <w:rFonts w:eastAsia="Arial"/>
                <w:noProof/>
              </w:rPr>
              <w:t>2</w:t>
            </w:r>
            <w:r w:rsidRPr="002310DE">
              <w:rPr>
                <w:rStyle w:val="Hyperlink"/>
                <w:rFonts w:eastAsia="Arial"/>
                <w:noProof/>
                <w:spacing w:val="1"/>
              </w:rPr>
              <w:t>.</w:t>
            </w:r>
            <w:r w:rsidRPr="002310DE">
              <w:rPr>
                <w:rStyle w:val="Hyperlink"/>
                <w:rFonts w:eastAsia="Arial"/>
                <w:noProof/>
                <w:spacing w:val="-3"/>
              </w:rPr>
              <w:t>8</w:t>
            </w:r>
            <w:r w:rsidRPr="002310DE">
              <w:rPr>
                <w:rStyle w:val="Hyperlink"/>
                <w:rFonts w:eastAsia="Arial"/>
                <w:noProof/>
              </w:rPr>
              <w:t>. Mini Statement</w:t>
            </w:r>
            <w:r>
              <w:rPr>
                <w:noProof/>
                <w:webHidden/>
              </w:rPr>
              <w:tab/>
            </w:r>
            <w:r>
              <w:rPr>
                <w:noProof/>
                <w:webHidden/>
              </w:rPr>
              <w:fldChar w:fldCharType="begin"/>
            </w:r>
            <w:r>
              <w:rPr>
                <w:noProof/>
                <w:webHidden/>
              </w:rPr>
              <w:instrText xml:space="preserve"> PAGEREF _Toc133651003 \h </w:instrText>
            </w:r>
            <w:r>
              <w:rPr>
                <w:noProof/>
                <w:webHidden/>
              </w:rPr>
            </w:r>
            <w:r>
              <w:rPr>
                <w:noProof/>
                <w:webHidden/>
              </w:rPr>
              <w:fldChar w:fldCharType="separate"/>
            </w:r>
            <w:r>
              <w:rPr>
                <w:noProof/>
                <w:webHidden/>
              </w:rPr>
              <w:t>28</w:t>
            </w:r>
            <w:r>
              <w:rPr>
                <w:noProof/>
                <w:webHidden/>
              </w:rPr>
              <w:fldChar w:fldCharType="end"/>
            </w:r>
          </w:hyperlink>
        </w:p>
        <w:p w14:paraId="270D2CD2" w14:textId="794E64F7"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04" w:history="1">
            <w:r w:rsidRPr="002310DE">
              <w:rPr>
                <w:rStyle w:val="Hyperlink"/>
                <w:rFonts w:ascii="Arial" w:eastAsia="Arial" w:hAnsi="Arial" w:cs="Arial"/>
                <w:i/>
                <w:noProof/>
              </w:rPr>
              <w:t>4</w:t>
            </w:r>
            <w:r w:rsidRPr="002310DE">
              <w:rPr>
                <w:rStyle w:val="Hyperlink"/>
                <w:rFonts w:ascii="Arial" w:eastAsia="Arial" w:hAnsi="Arial" w:cs="Arial"/>
                <w:i/>
                <w:noProof/>
                <w:spacing w:val="1"/>
              </w:rPr>
              <w:t>.</w:t>
            </w:r>
            <w:r w:rsidRPr="002310DE">
              <w:rPr>
                <w:rStyle w:val="Hyperlink"/>
                <w:rFonts w:ascii="Arial" w:eastAsia="Arial" w:hAnsi="Arial" w:cs="Arial"/>
                <w:i/>
                <w:noProof/>
              </w:rPr>
              <w:t>2</w:t>
            </w:r>
            <w:r w:rsidRPr="002310DE">
              <w:rPr>
                <w:rStyle w:val="Hyperlink"/>
                <w:rFonts w:ascii="Arial" w:eastAsia="Arial" w:hAnsi="Arial" w:cs="Arial"/>
                <w:i/>
                <w:noProof/>
                <w:spacing w:val="1"/>
              </w:rPr>
              <w:t>.</w:t>
            </w:r>
            <w:r w:rsidRPr="002310DE">
              <w:rPr>
                <w:rStyle w:val="Hyperlink"/>
                <w:rFonts w:ascii="Arial" w:eastAsia="Arial" w:hAnsi="Arial" w:cs="Arial"/>
                <w:i/>
                <w:noProof/>
                <w:spacing w:val="-3"/>
              </w:rPr>
              <w:t>9</w:t>
            </w:r>
            <w:r w:rsidRPr="002310DE">
              <w:rPr>
                <w:rStyle w:val="Hyperlink"/>
                <w:rFonts w:ascii="Arial" w:eastAsia="Arial" w:hAnsi="Arial" w:cs="Arial"/>
                <w:i/>
                <w:noProof/>
              </w:rPr>
              <w:t>. Check Balance</w:t>
            </w:r>
            <w:r>
              <w:rPr>
                <w:noProof/>
                <w:webHidden/>
              </w:rPr>
              <w:tab/>
            </w:r>
            <w:r>
              <w:rPr>
                <w:noProof/>
                <w:webHidden/>
              </w:rPr>
              <w:fldChar w:fldCharType="begin"/>
            </w:r>
            <w:r>
              <w:rPr>
                <w:noProof/>
                <w:webHidden/>
              </w:rPr>
              <w:instrText xml:space="preserve"> PAGEREF _Toc133651004 \h </w:instrText>
            </w:r>
            <w:r>
              <w:rPr>
                <w:noProof/>
                <w:webHidden/>
              </w:rPr>
            </w:r>
            <w:r>
              <w:rPr>
                <w:noProof/>
                <w:webHidden/>
              </w:rPr>
              <w:fldChar w:fldCharType="separate"/>
            </w:r>
            <w:r>
              <w:rPr>
                <w:noProof/>
                <w:webHidden/>
              </w:rPr>
              <w:t>29</w:t>
            </w:r>
            <w:r>
              <w:rPr>
                <w:noProof/>
                <w:webHidden/>
              </w:rPr>
              <w:fldChar w:fldCharType="end"/>
            </w:r>
          </w:hyperlink>
        </w:p>
        <w:p w14:paraId="3F7D4C08" w14:textId="598D6B1B"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05" w:history="1">
            <w:r w:rsidRPr="002310DE">
              <w:rPr>
                <w:rStyle w:val="Hyperlink"/>
                <w:rFonts w:eastAsia="Arial"/>
                <w:noProof/>
              </w:rPr>
              <w:t>4</w:t>
            </w:r>
            <w:r w:rsidRPr="002310DE">
              <w:rPr>
                <w:rStyle w:val="Hyperlink"/>
                <w:rFonts w:eastAsia="Arial"/>
                <w:noProof/>
                <w:spacing w:val="1"/>
              </w:rPr>
              <w:t>.</w:t>
            </w:r>
            <w:r w:rsidRPr="002310DE">
              <w:rPr>
                <w:rStyle w:val="Hyperlink"/>
                <w:rFonts w:eastAsia="Arial"/>
                <w:noProof/>
              </w:rPr>
              <w:t>2</w:t>
            </w:r>
            <w:r w:rsidRPr="002310DE">
              <w:rPr>
                <w:rStyle w:val="Hyperlink"/>
                <w:rFonts w:eastAsia="Arial"/>
                <w:noProof/>
                <w:spacing w:val="1"/>
              </w:rPr>
              <w:t>.</w:t>
            </w:r>
            <w:r w:rsidRPr="002310DE">
              <w:rPr>
                <w:rStyle w:val="Hyperlink"/>
                <w:rFonts w:eastAsia="Arial"/>
                <w:noProof/>
                <w:spacing w:val="-3"/>
              </w:rPr>
              <w:t>10</w:t>
            </w:r>
            <w:r w:rsidRPr="002310DE">
              <w:rPr>
                <w:rStyle w:val="Hyperlink"/>
                <w:rFonts w:eastAsia="Arial"/>
                <w:noProof/>
              </w:rPr>
              <w:t>. Verify account</w:t>
            </w:r>
            <w:r>
              <w:rPr>
                <w:noProof/>
                <w:webHidden/>
              </w:rPr>
              <w:tab/>
            </w:r>
            <w:r>
              <w:rPr>
                <w:noProof/>
                <w:webHidden/>
              </w:rPr>
              <w:fldChar w:fldCharType="begin"/>
            </w:r>
            <w:r>
              <w:rPr>
                <w:noProof/>
                <w:webHidden/>
              </w:rPr>
              <w:instrText xml:space="preserve"> PAGEREF _Toc133651005 \h </w:instrText>
            </w:r>
            <w:r>
              <w:rPr>
                <w:noProof/>
                <w:webHidden/>
              </w:rPr>
            </w:r>
            <w:r>
              <w:rPr>
                <w:noProof/>
                <w:webHidden/>
              </w:rPr>
              <w:fldChar w:fldCharType="separate"/>
            </w:r>
            <w:r>
              <w:rPr>
                <w:noProof/>
                <w:webHidden/>
              </w:rPr>
              <w:t>31</w:t>
            </w:r>
            <w:r>
              <w:rPr>
                <w:noProof/>
                <w:webHidden/>
              </w:rPr>
              <w:fldChar w:fldCharType="end"/>
            </w:r>
          </w:hyperlink>
        </w:p>
        <w:p w14:paraId="44DA9D48" w14:textId="4C18470D" w:rsidR="00963E27" w:rsidRDefault="00963E27">
          <w:pPr>
            <w:pStyle w:val="TOC1"/>
            <w:tabs>
              <w:tab w:val="right" w:leader="dot" w:pos="9630"/>
            </w:tabs>
            <w:rPr>
              <w:rFonts w:asciiTheme="minorHAnsi" w:eastAsiaTheme="minorEastAsia" w:hAnsiTheme="minorHAnsi" w:cstheme="minorBidi"/>
              <w:noProof/>
              <w:sz w:val="22"/>
              <w:szCs w:val="22"/>
              <w:lang w:val="en-PK" w:eastAsia="en-PK"/>
            </w:rPr>
          </w:pPr>
          <w:hyperlink w:anchor="_Toc133651006" w:history="1">
            <w:r w:rsidRPr="002310DE">
              <w:rPr>
                <w:rStyle w:val="Hyperlink"/>
                <w:rFonts w:eastAsia="Arial"/>
                <w:noProof/>
              </w:rPr>
              <w:t>5.</w:t>
            </w:r>
            <w:r w:rsidRPr="002310DE">
              <w:rPr>
                <w:rStyle w:val="Hyperlink"/>
                <w:rFonts w:eastAsia="Arial"/>
                <w:noProof/>
                <w:spacing w:val="2"/>
              </w:rPr>
              <w:t xml:space="preserve"> </w:t>
            </w:r>
            <w:r w:rsidRPr="002310DE">
              <w:rPr>
                <w:rStyle w:val="Hyperlink"/>
                <w:rFonts w:eastAsia="Arial"/>
                <w:noProof/>
              </w:rPr>
              <w:t>No</w:t>
            </w:r>
            <w:r w:rsidRPr="002310DE">
              <w:rPr>
                <w:rStyle w:val="Hyperlink"/>
                <w:rFonts w:eastAsia="Arial"/>
                <w:noProof/>
                <w:spacing w:val="1"/>
              </w:rPr>
              <w:t>n</w:t>
            </w:r>
            <w:r w:rsidRPr="002310DE">
              <w:rPr>
                <w:rStyle w:val="Hyperlink"/>
                <w:rFonts w:eastAsia="Arial"/>
                <w:noProof/>
                <w:spacing w:val="-1"/>
              </w:rPr>
              <w:t>-</w:t>
            </w:r>
            <w:r w:rsidRPr="002310DE">
              <w:rPr>
                <w:rStyle w:val="Hyperlink"/>
                <w:rFonts w:eastAsia="Arial"/>
                <w:noProof/>
              </w:rPr>
              <w:t>f</w:t>
            </w:r>
            <w:r w:rsidRPr="002310DE">
              <w:rPr>
                <w:rStyle w:val="Hyperlink"/>
                <w:rFonts w:eastAsia="Arial"/>
                <w:noProof/>
                <w:spacing w:val="1"/>
              </w:rPr>
              <w:t>u</w:t>
            </w:r>
            <w:r w:rsidRPr="002310DE">
              <w:rPr>
                <w:rStyle w:val="Hyperlink"/>
                <w:rFonts w:eastAsia="Arial"/>
                <w:noProof/>
              </w:rPr>
              <w:t>nc</w:t>
            </w:r>
            <w:r w:rsidRPr="002310DE">
              <w:rPr>
                <w:rStyle w:val="Hyperlink"/>
                <w:rFonts w:eastAsia="Arial"/>
                <w:noProof/>
                <w:spacing w:val="1"/>
              </w:rPr>
              <w:t>t</w:t>
            </w:r>
            <w:r w:rsidRPr="002310DE">
              <w:rPr>
                <w:rStyle w:val="Hyperlink"/>
                <w:rFonts w:eastAsia="Arial"/>
                <w:noProof/>
              </w:rPr>
              <w:t>io</w:t>
            </w:r>
            <w:r w:rsidRPr="002310DE">
              <w:rPr>
                <w:rStyle w:val="Hyperlink"/>
                <w:rFonts w:eastAsia="Arial"/>
                <w:noProof/>
                <w:spacing w:val="1"/>
              </w:rPr>
              <w:t>n</w:t>
            </w:r>
            <w:r w:rsidRPr="002310DE">
              <w:rPr>
                <w:rStyle w:val="Hyperlink"/>
                <w:rFonts w:eastAsia="Arial"/>
                <w:noProof/>
              </w:rPr>
              <w:t>al</w:t>
            </w:r>
            <w:r w:rsidRPr="002310DE">
              <w:rPr>
                <w:rStyle w:val="Hyperlink"/>
                <w:rFonts w:eastAsia="Arial"/>
                <w:noProof/>
                <w:spacing w:val="-21"/>
              </w:rPr>
              <w:t xml:space="preserve"> </w:t>
            </w:r>
            <w:r w:rsidRPr="002310DE">
              <w:rPr>
                <w:rStyle w:val="Hyperlink"/>
                <w:rFonts w:eastAsia="Arial"/>
                <w:noProof/>
              </w:rPr>
              <w:t>Req</w:t>
            </w:r>
            <w:r w:rsidRPr="002310DE">
              <w:rPr>
                <w:rStyle w:val="Hyperlink"/>
                <w:rFonts w:eastAsia="Arial"/>
                <w:noProof/>
                <w:spacing w:val="-1"/>
              </w:rPr>
              <w:t>u</w:t>
            </w:r>
            <w:r w:rsidRPr="002310DE">
              <w:rPr>
                <w:rStyle w:val="Hyperlink"/>
                <w:rFonts w:eastAsia="Arial"/>
                <w:noProof/>
              </w:rPr>
              <w:t>ir</w:t>
            </w:r>
            <w:r w:rsidRPr="002310DE">
              <w:rPr>
                <w:rStyle w:val="Hyperlink"/>
                <w:rFonts w:eastAsia="Arial"/>
                <w:noProof/>
                <w:spacing w:val="3"/>
              </w:rPr>
              <w:t>e</w:t>
            </w:r>
            <w:r w:rsidRPr="002310DE">
              <w:rPr>
                <w:rStyle w:val="Hyperlink"/>
                <w:rFonts w:eastAsia="Arial"/>
                <w:noProof/>
              </w:rPr>
              <w:t>m</w:t>
            </w:r>
            <w:r w:rsidRPr="002310DE">
              <w:rPr>
                <w:rStyle w:val="Hyperlink"/>
                <w:rFonts w:eastAsia="Arial"/>
                <w:noProof/>
                <w:spacing w:val="2"/>
              </w:rPr>
              <w:t>e</w:t>
            </w:r>
            <w:r w:rsidRPr="002310DE">
              <w:rPr>
                <w:rStyle w:val="Hyperlink"/>
                <w:rFonts w:eastAsia="Arial"/>
                <w:noProof/>
              </w:rPr>
              <w:t>n</w:t>
            </w:r>
            <w:r w:rsidRPr="002310DE">
              <w:rPr>
                <w:rStyle w:val="Hyperlink"/>
                <w:rFonts w:eastAsia="Arial"/>
                <w:noProof/>
                <w:spacing w:val="-1"/>
              </w:rPr>
              <w:t>t</w:t>
            </w:r>
            <w:r w:rsidRPr="002310DE">
              <w:rPr>
                <w:rStyle w:val="Hyperlink"/>
                <w:rFonts w:eastAsia="Arial"/>
                <w:noProof/>
              </w:rPr>
              <w:t>s</w:t>
            </w:r>
            <w:r>
              <w:rPr>
                <w:noProof/>
                <w:webHidden/>
              </w:rPr>
              <w:tab/>
            </w:r>
            <w:r>
              <w:rPr>
                <w:noProof/>
                <w:webHidden/>
              </w:rPr>
              <w:fldChar w:fldCharType="begin"/>
            </w:r>
            <w:r>
              <w:rPr>
                <w:noProof/>
                <w:webHidden/>
              </w:rPr>
              <w:instrText xml:space="preserve"> PAGEREF _Toc133651006 \h </w:instrText>
            </w:r>
            <w:r>
              <w:rPr>
                <w:noProof/>
                <w:webHidden/>
              </w:rPr>
            </w:r>
            <w:r>
              <w:rPr>
                <w:noProof/>
                <w:webHidden/>
              </w:rPr>
              <w:fldChar w:fldCharType="separate"/>
            </w:r>
            <w:r>
              <w:rPr>
                <w:noProof/>
                <w:webHidden/>
              </w:rPr>
              <w:t>33</w:t>
            </w:r>
            <w:r>
              <w:rPr>
                <w:noProof/>
                <w:webHidden/>
              </w:rPr>
              <w:fldChar w:fldCharType="end"/>
            </w:r>
          </w:hyperlink>
        </w:p>
        <w:p w14:paraId="11D0ACD9" w14:textId="488CCEFF"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07" w:history="1">
            <w:r w:rsidRPr="002310DE">
              <w:rPr>
                <w:rStyle w:val="Hyperlink"/>
                <w:rFonts w:ascii="Arial" w:hAnsi="Arial" w:cs="Arial"/>
                <w:noProof/>
              </w:rPr>
              <w:t>5.1. Performance Requirements</w:t>
            </w:r>
            <w:r>
              <w:rPr>
                <w:noProof/>
                <w:webHidden/>
              </w:rPr>
              <w:tab/>
            </w:r>
            <w:r>
              <w:rPr>
                <w:noProof/>
                <w:webHidden/>
              </w:rPr>
              <w:fldChar w:fldCharType="begin"/>
            </w:r>
            <w:r>
              <w:rPr>
                <w:noProof/>
                <w:webHidden/>
              </w:rPr>
              <w:instrText xml:space="preserve"> PAGEREF _Toc133651007 \h </w:instrText>
            </w:r>
            <w:r>
              <w:rPr>
                <w:noProof/>
                <w:webHidden/>
              </w:rPr>
            </w:r>
            <w:r>
              <w:rPr>
                <w:noProof/>
                <w:webHidden/>
              </w:rPr>
              <w:fldChar w:fldCharType="separate"/>
            </w:r>
            <w:r>
              <w:rPr>
                <w:noProof/>
                <w:webHidden/>
              </w:rPr>
              <w:t>33</w:t>
            </w:r>
            <w:r>
              <w:rPr>
                <w:noProof/>
                <w:webHidden/>
              </w:rPr>
              <w:fldChar w:fldCharType="end"/>
            </w:r>
          </w:hyperlink>
        </w:p>
        <w:p w14:paraId="0D83C492" w14:textId="6877F9EC"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08" w:history="1">
            <w:r w:rsidRPr="002310DE">
              <w:rPr>
                <w:rStyle w:val="Hyperlink"/>
                <w:rFonts w:eastAsia="Arial"/>
                <w:noProof/>
                <w:spacing w:val="1"/>
              </w:rPr>
              <w:t>5</w:t>
            </w:r>
            <w:r w:rsidRPr="002310DE">
              <w:rPr>
                <w:rStyle w:val="Hyperlink"/>
                <w:rFonts w:eastAsia="Arial"/>
                <w:noProof/>
              </w:rPr>
              <w:t>.</w:t>
            </w:r>
            <w:r w:rsidRPr="002310DE">
              <w:rPr>
                <w:rStyle w:val="Hyperlink"/>
                <w:rFonts w:eastAsia="Arial"/>
                <w:noProof/>
                <w:spacing w:val="1"/>
              </w:rPr>
              <w:t>2</w:t>
            </w:r>
            <w:r w:rsidRPr="002310DE">
              <w:rPr>
                <w:rStyle w:val="Hyperlink"/>
                <w:rFonts w:eastAsia="Arial"/>
                <w:noProof/>
              </w:rPr>
              <w:t>.</w:t>
            </w:r>
            <w:r w:rsidRPr="002310DE">
              <w:rPr>
                <w:rStyle w:val="Hyperlink"/>
                <w:rFonts w:eastAsia="Arial"/>
                <w:noProof/>
                <w:spacing w:val="13"/>
              </w:rPr>
              <w:t xml:space="preserve"> </w:t>
            </w:r>
            <w:r w:rsidRPr="002310DE">
              <w:rPr>
                <w:rStyle w:val="Hyperlink"/>
                <w:rFonts w:eastAsia="Arial"/>
                <w:noProof/>
              </w:rPr>
              <w:t>S</w:t>
            </w:r>
            <w:r w:rsidRPr="002310DE">
              <w:rPr>
                <w:rStyle w:val="Hyperlink"/>
                <w:rFonts w:eastAsia="Arial"/>
                <w:noProof/>
                <w:spacing w:val="1"/>
              </w:rPr>
              <w:t>a</w:t>
            </w:r>
            <w:r w:rsidRPr="002310DE">
              <w:rPr>
                <w:rStyle w:val="Hyperlink"/>
                <w:rFonts w:eastAsia="Arial"/>
                <w:noProof/>
              </w:rPr>
              <w:t>fety</w:t>
            </w:r>
            <w:r w:rsidRPr="002310DE">
              <w:rPr>
                <w:rStyle w:val="Hyperlink"/>
                <w:rFonts w:eastAsia="Arial"/>
                <w:noProof/>
                <w:spacing w:val="1"/>
              </w:rPr>
              <w:t xml:space="preserve"> </w:t>
            </w:r>
            <w:r w:rsidRPr="002310DE">
              <w:rPr>
                <w:rStyle w:val="Hyperlink"/>
                <w:rFonts w:eastAsia="Arial"/>
                <w:noProof/>
              </w:rPr>
              <w:t>Requi</w:t>
            </w:r>
            <w:r w:rsidRPr="002310DE">
              <w:rPr>
                <w:rStyle w:val="Hyperlink"/>
                <w:rFonts w:eastAsia="Arial"/>
                <w:noProof/>
                <w:spacing w:val="-2"/>
              </w:rPr>
              <w:t>r</w:t>
            </w:r>
            <w:r w:rsidRPr="002310DE">
              <w:rPr>
                <w:rStyle w:val="Hyperlink"/>
                <w:rFonts w:eastAsia="Arial"/>
                <w:noProof/>
                <w:spacing w:val="1"/>
              </w:rPr>
              <w:t>e</w:t>
            </w:r>
            <w:r w:rsidRPr="002310DE">
              <w:rPr>
                <w:rStyle w:val="Hyperlink"/>
                <w:rFonts w:eastAsia="Arial"/>
                <w:noProof/>
              </w:rPr>
              <w:t>m</w:t>
            </w:r>
            <w:r w:rsidRPr="002310DE">
              <w:rPr>
                <w:rStyle w:val="Hyperlink"/>
                <w:rFonts w:eastAsia="Arial"/>
                <w:noProof/>
                <w:spacing w:val="1"/>
              </w:rPr>
              <w:t>e</w:t>
            </w:r>
            <w:r w:rsidRPr="002310DE">
              <w:rPr>
                <w:rStyle w:val="Hyperlink"/>
                <w:rFonts w:eastAsia="Arial"/>
                <w:noProof/>
              </w:rPr>
              <w:t>n</w:t>
            </w:r>
            <w:r w:rsidRPr="002310DE">
              <w:rPr>
                <w:rStyle w:val="Hyperlink"/>
                <w:rFonts w:eastAsia="Arial"/>
                <w:noProof/>
                <w:spacing w:val="-1"/>
              </w:rPr>
              <w:t>t</w:t>
            </w:r>
            <w:r w:rsidRPr="002310DE">
              <w:rPr>
                <w:rStyle w:val="Hyperlink"/>
                <w:rFonts w:eastAsia="Arial"/>
                <w:noProof/>
              </w:rPr>
              <w:t>s</w:t>
            </w:r>
            <w:r>
              <w:rPr>
                <w:noProof/>
                <w:webHidden/>
              </w:rPr>
              <w:tab/>
            </w:r>
            <w:r>
              <w:rPr>
                <w:noProof/>
                <w:webHidden/>
              </w:rPr>
              <w:fldChar w:fldCharType="begin"/>
            </w:r>
            <w:r>
              <w:rPr>
                <w:noProof/>
                <w:webHidden/>
              </w:rPr>
              <w:instrText xml:space="preserve"> PAGEREF _Toc133651008 \h </w:instrText>
            </w:r>
            <w:r>
              <w:rPr>
                <w:noProof/>
                <w:webHidden/>
              </w:rPr>
            </w:r>
            <w:r>
              <w:rPr>
                <w:noProof/>
                <w:webHidden/>
              </w:rPr>
              <w:fldChar w:fldCharType="separate"/>
            </w:r>
            <w:r>
              <w:rPr>
                <w:noProof/>
                <w:webHidden/>
              </w:rPr>
              <w:t>33</w:t>
            </w:r>
            <w:r>
              <w:rPr>
                <w:noProof/>
                <w:webHidden/>
              </w:rPr>
              <w:fldChar w:fldCharType="end"/>
            </w:r>
          </w:hyperlink>
        </w:p>
        <w:p w14:paraId="1318D04F" w14:textId="1AA30097"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09" w:history="1">
            <w:r w:rsidRPr="002310DE">
              <w:rPr>
                <w:rStyle w:val="Hyperlink"/>
                <w:rFonts w:eastAsia="Arial"/>
                <w:noProof/>
                <w:spacing w:val="1"/>
              </w:rPr>
              <w:t>5</w:t>
            </w:r>
            <w:r w:rsidRPr="002310DE">
              <w:rPr>
                <w:rStyle w:val="Hyperlink"/>
                <w:rFonts w:eastAsia="Arial"/>
                <w:noProof/>
              </w:rPr>
              <w:t>.</w:t>
            </w:r>
            <w:r w:rsidRPr="002310DE">
              <w:rPr>
                <w:rStyle w:val="Hyperlink"/>
                <w:rFonts w:eastAsia="Arial"/>
                <w:noProof/>
                <w:spacing w:val="1"/>
              </w:rPr>
              <w:t>3</w:t>
            </w:r>
            <w:r w:rsidRPr="002310DE">
              <w:rPr>
                <w:rStyle w:val="Hyperlink"/>
                <w:rFonts w:eastAsia="Arial"/>
                <w:noProof/>
              </w:rPr>
              <w:t>.</w:t>
            </w:r>
            <w:r w:rsidRPr="002310DE">
              <w:rPr>
                <w:rStyle w:val="Hyperlink"/>
                <w:rFonts w:eastAsia="Arial"/>
                <w:noProof/>
                <w:spacing w:val="13"/>
              </w:rPr>
              <w:t xml:space="preserve"> </w:t>
            </w:r>
            <w:r w:rsidRPr="002310DE">
              <w:rPr>
                <w:rStyle w:val="Hyperlink"/>
                <w:rFonts w:eastAsia="Arial"/>
                <w:noProof/>
              </w:rPr>
              <w:t>S</w:t>
            </w:r>
            <w:r w:rsidRPr="002310DE">
              <w:rPr>
                <w:rStyle w:val="Hyperlink"/>
                <w:rFonts w:eastAsia="Arial"/>
                <w:noProof/>
                <w:spacing w:val="1"/>
              </w:rPr>
              <w:t>ec</w:t>
            </w:r>
            <w:r w:rsidRPr="002310DE">
              <w:rPr>
                <w:rStyle w:val="Hyperlink"/>
                <w:rFonts w:eastAsia="Arial"/>
                <w:noProof/>
              </w:rPr>
              <w:t>urity</w:t>
            </w:r>
            <w:r w:rsidRPr="002310DE">
              <w:rPr>
                <w:rStyle w:val="Hyperlink"/>
                <w:rFonts w:eastAsia="Arial"/>
                <w:noProof/>
                <w:spacing w:val="-1"/>
              </w:rPr>
              <w:t xml:space="preserve"> </w:t>
            </w:r>
            <w:r w:rsidRPr="002310DE">
              <w:rPr>
                <w:rStyle w:val="Hyperlink"/>
                <w:rFonts w:eastAsia="Arial"/>
                <w:noProof/>
              </w:rPr>
              <w:t>R</w:t>
            </w:r>
            <w:r w:rsidRPr="002310DE">
              <w:rPr>
                <w:rStyle w:val="Hyperlink"/>
                <w:rFonts w:eastAsia="Arial"/>
                <w:noProof/>
                <w:spacing w:val="1"/>
              </w:rPr>
              <w:t>e</w:t>
            </w:r>
            <w:r w:rsidRPr="002310DE">
              <w:rPr>
                <w:rStyle w:val="Hyperlink"/>
                <w:rFonts w:eastAsia="Arial"/>
                <w:noProof/>
              </w:rPr>
              <w:t>quir</w:t>
            </w:r>
            <w:r w:rsidRPr="002310DE">
              <w:rPr>
                <w:rStyle w:val="Hyperlink"/>
                <w:rFonts w:eastAsia="Arial"/>
                <w:noProof/>
                <w:spacing w:val="3"/>
              </w:rPr>
              <w:t>e</w:t>
            </w:r>
            <w:r w:rsidRPr="002310DE">
              <w:rPr>
                <w:rStyle w:val="Hyperlink"/>
                <w:rFonts w:eastAsia="Arial"/>
                <w:noProof/>
                <w:spacing w:val="-2"/>
              </w:rPr>
              <w:t>m</w:t>
            </w:r>
            <w:r w:rsidRPr="002310DE">
              <w:rPr>
                <w:rStyle w:val="Hyperlink"/>
                <w:rFonts w:eastAsia="Arial"/>
                <w:noProof/>
                <w:spacing w:val="1"/>
              </w:rPr>
              <w:t>e</w:t>
            </w:r>
            <w:r w:rsidRPr="002310DE">
              <w:rPr>
                <w:rStyle w:val="Hyperlink"/>
                <w:rFonts w:eastAsia="Arial"/>
                <w:noProof/>
                <w:spacing w:val="-3"/>
              </w:rPr>
              <w:t>n</w:t>
            </w:r>
            <w:r w:rsidRPr="002310DE">
              <w:rPr>
                <w:rStyle w:val="Hyperlink"/>
                <w:rFonts w:eastAsia="Arial"/>
                <w:noProof/>
              </w:rPr>
              <w:t>ts</w:t>
            </w:r>
            <w:r>
              <w:rPr>
                <w:noProof/>
                <w:webHidden/>
              </w:rPr>
              <w:tab/>
            </w:r>
            <w:r>
              <w:rPr>
                <w:noProof/>
                <w:webHidden/>
              </w:rPr>
              <w:fldChar w:fldCharType="begin"/>
            </w:r>
            <w:r>
              <w:rPr>
                <w:noProof/>
                <w:webHidden/>
              </w:rPr>
              <w:instrText xml:space="preserve"> PAGEREF _Toc133651009 \h </w:instrText>
            </w:r>
            <w:r>
              <w:rPr>
                <w:noProof/>
                <w:webHidden/>
              </w:rPr>
            </w:r>
            <w:r>
              <w:rPr>
                <w:noProof/>
                <w:webHidden/>
              </w:rPr>
              <w:fldChar w:fldCharType="separate"/>
            </w:r>
            <w:r>
              <w:rPr>
                <w:noProof/>
                <w:webHidden/>
              </w:rPr>
              <w:t>33</w:t>
            </w:r>
            <w:r>
              <w:rPr>
                <w:noProof/>
                <w:webHidden/>
              </w:rPr>
              <w:fldChar w:fldCharType="end"/>
            </w:r>
          </w:hyperlink>
        </w:p>
        <w:p w14:paraId="39FC342D" w14:textId="3329320D"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10" w:history="1">
            <w:r w:rsidRPr="002310DE">
              <w:rPr>
                <w:rStyle w:val="Hyperlink"/>
                <w:rFonts w:eastAsia="Arial"/>
                <w:noProof/>
                <w:spacing w:val="1"/>
              </w:rPr>
              <w:t>5</w:t>
            </w:r>
            <w:r w:rsidRPr="002310DE">
              <w:rPr>
                <w:rStyle w:val="Hyperlink"/>
                <w:rFonts w:eastAsia="Arial"/>
                <w:noProof/>
              </w:rPr>
              <w:t>.</w:t>
            </w:r>
            <w:r w:rsidRPr="002310DE">
              <w:rPr>
                <w:rStyle w:val="Hyperlink"/>
                <w:rFonts w:eastAsia="Arial"/>
                <w:noProof/>
                <w:spacing w:val="1"/>
              </w:rPr>
              <w:t>4</w:t>
            </w:r>
            <w:r w:rsidRPr="002310DE">
              <w:rPr>
                <w:rStyle w:val="Hyperlink"/>
                <w:rFonts w:eastAsia="Arial"/>
                <w:noProof/>
              </w:rPr>
              <w:t>.</w:t>
            </w:r>
            <w:r w:rsidRPr="002310DE">
              <w:rPr>
                <w:rStyle w:val="Hyperlink"/>
                <w:rFonts w:eastAsia="Arial"/>
                <w:noProof/>
                <w:spacing w:val="13"/>
              </w:rPr>
              <w:t xml:space="preserve"> </w:t>
            </w:r>
            <w:r w:rsidRPr="002310DE">
              <w:rPr>
                <w:rStyle w:val="Hyperlink"/>
                <w:rFonts w:eastAsia="Arial"/>
                <w:noProof/>
              </w:rPr>
              <w:t>Us</w:t>
            </w:r>
            <w:r w:rsidRPr="002310DE">
              <w:rPr>
                <w:rStyle w:val="Hyperlink"/>
                <w:rFonts w:eastAsia="Arial"/>
                <w:noProof/>
                <w:spacing w:val="1"/>
              </w:rPr>
              <w:t>e</w:t>
            </w:r>
            <w:r w:rsidRPr="002310DE">
              <w:rPr>
                <w:rStyle w:val="Hyperlink"/>
                <w:rFonts w:eastAsia="Arial"/>
                <w:noProof/>
              </w:rPr>
              <w:t>r Do</w:t>
            </w:r>
            <w:r w:rsidRPr="002310DE">
              <w:rPr>
                <w:rStyle w:val="Hyperlink"/>
                <w:rFonts w:eastAsia="Arial"/>
                <w:noProof/>
                <w:spacing w:val="1"/>
              </w:rPr>
              <w:t>c</w:t>
            </w:r>
            <w:r w:rsidRPr="002310DE">
              <w:rPr>
                <w:rStyle w:val="Hyperlink"/>
                <w:rFonts w:eastAsia="Arial"/>
                <w:noProof/>
              </w:rPr>
              <w:t>um</w:t>
            </w:r>
            <w:r w:rsidRPr="002310DE">
              <w:rPr>
                <w:rStyle w:val="Hyperlink"/>
                <w:rFonts w:eastAsia="Arial"/>
                <w:noProof/>
                <w:spacing w:val="1"/>
              </w:rPr>
              <w:t>e</w:t>
            </w:r>
            <w:r w:rsidRPr="002310DE">
              <w:rPr>
                <w:rStyle w:val="Hyperlink"/>
                <w:rFonts w:eastAsia="Arial"/>
                <w:noProof/>
              </w:rPr>
              <w:t>n</w:t>
            </w:r>
            <w:r w:rsidRPr="002310DE">
              <w:rPr>
                <w:rStyle w:val="Hyperlink"/>
                <w:rFonts w:eastAsia="Arial"/>
                <w:noProof/>
                <w:spacing w:val="-1"/>
              </w:rPr>
              <w:t>t</w:t>
            </w:r>
            <w:r w:rsidRPr="002310DE">
              <w:rPr>
                <w:rStyle w:val="Hyperlink"/>
                <w:rFonts w:eastAsia="Arial"/>
                <w:noProof/>
                <w:spacing w:val="1"/>
              </w:rPr>
              <w:t>a</w:t>
            </w:r>
            <w:r w:rsidRPr="002310DE">
              <w:rPr>
                <w:rStyle w:val="Hyperlink"/>
                <w:rFonts w:eastAsia="Arial"/>
                <w:noProof/>
              </w:rPr>
              <w:t>tion</w:t>
            </w:r>
            <w:r>
              <w:rPr>
                <w:noProof/>
                <w:webHidden/>
              </w:rPr>
              <w:tab/>
            </w:r>
            <w:r>
              <w:rPr>
                <w:noProof/>
                <w:webHidden/>
              </w:rPr>
              <w:fldChar w:fldCharType="begin"/>
            </w:r>
            <w:r>
              <w:rPr>
                <w:noProof/>
                <w:webHidden/>
              </w:rPr>
              <w:instrText xml:space="preserve"> PAGEREF _Toc133651010 \h </w:instrText>
            </w:r>
            <w:r>
              <w:rPr>
                <w:noProof/>
                <w:webHidden/>
              </w:rPr>
            </w:r>
            <w:r>
              <w:rPr>
                <w:noProof/>
                <w:webHidden/>
              </w:rPr>
              <w:fldChar w:fldCharType="separate"/>
            </w:r>
            <w:r>
              <w:rPr>
                <w:noProof/>
                <w:webHidden/>
              </w:rPr>
              <w:t>34</w:t>
            </w:r>
            <w:r>
              <w:rPr>
                <w:noProof/>
                <w:webHidden/>
              </w:rPr>
              <w:fldChar w:fldCharType="end"/>
            </w:r>
          </w:hyperlink>
        </w:p>
        <w:p w14:paraId="1B6A7525" w14:textId="28D1D366" w:rsidR="00963E27" w:rsidRDefault="00963E27">
          <w:pPr>
            <w:pStyle w:val="TOC1"/>
            <w:tabs>
              <w:tab w:val="right" w:leader="dot" w:pos="9630"/>
            </w:tabs>
            <w:rPr>
              <w:rFonts w:asciiTheme="minorHAnsi" w:eastAsiaTheme="minorEastAsia" w:hAnsiTheme="minorHAnsi" w:cstheme="minorBidi"/>
              <w:noProof/>
              <w:sz w:val="22"/>
              <w:szCs w:val="22"/>
              <w:lang w:val="en-PK" w:eastAsia="en-PK"/>
            </w:rPr>
          </w:pPr>
          <w:hyperlink w:anchor="_Toc133651011" w:history="1">
            <w:r w:rsidRPr="002310DE">
              <w:rPr>
                <w:rStyle w:val="Hyperlink"/>
                <w:noProof/>
              </w:rPr>
              <w:t>6. System Architecture</w:t>
            </w:r>
            <w:r>
              <w:rPr>
                <w:noProof/>
                <w:webHidden/>
              </w:rPr>
              <w:tab/>
            </w:r>
            <w:r>
              <w:rPr>
                <w:noProof/>
                <w:webHidden/>
              </w:rPr>
              <w:fldChar w:fldCharType="begin"/>
            </w:r>
            <w:r>
              <w:rPr>
                <w:noProof/>
                <w:webHidden/>
              </w:rPr>
              <w:instrText xml:space="preserve"> PAGEREF _Toc133651011 \h </w:instrText>
            </w:r>
            <w:r>
              <w:rPr>
                <w:noProof/>
                <w:webHidden/>
              </w:rPr>
            </w:r>
            <w:r>
              <w:rPr>
                <w:noProof/>
                <w:webHidden/>
              </w:rPr>
              <w:fldChar w:fldCharType="separate"/>
            </w:r>
            <w:r>
              <w:rPr>
                <w:noProof/>
                <w:webHidden/>
              </w:rPr>
              <w:t>36</w:t>
            </w:r>
            <w:r>
              <w:rPr>
                <w:noProof/>
                <w:webHidden/>
              </w:rPr>
              <w:fldChar w:fldCharType="end"/>
            </w:r>
          </w:hyperlink>
        </w:p>
        <w:p w14:paraId="5E1CDB44" w14:textId="0026EB46"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12" w:history="1">
            <w:r w:rsidRPr="002310DE">
              <w:rPr>
                <w:rStyle w:val="Hyperlink"/>
                <w:noProof/>
              </w:rPr>
              <w:t>6.1.  System Level Architecture</w:t>
            </w:r>
            <w:r>
              <w:rPr>
                <w:noProof/>
                <w:webHidden/>
              </w:rPr>
              <w:tab/>
            </w:r>
            <w:r>
              <w:rPr>
                <w:noProof/>
                <w:webHidden/>
              </w:rPr>
              <w:fldChar w:fldCharType="begin"/>
            </w:r>
            <w:r>
              <w:rPr>
                <w:noProof/>
                <w:webHidden/>
              </w:rPr>
              <w:instrText xml:space="preserve"> PAGEREF _Toc133651012 \h </w:instrText>
            </w:r>
            <w:r>
              <w:rPr>
                <w:noProof/>
                <w:webHidden/>
              </w:rPr>
            </w:r>
            <w:r>
              <w:rPr>
                <w:noProof/>
                <w:webHidden/>
              </w:rPr>
              <w:fldChar w:fldCharType="separate"/>
            </w:r>
            <w:r>
              <w:rPr>
                <w:noProof/>
                <w:webHidden/>
              </w:rPr>
              <w:t>36</w:t>
            </w:r>
            <w:r>
              <w:rPr>
                <w:noProof/>
                <w:webHidden/>
              </w:rPr>
              <w:fldChar w:fldCharType="end"/>
            </w:r>
          </w:hyperlink>
        </w:p>
        <w:p w14:paraId="14149CD8" w14:textId="161AE1B8"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13" w:history="1">
            <w:r w:rsidRPr="002310DE">
              <w:rPr>
                <w:rStyle w:val="Hyperlink"/>
                <w:noProof/>
              </w:rPr>
              <w:t>6.2. Software Level Architecture:</w:t>
            </w:r>
            <w:r>
              <w:rPr>
                <w:noProof/>
                <w:webHidden/>
              </w:rPr>
              <w:tab/>
            </w:r>
            <w:r>
              <w:rPr>
                <w:noProof/>
                <w:webHidden/>
              </w:rPr>
              <w:fldChar w:fldCharType="begin"/>
            </w:r>
            <w:r>
              <w:rPr>
                <w:noProof/>
                <w:webHidden/>
              </w:rPr>
              <w:instrText xml:space="preserve"> PAGEREF _Toc133651013 \h </w:instrText>
            </w:r>
            <w:r>
              <w:rPr>
                <w:noProof/>
                <w:webHidden/>
              </w:rPr>
            </w:r>
            <w:r>
              <w:rPr>
                <w:noProof/>
                <w:webHidden/>
              </w:rPr>
              <w:fldChar w:fldCharType="separate"/>
            </w:r>
            <w:r>
              <w:rPr>
                <w:noProof/>
                <w:webHidden/>
              </w:rPr>
              <w:t>37</w:t>
            </w:r>
            <w:r>
              <w:rPr>
                <w:noProof/>
                <w:webHidden/>
              </w:rPr>
              <w:fldChar w:fldCharType="end"/>
            </w:r>
          </w:hyperlink>
        </w:p>
        <w:p w14:paraId="75D1B57A" w14:textId="6A3CF237" w:rsidR="00963E27" w:rsidRDefault="00963E27">
          <w:pPr>
            <w:pStyle w:val="TOC1"/>
            <w:tabs>
              <w:tab w:val="right" w:leader="dot" w:pos="9630"/>
            </w:tabs>
            <w:rPr>
              <w:rFonts w:asciiTheme="minorHAnsi" w:eastAsiaTheme="minorEastAsia" w:hAnsiTheme="minorHAnsi" w:cstheme="minorBidi"/>
              <w:noProof/>
              <w:sz w:val="22"/>
              <w:szCs w:val="22"/>
              <w:lang w:val="en-PK" w:eastAsia="en-PK"/>
            </w:rPr>
          </w:pPr>
          <w:hyperlink w:anchor="_Toc133651014" w:history="1">
            <w:r w:rsidRPr="002310DE">
              <w:rPr>
                <w:rStyle w:val="Hyperlink"/>
                <w:noProof/>
              </w:rPr>
              <w:t>7. Detailed System Design</w:t>
            </w:r>
            <w:r>
              <w:rPr>
                <w:noProof/>
                <w:webHidden/>
              </w:rPr>
              <w:tab/>
            </w:r>
            <w:r>
              <w:rPr>
                <w:noProof/>
                <w:webHidden/>
              </w:rPr>
              <w:fldChar w:fldCharType="begin"/>
            </w:r>
            <w:r>
              <w:rPr>
                <w:noProof/>
                <w:webHidden/>
              </w:rPr>
              <w:instrText xml:space="preserve"> PAGEREF _Toc133651014 \h </w:instrText>
            </w:r>
            <w:r>
              <w:rPr>
                <w:noProof/>
                <w:webHidden/>
              </w:rPr>
            </w:r>
            <w:r>
              <w:rPr>
                <w:noProof/>
                <w:webHidden/>
              </w:rPr>
              <w:fldChar w:fldCharType="separate"/>
            </w:r>
            <w:r>
              <w:rPr>
                <w:noProof/>
                <w:webHidden/>
              </w:rPr>
              <w:t>38</w:t>
            </w:r>
            <w:r>
              <w:rPr>
                <w:noProof/>
                <w:webHidden/>
              </w:rPr>
              <w:fldChar w:fldCharType="end"/>
            </w:r>
          </w:hyperlink>
        </w:p>
        <w:p w14:paraId="092BED34" w14:textId="415E5F7B"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15" w:history="1">
            <w:r w:rsidRPr="002310DE">
              <w:rPr>
                <w:rStyle w:val="Hyperlink"/>
                <w:noProof/>
              </w:rPr>
              <w:t>7.1.Class Diagram:</w:t>
            </w:r>
            <w:r>
              <w:rPr>
                <w:noProof/>
                <w:webHidden/>
              </w:rPr>
              <w:tab/>
            </w:r>
            <w:r>
              <w:rPr>
                <w:noProof/>
                <w:webHidden/>
              </w:rPr>
              <w:fldChar w:fldCharType="begin"/>
            </w:r>
            <w:r>
              <w:rPr>
                <w:noProof/>
                <w:webHidden/>
              </w:rPr>
              <w:instrText xml:space="preserve"> PAGEREF _Toc133651015 \h </w:instrText>
            </w:r>
            <w:r>
              <w:rPr>
                <w:noProof/>
                <w:webHidden/>
              </w:rPr>
            </w:r>
            <w:r>
              <w:rPr>
                <w:noProof/>
                <w:webHidden/>
              </w:rPr>
              <w:fldChar w:fldCharType="separate"/>
            </w:r>
            <w:r>
              <w:rPr>
                <w:noProof/>
                <w:webHidden/>
              </w:rPr>
              <w:t>38</w:t>
            </w:r>
            <w:r>
              <w:rPr>
                <w:noProof/>
                <w:webHidden/>
              </w:rPr>
              <w:fldChar w:fldCharType="end"/>
            </w:r>
          </w:hyperlink>
        </w:p>
        <w:p w14:paraId="75379C4F" w14:textId="3DCE27A3"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16" w:history="1">
            <w:r w:rsidRPr="002310DE">
              <w:rPr>
                <w:rStyle w:val="Hyperlink"/>
                <w:noProof/>
              </w:rPr>
              <w:t>7.1.1Class Diagram Description:</w:t>
            </w:r>
            <w:r>
              <w:rPr>
                <w:noProof/>
                <w:webHidden/>
              </w:rPr>
              <w:tab/>
            </w:r>
            <w:r>
              <w:rPr>
                <w:noProof/>
                <w:webHidden/>
              </w:rPr>
              <w:fldChar w:fldCharType="begin"/>
            </w:r>
            <w:r>
              <w:rPr>
                <w:noProof/>
                <w:webHidden/>
              </w:rPr>
              <w:instrText xml:space="preserve"> PAGEREF _Toc133651016 \h </w:instrText>
            </w:r>
            <w:r>
              <w:rPr>
                <w:noProof/>
                <w:webHidden/>
              </w:rPr>
            </w:r>
            <w:r>
              <w:rPr>
                <w:noProof/>
                <w:webHidden/>
              </w:rPr>
              <w:fldChar w:fldCharType="separate"/>
            </w:r>
            <w:r>
              <w:rPr>
                <w:noProof/>
                <w:webHidden/>
              </w:rPr>
              <w:t>38</w:t>
            </w:r>
            <w:r>
              <w:rPr>
                <w:noProof/>
                <w:webHidden/>
              </w:rPr>
              <w:fldChar w:fldCharType="end"/>
            </w:r>
          </w:hyperlink>
        </w:p>
        <w:p w14:paraId="71747A48" w14:textId="7731ED8C"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17" w:history="1">
            <w:r w:rsidRPr="002310DE">
              <w:rPr>
                <w:rStyle w:val="Hyperlink"/>
                <w:noProof/>
              </w:rPr>
              <w:t>7.2. Detailed GUI</w:t>
            </w:r>
            <w:r>
              <w:rPr>
                <w:noProof/>
                <w:webHidden/>
              </w:rPr>
              <w:tab/>
            </w:r>
            <w:r>
              <w:rPr>
                <w:noProof/>
                <w:webHidden/>
              </w:rPr>
              <w:fldChar w:fldCharType="begin"/>
            </w:r>
            <w:r>
              <w:rPr>
                <w:noProof/>
                <w:webHidden/>
              </w:rPr>
              <w:instrText xml:space="preserve"> PAGEREF _Toc133651017 \h </w:instrText>
            </w:r>
            <w:r>
              <w:rPr>
                <w:noProof/>
                <w:webHidden/>
              </w:rPr>
            </w:r>
            <w:r>
              <w:rPr>
                <w:noProof/>
                <w:webHidden/>
              </w:rPr>
              <w:fldChar w:fldCharType="separate"/>
            </w:r>
            <w:r>
              <w:rPr>
                <w:noProof/>
                <w:webHidden/>
              </w:rPr>
              <w:t>39</w:t>
            </w:r>
            <w:r>
              <w:rPr>
                <w:noProof/>
                <w:webHidden/>
              </w:rPr>
              <w:fldChar w:fldCharType="end"/>
            </w:r>
          </w:hyperlink>
        </w:p>
        <w:p w14:paraId="1C841877" w14:textId="4F9D3CD4" w:rsidR="00963E27" w:rsidRDefault="00963E27">
          <w:pPr>
            <w:pStyle w:val="TOC1"/>
            <w:tabs>
              <w:tab w:val="right" w:leader="dot" w:pos="9630"/>
            </w:tabs>
            <w:rPr>
              <w:rFonts w:asciiTheme="minorHAnsi" w:eastAsiaTheme="minorEastAsia" w:hAnsiTheme="minorHAnsi" w:cstheme="minorBidi"/>
              <w:noProof/>
              <w:sz w:val="22"/>
              <w:szCs w:val="22"/>
              <w:lang w:val="en-PK" w:eastAsia="en-PK"/>
            </w:rPr>
          </w:pPr>
          <w:hyperlink w:anchor="_Toc133651018" w:history="1">
            <w:r w:rsidRPr="002310DE">
              <w:rPr>
                <w:rStyle w:val="Hyperlink"/>
                <w:noProof/>
              </w:rPr>
              <w:t>8. Application Design</w:t>
            </w:r>
            <w:r>
              <w:rPr>
                <w:noProof/>
                <w:webHidden/>
              </w:rPr>
              <w:tab/>
            </w:r>
            <w:r>
              <w:rPr>
                <w:noProof/>
                <w:webHidden/>
              </w:rPr>
              <w:fldChar w:fldCharType="begin"/>
            </w:r>
            <w:r>
              <w:rPr>
                <w:noProof/>
                <w:webHidden/>
              </w:rPr>
              <w:instrText xml:space="preserve"> PAGEREF _Toc133651018 \h </w:instrText>
            </w:r>
            <w:r>
              <w:rPr>
                <w:noProof/>
                <w:webHidden/>
              </w:rPr>
            </w:r>
            <w:r>
              <w:rPr>
                <w:noProof/>
                <w:webHidden/>
              </w:rPr>
              <w:fldChar w:fldCharType="separate"/>
            </w:r>
            <w:r>
              <w:rPr>
                <w:noProof/>
                <w:webHidden/>
              </w:rPr>
              <w:t>56</w:t>
            </w:r>
            <w:r>
              <w:rPr>
                <w:noProof/>
                <w:webHidden/>
              </w:rPr>
              <w:fldChar w:fldCharType="end"/>
            </w:r>
          </w:hyperlink>
        </w:p>
        <w:p w14:paraId="12AB4DE6" w14:textId="6940A1BD"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19" w:history="1">
            <w:r w:rsidRPr="002310DE">
              <w:rPr>
                <w:rStyle w:val="Hyperlink"/>
                <w:noProof/>
              </w:rPr>
              <w:t>8.1 Collaboration Diagram</w:t>
            </w:r>
            <w:r>
              <w:rPr>
                <w:noProof/>
                <w:webHidden/>
              </w:rPr>
              <w:tab/>
            </w:r>
            <w:r>
              <w:rPr>
                <w:noProof/>
                <w:webHidden/>
              </w:rPr>
              <w:fldChar w:fldCharType="begin"/>
            </w:r>
            <w:r>
              <w:rPr>
                <w:noProof/>
                <w:webHidden/>
              </w:rPr>
              <w:instrText xml:space="preserve"> PAGEREF _Toc133651019 \h </w:instrText>
            </w:r>
            <w:r>
              <w:rPr>
                <w:noProof/>
                <w:webHidden/>
              </w:rPr>
            </w:r>
            <w:r>
              <w:rPr>
                <w:noProof/>
                <w:webHidden/>
              </w:rPr>
              <w:fldChar w:fldCharType="separate"/>
            </w:r>
            <w:r>
              <w:rPr>
                <w:noProof/>
                <w:webHidden/>
              </w:rPr>
              <w:t>56</w:t>
            </w:r>
            <w:r>
              <w:rPr>
                <w:noProof/>
                <w:webHidden/>
              </w:rPr>
              <w:fldChar w:fldCharType="end"/>
            </w:r>
          </w:hyperlink>
        </w:p>
        <w:p w14:paraId="50D81AAA" w14:textId="53615EEA"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20" w:history="1">
            <w:r w:rsidRPr="002310DE">
              <w:rPr>
                <w:rStyle w:val="Hyperlink"/>
                <w:noProof/>
              </w:rPr>
              <w:t>8.2 Sequence Diagram</w:t>
            </w:r>
            <w:r>
              <w:rPr>
                <w:noProof/>
                <w:webHidden/>
              </w:rPr>
              <w:tab/>
            </w:r>
            <w:r>
              <w:rPr>
                <w:noProof/>
                <w:webHidden/>
              </w:rPr>
              <w:fldChar w:fldCharType="begin"/>
            </w:r>
            <w:r>
              <w:rPr>
                <w:noProof/>
                <w:webHidden/>
              </w:rPr>
              <w:instrText xml:space="preserve"> PAGEREF _Toc133651020 \h </w:instrText>
            </w:r>
            <w:r>
              <w:rPr>
                <w:noProof/>
                <w:webHidden/>
              </w:rPr>
            </w:r>
            <w:r>
              <w:rPr>
                <w:noProof/>
                <w:webHidden/>
              </w:rPr>
              <w:fldChar w:fldCharType="separate"/>
            </w:r>
            <w:r>
              <w:rPr>
                <w:noProof/>
                <w:webHidden/>
              </w:rPr>
              <w:t>57</w:t>
            </w:r>
            <w:r>
              <w:rPr>
                <w:noProof/>
                <w:webHidden/>
              </w:rPr>
              <w:fldChar w:fldCharType="end"/>
            </w:r>
          </w:hyperlink>
        </w:p>
        <w:p w14:paraId="0D83C8BF" w14:textId="706BDCBF"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21" w:history="1">
            <w:r w:rsidRPr="002310DE">
              <w:rPr>
                <w:rStyle w:val="Hyperlink"/>
                <w:noProof/>
              </w:rPr>
              <w:t>8.2.1 Login</w:t>
            </w:r>
            <w:r>
              <w:rPr>
                <w:noProof/>
                <w:webHidden/>
              </w:rPr>
              <w:tab/>
            </w:r>
            <w:r>
              <w:rPr>
                <w:noProof/>
                <w:webHidden/>
              </w:rPr>
              <w:fldChar w:fldCharType="begin"/>
            </w:r>
            <w:r>
              <w:rPr>
                <w:noProof/>
                <w:webHidden/>
              </w:rPr>
              <w:instrText xml:space="preserve"> PAGEREF _Toc133651021 \h </w:instrText>
            </w:r>
            <w:r>
              <w:rPr>
                <w:noProof/>
                <w:webHidden/>
              </w:rPr>
            </w:r>
            <w:r>
              <w:rPr>
                <w:noProof/>
                <w:webHidden/>
              </w:rPr>
              <w:fldChar w:fldCharType="separate"/>
            </w:r>
            <w:r>
              <w:rPr>
                <w:noProof/>
                <w:webHidden/>
              </w:rPr>
              <w:t>57</w:t>
            </w:r>
            <w:r>
              <w:rPr>
                <w:noProof/>
                <w:webHidden/>
              </w:rPr>
              <w:fldChar w:fldCharType="end"/>
            </w:r>
          </w:hyperlink>
        </w:p>
        <w:p w14:paraId="13B90AD3" w14:textId="09966EC2"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22" w:history="1">
            <w:r w:rsidRPr="002310DE">
              <w:rPr>
                <w:rStyle w:val="Hyperlink"/>
                <w:noProof/>
              </w:rPr>
              <w:t>8.2.2 Account Type</w:t>
            </w:r>
            <w:r>
              <w:rPr>
                <w:noProof/>
                <w:webHidden/>
              </w:rPr>
              <w:tab/>
            </w:r>
            <w:r>
              <w:rPr>
                <w:noProof/>
                <w:webHidden/>
              </w:rPr>
              <w:fldChar w:fldCharType="begin"/>
            </w:r>
            <w:r>
              <w:rPr>
                <w:noProof/>
                <w:webHidden/>
              </w:rPr>
              <w:instrText xml:space="preserve"> PAGEREF _Toc133651022 \h </w:instrText>
            </w:r>
            <w:r>
              <w:rPr>
                <w:noProof/>
                <w:webHidden/>
              </w:rPr>
            </w:r>
            <w:r>
              <w:rPr>
                <w:noProof/>
                <w:webHidden/>
              </w:rPr>
              <w:fldChar w:fldCharType="separate"/>
            </w:r>
            <w:r>
              <w:rPr>
                <w:noProof/>
                <w:webHidden/>
              </w:rPr>
              <w:t>58</w:t>
            </w:r>
            <w:r>
              <w:rPr>
                <w:noProof/>
                <w:webHidden/>
              </w:rPr>
              <w:fldChar w:fldCharType="end"/>
            </w:r>
          </w:hyperlink>
        </w:p>
        <w:p w14:paraId="3CE10669" w14:textId="20858133"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23" w:history="1">
            <w:r w:rsidRPr="002310DE">
              <w:rPr>
                <w:rStyle w:val="Hyperlink"/>
                <w:noProof/>
              </w:rPr>
              <w:t>8.2.3 CashWithdraw</w:t>
            </w:r>
            <w:r>
              <w:rPr>
                <w:noProof/>
                <w:webHidden/>
              </w:rPr>
              <w:tab/>
            </w:r>
            <w:r>
              <w:rPr>
                <w:noProof/>
                <w:webHidden/>
              </w:rPr>
              <w:fldChar w:fldCharType="begin"/>
            </w:r>
            <w:r>
              <w:rPr>
                <w:noProof/>
                <w:webHidden/>
              </w:rPr>
              <w:instrText xml:space="preserve"> PAGEREF _Toc133651023 \h </w:instrText>
            </w:r>
            <w:r>
              <w:rPr>
                <w:noProof/>
                <w:webHidden/>
              </w:rPr>
            </w:r>
            <w:r>
              <w:rPr>
                <w:noProof/>
                <w:webHidden/>
              </w:rPr>
              <w:fldChar w:fldCharType="separate"/>
            </w:r>
            <w:r>
              <w:rPr>
                <w:noProof/>
                <w:webHidden/>
              </w:rPr>
              <w:t>59</w:t>
            </w:r>
            <w:r>
              <w:rPr>
                <w:noProof/>
                <w:webHidden/>
              </w:rPr>
              <w:fldChar w:fldCharType="end"/>
            </w:r>
          </w:hyperlink>
        </w:p>
        <w:p w14:paraId="1FBFC81B" w14:textId="5BCF3ED1"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24" w:history="1">
            <w:r w:rsidRPr="002310DE">
              <w:rPr>
                <w:rStyle w:val="Hyperlink"/>
                <w:noProof/>
              </w:rPr>
              <w:t>8.2.4 Cash Deposit</w:t>
            </w:r>
            <w:r>
              <w:rPr>
                <w:noProof/>
                <w:webHidden/>
              </w:rPr>
              <w:tab/>
            </w:r>
            <w:r>
              <w:rPr>
                <w:noProof/>
                <w:webHidden/>
              </w:rPr>
              <w:fldChar w:fldCharType="begin"/>
            </w:r>
            <w:r>
              <w:rPr>
                <w:noProof/>
                <w:webHidden/>
              </w:rPr>
              <w:instrText xml:space="preserve"> PAGEREF _Toc133651024 \h </w:instrText>
            </w:r>
            <w:r>
              <w:rPr>
                <w:noProof/>
                <w:webHidden/>
              </w:rPr>
            </w:r>
            <w:r>
              <w:rPr>
                <w:noProof/>
                <w:webHidden/>
              </w:rPr>
              <w:fldChar w:fldCharType="separate"/>
            </w:r>
            <w:r>
              <w:rPr>
                <w:noProof/>
                <w:webHidden/>
              </w:rPr>
              <w:t>60</w:t>
            </w:r>
            <w:r>
              <w:rPr>
                <w:noProof/>
                <w:webHidden/>
              </w:rPr>
              <w:fldChar w:fldCharType="end"/>
            </w:r>
          </w:hyperlink>
        </w:p>
        <w:p w14:paraId="1B6C851C" w14:textId="1E194A6E"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25" w:history="1">
            <w:r w:rsidRPr="002310DE">
              <w:rPr>
                <w:rStyle w:val="Hyperlink"/>
                <w:noProof/>
              </w:rPr>
              <w:t>8.2.5 Funds Transfer</w:t>
            </w:r>
            <w:r>
              <w:rPr>
                <w:noProof/>
                <w:webHidden/>
              </w:rPr>
              <w:tab/>
            </w:r>
            <w:r>
              <w:rPr>
                <w:noProof/>
                <w:webHidden/>
              </w:rPr>
              <w:fldChar w:fldCharType="begin"/>
            </w:r>
            <w:r>
              <w:rPr>
                <w:noProof/>
                <w:webHidden/>
              </w:rPr>
              <w:instrText xml:space="preserve"> PAGEREF _Toc133651025 \h </w:instrText>
            </w:r>
            <w:r>
              <w:rPr>
                <w:noProof/>
                <w:webHidden/>
              </w:rPr>
            </w:r>
            <w:r>
              <w:rPr>
                <w:noProof/>
                <w:webHidden/>
              </w:rPr>
              <w:fldChar w:fldCharType="separate"/>
            </w:r>
            <w:r>
              <w:rPr>
                <w:noProof/>
                <w:webHidden/>
              </w:rPr>
              <w:t>61</w:t>
            </w:r>
            <w:r>
              <w:rPr>
                <w:noProof/>
                <w:webHidden/>
              </w:rPr>
              <w:fldChar w:fldCharType="end"/>
            </w:r>
          </w:hyperlink>
        </w:p>
        <w:p w14:paraId="2D3B39B9" w14:textId="08F55A0C"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26" w:history="1">
            <w:r w:rsidRPr="002310DE">
              <w:rPr>
                <w:rStyle w:val="Hyperlink"/>
                <w:noProof/>
              </w:rPr>
              <w:t>8.2.6 Pin change</w:t>
            </w:r>
            <w:r>
              <w:rPr>
                <w:noProof/>
                <w:webHidden/>
              </w:rPr>
              <w:tab/>
            </w:r>
            <w:r>
              <w:rPr>
                <w:noProof/>
                <w:webHidden/>
              </w:rPr>
              <w:fldChar w:fldCharType="begin"/>
            </w:r>
            <w:r>
              <w:rPr>
                <w:noProof/>
                <w:webHidden/>
              </w:rPr>
              <w:instrText xml:space="preserve"> PAGEREF _Toc133651026 \h </w:instrText>
            </w:r>
            <w:r>
              <w:rPr>
                <w:noProof/>
                <w:webHidden/>
              </w:rPr>
            </w:r>
            <w:r>
              <w:rPr>
                <w:noProof/>
                <w:webHidden/>
              </w:rPr>
              <w:fldChar w:fldCharType="separate"/>
            </w:r>
            <w:r>
              <w:rPr>
                <w:noProof/>
                <w:webHidden/>
              </w:rPr>
              <w:t>62</w:t>
            </w:r>
            <w:r>
              <w:rPr>
                <w:noProof/>
                <w:webHidden/>
              </w:rPr>
              <w:fldChar w:fldCharType="end"/>
            </w:r>
          </w:hyperlink>
        </w:p>
        <w:p w14:paraId="54222AAC" w14:textId="642A7406"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27" w:history="1">
            <w:r w:rsidRPr="002310DE">
              <w:rPr>
                <w:rStyle w:val="Hyperlink"/>
                <w:noProof/>
              </w:rPr>
              <w:t>8.2.7 Electricity Bill paid</w:t>
            </w:r>
            <w:r>
              <w:rPr>
                <w:noProof/>
                <w:webHidden/>
              </w:rPr>
              <w:tab/>
            </w:r>
            <w:r>
              <w:rPr>
                <w:noProof/>
                <w:webHidden/>
              </w:rPr>
              <w:fldChar w:fldCharType="begin"/>
            </w:r>
            <w:r>
              <w:rPr>
                <w:noProof/>
                <w:webHidden/>
              </w:rPr>
              <w:instrText xml:space="preserve"> PAGEREF _Toc133651027 \h </w:instrText>
            </w:r>
            <w:r>
              <w:rPr>
                <w:noProof/>
                <w:webHidden/>
              </w:rPr>
            </w:r>
            <w:r>
              <w:rPr>
                <w:noProof/>
                <w:webHidden/>
              </w:rPr>
              <w:fldChar w:fldCharType="separate"/>
            </w:r>
            <w:r>
              <w:rPr>
                <w:noProof/>
                <w:webHidden/>
              </w:rPr>
              <w:t>63</w:t>
            </w:r>
            <w:r>
              <w:rPr>
                <w:noProof/>
                <w:webHidden/>
              </w:rPr>
              <w:fldChar w:fldCharType="end"/>
            </w:r>
          </w:hyperlink>
        </w:p>
        <w:p w14:paraId="3DCBF8BA" w14:textId="20F61163"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28" w:history="1">
            <w:r w:rsidRPr="002310DE">
              <w:rPr>
                <w:rStyle w:val="Hyperlink"/>
                <w:noProof/>
              </w:rPr>
              <w:t>8.3. State Transition Diagram</w:t>
            </w:r>
            <w:r>
              <w:rPr>
                <w:noProof/>
                <w:webHidden/>
              </w:rPr>
              <w:tab/>
            </w:r>
            <w:r>
              <w:rPr>
                <w:noProof/>
                <w:webHidden/>
              </w:rPr>
              <w:fldChar w:fldCharType="begin"/>
            </w:r>
            <w:r>
              <w:rPr>
                <w:noProof/>
                <w:webHidden/>
              </w:rPr>
              <w:instrText xml:space="preserve"> PAGEREF _Toc133651028 \h </w:instrText>
            </w:r>
            <w:r>
              <w:rPr>
                <w:noProof/>
                <w:webHidden/>
              </w:rPr>
            </w:r>
            <w:r>
              <w:rPr>
                <w:noProof/>
                <w:webHidden/>
              </w:rPr>
              <w:fldChar w:fldCharType="separate"/>
            </w:r>
            <w:r>
              <w:rPr>
                <w:noProof/>
                <w:webHidden/>
              </w:rPr>
              <w:t>64</w:t>
            </w:r>
            <w:r>
              <w:rPr>
                <w:noProof/>
                <w:webHidden/>
              </w:rPr>
              <w:fldChar w:fldCharType="end"/>
            </w:r>
          </w:hyperlink>
        </w:p>
        <w:p w14:paraId="5511D528" w14:textId="4EC94D74"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29" w:history="1">
            <w:r w:rsidRPr="002310DE">
              <w:rPr>
                <w:rStyle w:val="Hyperlink"/>
                <w:noProof/>
              </w:rPr>
              <w:t>8.4. Activity Diagram</w:t>
            </w:r>
            <w:r>
              <w:rPr>
                <w:noProof/>
                <w:webHidden/>
              </w:rPr>
              <w:tab/>
            </w:r>
            <w:r>
              <w:rPr>
                <w:noProof/>
                <w:webHidden/>
              </w:rPr>
              <w:fldChar w:fldCharType="begin"/>
            </w:r>
            <w:r>
              <w:rPr>
                <w:noProof/>
                <w:webHidden/>
              </w:rPr>
              <w:instrText xml:space="preserve"> PAGEREF _Toc133651029 \h </w:instrText>
            </w:r>
            <w:r>
              <w:rPr>
                <w:noProof/>
                <w:webHidden/>
              </w:rPr>
            </w:r>
            <w:r>
              <w:rPr>
                <w:noProof/>
                <w:webHidden/>
              </w:rPr>
              <w:fldChar w:fldCharType="separate"/>
            </w:r>
            <w:r>
              <w:rPr>
                <w:noProof/>
                <w:webHidden/>
              </w:rPr>
              <w:t>65</w:t>
            </w:r>
            <w:r>
              <w:rPr>
                <w:noProof/>
                <w:webHidden/>
              </w:rPr>
              <w:fldChar w:fldCharType="end"/>
            </w:r>
          </w:hyperlink>
        </w:p>
        <w:p w14:paraId="282B345A" w14:textId="04706821"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30" w:history="1">
            <w:r w:rsidRPr="002310DE">
              <w:rPr>
                <w:rStyle w:val="Hyperlink"/>
                <w:noProof/>
              </w:rPr>
              <w:t>8.4.1 Login</w:t>
            </w:r>
            <w:r>
              <w:rPr>
                <w:noProof/>
                <w:webHidden/>
              </w:rPr>
              <w:tab/>
            </w:r>
            <w:r>
              <w:rPr>
                <w:noProof/>
                <w:webHidden/>
              </w:rPr>
              <w:fldChar w:fldCharType="begin"/>
            </w:r>
            <w:r>
              <w:rPr>
                <w:noProof/>
                <w:webHidden/>
              </w:rPr>
              <w:instrText xml:space="preserve"> PAGEREF _Toc133651030 \h </w:instrText>
            </w:r>
            <w:r>
              <w:rPr>
                <w:noProof/>
                <w:webHidden/>
              </w:rPr>
            </w:r>
            <w:r>
              <w:rPr>
                <w:noProof/>
                <w:webHidden/>
              </w:rPr>
              <w:fldChar w:fldCharType="separate"/>
            </w:r>
            <w:r>
              <w:rPr>
                <w:noProof/>
                <w:webHidden/>
              </w:rPr>
              <w:t>65</w:t>
            </w:r>
            <w:r>
              <w:rPr>
                <w:noProof/>
                <w:webHidden/>
              </w:rPr>
              <w:fldChar w:fldCharType="end"/>
            </w:r>
          </w:hyperlink>
        </w:p>
        <w:p w14:paraId="1C842BDA" w14:textId="6CC4351C"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31" w:history="1">
            <w:r w:rsidRPr="002310DE">
              <w:rPr>
                <w:rStyle w:val="Hyperlink"/>
                <w:noProof/>
              </w:rPr>
              <w:t>8.4.2 Account type</w:t>
            </w:r>
            <w:r>
              <w:rPr>
                <w:noProof/>
                <w:webHidden/>
              </w:rPr>
              <w:tab/>
            </w:r>
            <w:r>
              <w:rPr>
                <w:noProof/>
                <w:webHidden/>
              </w:rPr>
              <w:fldChar w:fldCharType="begin"/>
            </w:r>
            <w:r>
              <w:rPr>
                <w:noProof/>
                <w:webHidden/>
              </w:rPr>
              <w:instrText xml:space="preserve"> PAGEREF _Toc133651031 \h </w:instrText>
            </w:r>
            <w:r>
              <w:rPr>
                <w:noProof/>
                <w:webHidden/>
              </w:rPr>
            </w:r>
            <w:r>
              <w:rPr>
                <w:noProof/>
                <w:webHidden/>
              </w:rPr>
              <w:fldChar w:fldCharType="separate"/>
            </w:r>
            <w:r>
              <w:rPr>
                <w:noProof/>
                <w:webHidden/>
              </w:rPr>
              <w:t>66</w:t>
            </w:r>
            <w:r>
              <w:rPr>
                <w:noProof/>
                <w:webHidden/>
              </w:rPr>
              <w:fldChar w:fldCharType="end"/>
            </w:r>
          </w:hyperlink>
        </w:p>
        <w:p w14:paraId="159304CB" w14:textId="36DCBC44"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32" w:history="1">
            <w:r w:rsidRPr="002310DE">
              <w:rPr>
                <w:rStyle w:val="Hyperlink"/>
                <w:noProof/>
              </w:rPr>
              <w:t>8.4.3 Cash Withdraw</w:t>
            </w:r>
            <w:r>
              <w:rPr>
                <w:noProof/>
                <w:webHidden/>
              </w:rPr>
              <w:tab/>
            </w:r>
            <w:r>
              <w:rPr>
                <w:noProof/>
                <w:webHidden/>
              </w:rPr>
              <w:fldChar w:fldCharType="begin"/>
            </w:r>
            <w:r>
              <w:rPr>
                <w:noProof/>
                <w:webHidden/>
              </w:rPr>
              <w:instrText xml:space="preserve"> PAGEREF _Toc133651032 \h </w:instrText>
            </w:r>
            <w:r>
              <w:rPr>
                <w:noProof/>
                <w:webHidden/>
              </w:rPr>
            </w:r>
            <w:r>
              <w:rPr>
                <w:noProof/>
                <w:webHidden/>
              </w:rPr>
              <w:fldChar w:fldCharType="separate"/>
            </w:r>
            <w:r>
              <w:rPr>
                <w:noProof/>
                <w:webHidden/>
              </w:rPr>
              <w:t>67</w:t>
            </w:r>
            <w:r>
              <w:rPr>
                <w:noProof/>
                <w:webHidden/>
              </w:rPr>
              <w:fldChar w:fldCharType="end"/>
            </w:r>
          </w:hyperlink>
        </w:p>
        <w:p w14:paraId="442B94DF" w14:textId="49579F0A"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33" w:history="1">
            <w:r w:rsidRPr="002310DE">
              <w:rPr>
                <w:rStyle w:val="Hyperlink"/>
                <w:noProof/>
              </w:rPr>
              <w:t>8.4.4 Cash Deposit</w:t>
            </w:r>
            <w:r>
              <w:rPr>
                <w:noProof/>
                <w:webHidden/>
              </w:rPr>
              <w:tab/>
            </w:r>
            <w:r>
              <w:rPr>
                <w:noProof/>
                <w:webHidden/>
              </w:rPr>
              <w:fldChar w:fldCharType="begin"/>
            </w:r>
            <w:r>
              <w:rPr>
                <w:noProof/>
                <w:webHidden/>
              </w:rPr>
              <w:instrText xml:space="preserve"> PAGEREF _Toc133651033 \h </w:instrText>
            </w:r>
            <w:r>
              <w:rPr>
                <w:noProof/>
                <w:webHidden/>
              </w:rPr>
            </w:r>
            <w:r>
              <w:rPr>
                <w:noProof/>
                <w:webHidden/>
              </w:rPr>
              <w:fldChar w:fldCharType="separate"/>
            </w:r>
            <w:r>
              <w:rPr>
                <w:noProof/>
                <w:webHidden/>
              </w:rPr>
              <w:t>68</w:t>
            </w:r>
            <w:r>
              <w:rPr>
                <w:noProof/>
                <w:webHidden/>
              </w:rPr>
              <w:fldChar w:fldCharType="end"/>
            </w:r>
          </w:hyperlink>
        </w:p>
        <w:p w14:paraId="56FB0088" w14:textId="174667FC"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34" w:history="1">
            <w:r w:rsidRPr="002310DE">
              <w:rPr>
                <w:rStyle w:val="Hyperlink"/>
                <w:noProof/>
              </w:rPr>
              <w:t>8.4.5 Funds Transfer</w:t>
            </w:r>
            <w:r>
              <w:rPr>
                <w:noProof/>
                <w:webHidden/>
              </w:rPr>
              <w:tab/>
            </w:r>
            <w:r>
              <w:rPr>
                <w:noProof/>
                <w:webHidden/>
              </w:rPr>
              <w:fldChar w:fldCharType="begin"/>
            </w:r>
            <w:r>
              <w:rPr>
                <w:noProof/>
                <w:webHidden/>
              </w:rPr>
              <w:instrText xml:space="preserve"> PAGEREF _Toc133651034 \h </w:instrText>
            </w:r>
            <w:r>
              <w:rPr>
                <w:noProof/>
                <w:webHidden/>
              </w:rPr>
            </w:r>
            <w:r>
              <w:rPr>
                <w:noProof/>
                <w:webHidden/>
              </w:rPr>
              <w:fldChar w:fldCharType="separate"/>
            </w:r>
            <w:r>
              <w:rPr>
                <w:noProof/>
                <w:webHidden/>
              </w:rPr>
              <w:t>69</w:t>
            </w:r>
            <w:r>
              <w:rPr>
                <w:noProof/>
                <w:webHidden/>
              </w:rPr>
              <w:fldChar w:fldCharType="end"/>
            </w:r>
          </w:hyperlink>
        </w:p>
        <w:p w14:paraId="76505338" w14:textId="5D3DBC15"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35" w:history="1">
            <w:r w:rsidRPr="002310DE">
              <w:rPr>
                <w:rStyle w:val="Hyperlink"/>
                <w:noProof/>
              </w:rPr>
              <w:t>8.4.6 Pin Change</w:t>
            </w:r>
            <w:r>
              <w:rPr>
                <w:noProof/>
                <w:webHidden/>
              </w:rPr>
              <w:tab/>
            </w:r>
            <w:r>
              <w:rPr>
                <w:noProof/>
                <w:webHidden/>
              </w:rPr>
              <w:fldChar w:fldCharType="begin"/>
            </w:r>
            <w:r>
              <w:rPr>
                <w:noProof/>
                <w:webHidden/>
              </w:rPr>
              <w:instrText xml:space="preserve"> PAGEREF _Toc133651035 \h </w:instrText>
            </w:r>
            <w:r>
              <w:rPr>
                <w:noProof/>
                <w:webHidden/>
              </w:rPr>
            </w:r>
            <w:r>
              <w:rPr>
                <w:noProof/>
                <w:webHidden/>
              </w:rPr>
              <w:fldChar w:fldCharType="separate"/>
            </w:r>
            <w:r>
              <w:rPr>
                <w:noProof/>
                <w:webHidden/>
              </w:rPr>
              <w:t>69</w:t>
            </w:r>
            <w:r>
              <w:rPr>
                <w:noProof/>
                <w:webHidden/>
              </w:rPr>
              <w:fldChar w:fldCharType="end"/>
            </w:r>
          </w:hyperlink>
        </w:p>
        <w:p w14:paraId="0295882E" w14:textId="1B3881FA" w:rsidR="00963E27" w:rsidRDefault="00963E27">
          <w:pPr>
            <w:pStyle w:val="TOC3"/>
            <w:tabs>
              <w:tab w:val="right" w:leader="dot" w:pos="9630"/>
            </w:tabs>
            <w:rPr>
              <w:rFonts w:asciiTheme="minorHAnsi" w:eastAsiaTheme="minorEastAsia" w:hAnsiTheme="minorHAnsi" w:cstheme="minorBidi"/>
              <w:noProof/>
              <w:sz w:val="22"/>
              <w:szCs w:val="22"/>
              <w:lang w:val="en-PK" w:eastAsia="en-PK"/>
            </w:rPr>
          </w:pPr>
          <w:hyperlink w:anchor="_Toc133651036" w:history="1">
            <w:r w:rsidRPr="002310DE">
              <w:rPr>
                <w:rStyle w:val="Hyperlink"/>
                <w:noProof/>
              </w:rPr>
              <w:t>8.4.7 Electricity Bill Paid</w:t>
            </w:r>
            <w:r>
              <w:rPr>
                <w:noProof/>
                <w:webHidden/>
              </w:rPr>
              <w:tab/>
            </w:r>
            <w:r>
              <w:rPr>
                <w:noProof/>
                <w:webHidden/>
              </w:rPr>
              <w:fldChar w:fldCharType="begin"/>
            </w:r>
            <w:r>
              <w:rPr>
                <w:noProof/>
                <w:webHidden/>
              </w:rPr>
              <w:instrText xml:space="preserve"> PAGEREF _Toc133651036 \h </w:instrText>
            </w:r>
            <w:r>
              <w:rPr>
                <w:noProof/>
                <w:webHidden/>
              </w:rPr>
            </w:r>
            <w:r>
              <w:rPr>
                <w:noProof/>
                <w:webHidden/>
              </w:rPr>
              <w:fldChar w:fldCharType="separate"/>
            </w:r>
            <w:r>
              <w:rPr>
                <w:noProof/>
                <w:webHidden/>
              </w:rPr>
              <w:t>71</w:t>
            </w:r>
            <w:r>
              <w:rPr>
                <w:noProof/>
                <w:webHidden/>
              </w:rPr>
              <w:fldChar w:fldCharType="end"/>
            </w:r>
          </w:hyperlink>
        </w:p>
        <w:p w14:paraId="3D95F180" w14:textId="3F9F09E2" w:rsidR="00963E27" w:rsidRDefault="00963E27">
          <w:pPr>
            <w:pStyle w:val="TOC1"/>
            <w:tabs>
              <w:tab w:val="right" w:leader="dot" w:pos="9630"/>
            </w:tabs>
            <w:rPr>
              <w:rFonts w:asciiTheme="minorHAnsi" w:eastAsiaTheme="minorEastAsia" w:hAnsiTheme="minorHAnsi" w:cstheme="minorBidi"/>
              <w:noProof/>
              <w:sz w:val="22"/>
              <w:szCs w:val="22"/>
              <w:lang w:val="en-PK" w:eastAsia="en-PK"/>
            </w:rPr>
          </w:pPr>
          <w:hyperlink w:anchor="_Toc133651037" w:history="1">
            <w:r w:rsidRPr="002310DE">
              <w:rPr>
                <w:rStyle w:val="Hyperlink"/>
                <w:noProof/>
              </w:rPr>
              <w:t>9.References</w:t>
            </w:r>
            <w:r>
              <w:rPr>
                <w:noProof/>
                <w:webHidden/>
              </w:rPr>
              <w:tab/>
            </w:r>
            <w:r>
              <w:rPr>
                <w:noProof/>
                <w:webHidden/>
              </w:rPr>
              <w:fldChar w:fldCharType="begin"/>
            </w:r>
            <w:r>
              <w:rPr>
                <w:noProof/>
                <w:webHidden/>
              </w:rPr>
              <w:instrText xml:space="preserve"> PAGEREF _Toc133651037 \h </w:instrText>
            </w:r>
            <w:r>
              <w:rPr>
                <w:noProof/>
                <w:webHidden/>
              </w:rPr>
            </w:r>
            <w:r>
              <w:rPr>
                <w:noProof/>
                <w:webHidden/>
              </w:rPr>
              <w:fldChar w:fldCharType="separate"/>
            </w:r>
            <w:r>
              <w:rPr>
                <w:noProof/>
                <w:webHidden/>
              </w:rPr>
              <w:t>72</w:t>
            </w:r>
            <w:r>
              <w:rPr>
                <w:noProof/>
                <w:webHidden/>
              </w:rPr>
              <w:fldChar w:fldCharType="end"/>
            </w:r>
          </w:hyperlink>
        </w:p>
        <w:p w14:paraId="3C5E9C76" w14:textId="10E9A5B2"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38" w:history="1">
            <w:r w:rsidRPr="002310DE">
              <w:rPr>
                <w:rStyle w:val="Hyperlink"/>
                <w:noProof/>
              </w:rPr>
              <w:t>9.1. Websites</w:t>
            </w:r>
            <w:r>
              <w:rPr>
                <w:noProof/>
                <w:webHidden/>
              </w:rPr>
              <w:tab/>
            </w:r>
            <w:r>
              <w:rPr>
                <w:noProof/>
                <w:webHidden/>
              </w:rPr>
              <w:fldChar w:fldCharType="begin"/>
            </w:r>
            <w:r>
              <w:rPr>
                <w:noProof/>
                <w:webHidden/>
              </w:rPr>
              <w:instrText xml:space="preserve"> PAGEREF _Toc133651038 \h </w:instrText>
            </w:r>
            <w:r>
              <w:rPr>
                <w:noProof/>
                <w:webHidden/>
              </w:rPr>
            </w:r>
            <w:r>
              <w:rPr>
                <w:noProof/>
                <w:webHidden/>
              </w:rPr>
              <w:fldChar w:fldCharType="separate"/>
            </w:r>
            <w:r>
              <w:rPr>
                <w:noProof/>
                <w:webHidden/>
              </w:rPr>
              <w:t>72</w:t>
            </w:r>
            <w:r>
              <w:rPr>
                <w:noProof/>
                <w:webHidden/>
              </w:rPr>
              <w:fldChar w:fldCharType="end"/>
            </w:r>
          </w:hyperlink>
        </w:p>
        <w:p w14:paraId="14A526FF" w14:textId="68F8001C"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39" w:history="1">
            <w:r w:rsidRPr="002310DE">
              <w:rPr>
                <w:rStyle w:val="Hyperlink"/>
                <w:noProof/>
              </w:rPr>
              <w:t>9.2 Books</w:t>
            </w:r>
            <w:r>
              <w:rPr>
                <w:noProof/>
                <w:webHidden/>
              </w:rPr>
              <w:tab/>
            </w:r>
            <w:r>
              <w:rPr>
                <w:noProof/>
                <w:webHidden/>
              </w:rPr>
              <w:fldChar w:fldCharType="begin"/>
            </w:r>
            <w:r>
              <w:rPr>
                <w:noProof/>
                <w:webHidden/>
              </w:rPr>
              <w:instrText xml:space="preserve"> PAGEREF _Toc133651039 \h </w:instrText>
            </w:r>
            <w:r>
              <w:rPr>
                <w:noProof/>
                <w:webHidden/>
              </w:rPr>
            </w:r>
            <w:r>
              <w:rPr>
                <w:noProof/>
                <w:webHidden/>
              </w:rPr>
              <w:fldChar w:fldCharType="separate"/>
            </w:r>
            <w:r>
              <w:rPr>
                <w:noProof/>
                <w:webHidden/>
              </w:rPr>
              <w:t>72</w:t>
            </w:r>
            <w:r>
              <w:rPr>
                <w:noProof/>
                <w:webHidden/>
              </w:rPr>
              <w:fldChar w:fldCharType="end"/>
            </w:r>
          </w:hyperlink>
        </w:p>
        <w:p w14:paraId="1ED5CD18" w14:textId="329C45EB" w:rsidR="00963E27" w:rsidRDefault="00963E27">
          <w:pPr>
            <w:pStyle w:val="TOC1"/>
            <w:tabs>
              <w:tab w:val="right" w:leader="dot" w:pos="9630"/>
            </w:tabs>
            <w:rPr>
              <w:rFonts w:asciiTheme="minorHAnsi" w:eastAsiaTheme="minorEastAsia" w:hAnsiTheme="minorHAnsi" w:cstheme="minorBidi"/>
              <w:noProof/>
              <w:sz w:val="22"/>
              <w:szCs w:val="22"/>
              <w:lang w:val="en-PK" w:eastAsia="en-PK"/>
            </w:rPr>
          </w:pPr>
          <w:hyperlink w:anchor="_Toc133651040" w:history="1">
            <w:r w:rsidRPr="002310DE">
              <w:rPr>
                <w:rStyle w:val="Hyperlink"/>
                <w:noProof/>
              </w:rPr>
              <w:t>10. Appendices</w:t>
            </w:r>
            <w:r>
              <w:rPr>
                <w:noProof/>
                <w:webHidden/>
              </w:rPr>
              <w:tab/>
            </w:r>
            <w:r>
              <w:rPr>
                <w:noProof/>
                <w:webHidden/>
              </w:rPr>
              <w:fldChar w:fldCharType="begin"/>
            </w:r>
            <w:r>
              <w:rPr>
                <w:noProof/>
                <w:webHidden/>
              </w:rPr>
              <w:instrText xml:space="preserve"> PAGEREF _Toc133651040 \h </w:instrText>
            </w:r>
            <w:r>
              <w:rPr>
                <w:noProof/>
                <w:webHidden/>
              </w:rPr>
            </w:r>
            <w:r>
              <w:rPr>
                <w:noProof/>
                <w:webHidden/>
              </w:rPr>
              <w:fldChar w:fldCharType="separate"/>
            </w:r>
            <w:r>
              <w:rPr>
                <w:noProof/>
                <w:webHidden/>
              </w:rPr>
              <w:t>72</w:t>
            </w:r>
            <w:r>
              <w:rPr>
                <w:noProof/>
                <w:webHidden/>
              </w:rPr>
              <w:fldChar w:fldCharType="end"/>
            </w:r>
          </w:hyperlink>
        </w:p>
        <w:p w14:paraId="0B29DE00" w14:textId="10CF6C94" w:rsidR="00963E27" w:rsidRDefault="00963E27">
          <w:pPr>
            <w:pStyle w:val="TOC2"/>
            <w:tabs>
              <w:tab w:val="right" w:leader="dot" w:pos="9630"/>
            </w:tabs>
            <w:rPr>
              <w:rFonts w:asciiTheme="minorHAnsi" w:eastAsiaTheme="minorEastAsia" w:hAnsiTheme="minorHAnsi" w:cstheme="minorBidi"/>
              <w:noProof/>
              <w:sz w:val="22"/>
              <w:szCs w:val="22"/>
              <w:lang w:val="en-PK" w:eastAsia="en-PK"/>
            </w:rPr>
          </w:pPr>
          <w:hyperlink w:anchor="_Toc133651041" w:history="1">
            <w:r w:rsidRPr="002310DE">
              <w:rPr>
                <w:rStyle w:val="Hyperlink"/>
                <w:noProof/>
              </w:rPr>
              <w:t>10.1. Appendix A: Glossary</w:t>
            </w:r>
            <w:r>
              <w:rPr>
                <w:noProof/>
                <w:webHidden/>
              </w:rPr>
              <w:tab/>
            </w:r>
            <w:r>
              <w:rPr>
                <w:noProof/>
                <w:webHidden/>
              </w:rPr>
              <w:fldChar w:fldCharType="begin"/>
            </w:r>
            <w:r>
              <w:rPr>
                <w:noProof/>
                <w:webHidden/>
              </w:rPr>
              <w:instrText xml:space="preserve"> PAGEREF _Toc133651041 \h </w:instrText>
            </w:r>
            <w:r>
              <w:rPr>
                <w:noProof/>
                <w:webHidden/>
              </w:rPr>
            </w:r>
            <w:r>
              <w:rPr>
                <w:noProof/>
                <w:webHidden/>
              </w:rPr>
              <w:fldChar w:fldCharType="separate"/>
            </w:r>
            <w:r>
              <w:rPr>
                <w:noProof/>
                <w:webHidden/>
              </w:rPr>
              <w:t>72</w:t>
            </w:r>
            <w:r>
              <w:rPr>
                <w:noProof/>
                <w:webHidden/>
              </w:rPr>
              <w:fldChar w:fldCharType="end"/>
            </w:r>
          </w:hyperlink>
        </w:p>
        <w:p w14:paraId="2FDB7FF0" w14:textId="60365607" w:rsidR="00F76E4A" w:rsidRDefault="00F76E4A">
          <w:r>
            <w:rPr>
              <w:b/>
              <w:bCs/>
              <w:noProof/>
            </w:rPr>
            <w:fldChar w:fldCharType="end"/>
          </w:r>
        </w:p>
      </w:sdtContent>
    </w:sdt>
    <w:p w14:paraId="3677CA8C" w14:textId="77777777" w:rsidR="007D194C" w:rsidRDefault="007D194C">
      <w:pPr>
        <w:spacing w:line="200" w:lineRule="exact"/>
      </w:pPr>
    </w:p>
    <w:p w14:paraId="2CA224DE" w14:textId="77777777" w:rsidR="007D194C" w:rsidRDefault="007D194C">
      <w:pPr>
        <w:spacing w:line="200" w:lineRule="exact"/>
      </w:pPr>
    </w:p>
    <w:p w14:paraId="636D217A" w14:textId="77777777" w:rsidR="007D194C" w:rsidRDefault="007D194C">
      <w:pPr>
        <w:spacing w:before="4" w:line="280" w:lineRule="exact"/>
        <w:rPr>
          <w:sz w:val="28"/>
          <w:szCs w:val="28"/>
        </w:rPr>
      </w:pPr>
    </w:p>
    <w:p w14:paraId="7A32727A" w14:textId="77777777" w:rsidR="00963E27" w:rsidRDefault="00963E27" w:rsidP="00F76E4A">
      <w:pPr>
        <w:pStyle w:val="Heading1"/>
        <w:numPr>
          <w:ilvl w:val="0"/>
          <w:numId w:val="0"/>
        </w:numPr>
        <w:ind w:left="720" w:hanging="720"/>
        <w:rPr>
          <w:rFonts w:eastAsia="Arial"/>
        </w:rPr>
      </w:pPr>
    </w:p>
    <w:p w14:paraId="57A8D3CA" w14:textId="77777777" w:rsidR="00963E27" w:rsidRDefault="00963E27" w:rsidP="00F76E4A">
      <w:pPr>
        <w:pStyle w:val="Heading1"/>
        <w:numPr>
          <w:ilvl w:val="0"/>
          <w:numId w:val="0"/>
        </w:numPr>
        <w:ind w:left="720" w:hanging="720"/>
        <w:rPr>
          <w:rFonts w:eastAsia="Arial"/>
        </w:rPr>
      </w:pPr>
    </w:p>
    <w:p w14:paraId="18C01612" w14:textId="77777777" w:rsidR="00963E27" w:rsidRDefault="00963E27" w:rsidP="00963E27">
      <w:pPr>
        <w:pStyle w:val="Heading1"/>
        <w:numPr>
          <w:ilvl w:val="0"/>
          <w:numId w:val="0"/>
        </w:numPr>
        <w:rPr>
          <w:rFonts w:eastAsia="Arial"/>
        </w:rPr>
      </w:pPr>
    </w:p>
    <w:p w14:paraId="62209BE4" w14:textId="77777777" w:rsidR="00963E27" w:rsidRPr="00963E27" w:rsidRDefault="00963E27" w:rsidP="00963E27">
      <w:pPr>
        <w:rPr>
          <w:rFonts w:eastAsia="Arial"/>
        </w:rPr>
      </w:pPr>
    </w:p>
    <w:p w14:paraId="6CAA3470" w14:textId="2C74D29A" w:rsidR="007D194C" w:rsidRDefault="00CE1DEB" w:rsidP="00F76E4A">
      <w:pPr>
        <w:pStyle w:val="Heading1"/>
        <w:numPr>
          <w:ilvl w:val="0"/>
          <w:numId w:val="0"/>
        </w:numPr>
        <w:ind w:left="720" w:hanging="720"/>
        <w:rPr>
          <w:rFonts w:eastAsia="Arial"/>
        </w:rPr>
      </w:pPr>
      <w:bookmarkStart w:id="1" w:name="_Toc133650975"/>
      <w:r>
        <w:rPr>
          <w:rFonts w:eastAsia="Arial"/>
        </w:rPr>
        <w:lastRenderedPageBreak/>
        <w:t>1.</w:t>
      </w:r>
      <w:r>
        <w:rPr>
          <w:rFonts w:eastAsia="Arial"/>
          <w:spacing w:val="2"/>
        </w:rPr>
        <w:t xml:space="preserve"> </w:t>
      </w:r>
      <w:r>
        <w:rPr>
          <w:rFonts w:eastAsia="Arial"/>
        </w:rPr>
        <w:t>In</w:t>
      </w:r>
      <w:r>
        <w:rPr>
          <w:rFonts w:eastAsia="Arial"/>
          <w:spacing w:val="-1"/>
        </w:rPr>
        <w:t>t</w:t>
      </w:r>
      <w:r>
        <w:rPr>
          <w:rFonts w:eastAsia="Arial"/>
        </w:rPr>
        <w:t>r</w:t>
      </w:r>
      <w:r>
        <w:rPr>
          <w:rFonts w:eastAsia="Arial"/>
          <w:spacing w:val="2"/>
        </w:rPr>
        <w:t>o</w:t>
      </w:r>
      <w:r>
        <w:rPr>
          <w:rFonts w:eastAsia="Arial"/>
        </w:rPr>
        <w:t>d</w:t>
      </w:r>
      <w:r>
        <w:rPr>
          <w:rFonts w:eastAsia="Arial"/>
          <w:spacing w:val="-1"/>
        </w:rPr>
        <w:t>u</w:t>
      </w:r>
      <w:r>
        <w:rPr>
          <w:rFonts w:eastAsia="Arial"/>
          <w:spacing w:val="2"/>
        </w:rPr>
        <w:t>c</w:t>
      </w:r>
      <w:r>
        <w:rPr>
          <w:rFonts w:eastAsia="Arial"/>
        </w:rPr>
        <w:t>ti</w:t>
      </w:r>
      <w:r>
        <w:rPr>
          <w:rFonts w:eastAsia="Arial"/>
          <w:spacing w:val="1"/>
        </w:rPr>
        <w:t>o</w:t>
      </w:r>
      <w:r>
        <w:rPr>
          <w:rFonts w:eastAsia="Arial"/>
        </w:rPr>
        <w:t>n</w:t>
      </w:r>
      <w:bookmarkEnd w:id="1"/>
    </w:p>
    <w:p w14:paraId="58AA94D6" w14:textId="77777777" w:rsidR="007D194C" w:rsidRDefault="007D194C">
      <w:pPr>
        <w:spacing w:line="200" w:lineRule="exact"/>
      </w:pPr>
    </w:p>
    <w:p w14:paraId="215198BB" w14:textId="26A19E7C" w:rsidR="007D194C" w:rsidRDefault="00CE1DEB" w:rsidP="00F76E4A">
      <w:pPr>
        <w:pStyle w:val="Heading2"/>
        <w:numPr>
          <w:ilvl w:val="0"/>
          <w:numId w:val="0"/>
        </w:numPr>
        <w:rPr>
          <w:rFonts w:eastAsia="Arial"/>
        </w:rPr>
      </w:pPr>
      <w:bookmarkStart w:id="2" w:name="_Toc133650976"/>
      <w:r>
        <w:rPr>
          <w:rFonts w:eastAsia="Arial"/>
          <w:spacing w:val="1"/>
        </w:rPr>
        <w:t>1</w:t>
      </w:r>
      <w:r>
        <w:rPr>
          <w:rFonts w:eastAsia="Arial"/>
        </w:rPr>
        <w:t>.</w:t>
      </w:r>
      <w:r>
        <w:rPr>
          <w:rFonts w:eastAsia="Arial"/>
          <w:spacing w:val="1"/>
        </w:rPr>
        <w:t>1</w:t>
      </w:r>
      <w:r>
        <w:rPr>
          <w:rFonts w:eastAsia="Arial"/>
        </w:rPr>
        <w:t xml:space="preserve">. </w:t>
      </w:r>
      <w:r>
        <w:rPr>
          <w:rFonts w:eastAsia="Arial"/>
          <w:spacing w:val="13"/>
        </w:rPr>
        <w:t xml:space="preserve"> </w:t>
      </w:r>
      <w:r>
        <w:rPr>
          <w:rFonts w:eastAsia="Arial"/>
        </w:rPr>
        <w:t>Purpose</w:t>
      </w:r>
      <w:r>
        <w:rPr>
          <w:rFonts w:eastAsia="Arial"/>
          <w:spacing w:val="1"/>
        </w:rPr>
        <w:t xml:space="preserve"> </w:t>
      </w:r>
      <w:r>
        <w:rPr>
          <w:rFonts w:eastAsia="Arial"/>
        </w:rPr>
        <w:t>of D</w:t>
      </w:r>
      <w:r>
        <w:rPr>
          <w:rFonts w:eastAsia="Arial"/>
          <w:spacing w:val="-1"/>
        </w:rPr>
        <w:t>o</w:t>
      </w:r>
      <w:r>
        <w:rPr>
          <w:rFonts w:eastAsia="Arial"/>
          <w:spacing w:val="1"/>
        </w:rPr>
        <w:t>c</w:t>
      </w:r>
      <w:r>
        <w:rPr>
          <w:rFonts w:eastAsia="Arial"/>
        </w:rPr>
        <w:t>um</w:t>
      </w:r>
      <w:r>
        <w:rPr>
          <w:rFonts w:eastAsia="Arial"/>
          <w:spacing w:val="1"/>
        </w:rPr>
        <w:t>e</w:t>
      </w:r>
      <w:r>
        <w:rPr>
          <w:rFonts w:eastAsia="Arial"/>
          <w:spacing w:val="-3"/>
        </w:rPr>
        <w:t>n</w:t>
      </w:r>
      <w:r>
        <w:rPr>
          <w:rFonts w:eastAsia="Arial"/>
        </w:rPr>
        <w:t>t</w:t>
      </w:r>
      <w:bookmarkEnd w:id="2"/>
    </w:p>
    <w:p w14:paraId="525CFEBF" w14:textId="77777777" w:rsidR="007D194C" w:rsidRDefault="007D194C">
      <w:pPr>
        <w:spacing w:before="9" w:line="100" w:lineRule="exact"/>
        <w:rPr>
          <w:sz w:val="11"/>
          <w:szCs w:val="11"/>
        </w:rPr>
      </w:pPr>
    </w:p>
    <w:p w14:paraId="54A5C3CC" w14:textId="77777777" w:rsidR="009E0CC7" w:rsidRDefault="009E0CC7" w:rsidP="009E0CC7">
      <w:pPr>
        <w:pStyle w:val="NormalWeb"/>
        <w:spacing w:before="240" w:beforeAutospacing="0" w:after="240" w:afterAutospacing="0"/>
      </w:pPr>
      <w:r>
        <w:rPr>
          <w:rFonts w:ascii="Arial" w:eastAsia="Arial" w:hAnsi="Arial" w:cs="Arial"/>
          <w:i/>
        </w:rPr>
        <w:t xml:space="preserve">    </w:t>
      </w:r>
      <w:r>
        <w:rPr>
          <w:rFonts w:ascii="Arial" w:hAnsi="Arial" w:cs="Arial"/>
          <w:color w:val="000000"/>
        </w:rPr>
        <w:t>Automated Teller machines are a crucial part of people’s daily lives. It provides quick access to cash withdrawals and balance inquiries. Moreover, they make life easier by reducing human interaction, as the user is only interacting with the machine. </w:t>
      </w:r>
    </w:p>
    <w:p w14:paraId="76553DDA" w14:textId="77777777" w:rsidR="009E0CC7" w:rsidRDefault="009E0CC7" w:rsidP="009E0CC7">
      <w:pPr>
        <w:pStyle w:val="NormalWeb"/>
        <w:spacing w:before="240" w:beforeAutospacing="0" w:after="240" w:afterAutospacing="0"/>
      </w:pPr>
      <w:r>
        <w:rPr>
          <w:rFonts w:ascii="Arial" w:hAnsi="Arial" w:cs="Arial"/>
          <w:color w:val="000000"/>
        </w:rPr>
        <w:t>The SRS covers the whole system, all the functionality, requirements, constraints, etc. Every feature will be discussed in detail in the following sections. The SRS will be discussing the external interface and all the functional requirements along with functionality.</w:t>
      </w:r>
    </w:p>
    <w:p w14:paraId="4B0D3731" w14:textId="77777777" w:rsidR="00DC7768" w:rsidRDefault="00DC7768" w:rsidP="009E0CC7">
      <w:pPr>
        <w:pStyle w:val="NormalWeb"/>
        <w:spacing w:before="240" w:beforeAutospacing="0" w:after="240" w:afterAutospacing="0"/>
        <w:rPr>
          <w:rFonts w:ascii="Arial" w:hAnsi="Arial" w:cs="Arial"/>
          <w:color w:val="000000"/>
          <w:shd w:val="clear" w:color="auto" w:fill="FFFFFF"/>
        </w:rPr>
      </w:pPr>
    </w:p>
    <w:p w14:paraId="18CC6441" w14:textId="470FFA96" w:rsidR="009E0CC7" w:rsidRDefault="009E0CC7" w:rsidP="009E0CC7">
      <w:pPr>
        <w:pStyle w:val="NormalWeb"/>
        <w:spacing w:before="240" w:beforeAutospacing="0" w:after="240" w:afterAutospacing="0"/>
      </w:pPr>
      <w:r>
        <w:rPr>
          <w:rFonts w:ascii="Arial" w:hAnsi="Arial" w:cs="Arial"/>
          <w:color w:val="000000"/>
          <w:shd w:val="clear" w:color="auto" w:fill="FFFFFF"/>
        </w:rPr>
        <w:t xml:space="preserve">This SRS will create a framework for the development team and will help them clearly define what they need to develop. It will also lay groundwork not only for the development team but other teams such as quality assurance, operations, maintenance, </w:t>
      </w:r>
      <w:proofErr w:type="spellStart"/>
      <w:r>
        <w:rPr>
          <w:rFonts w:ascii="Arial" w:hAnsi="Arial" w:cs="Arial"/>
          <w:color w:val="000000"/>
          <w:shd w:val="clear" w:color="auto" w:fill="FFFFFF"/>
        </w:rPr>
        <w:t>etc.</w:t>
      </w:r>
      <w:r>
        <w:rPr>
          <w:rFonts w:ascii="Arial" w:hAnsi="Arial" w:cs="Arial"/>
          <w:color w:val="000000"/>
        </w:rPr>
        <w:t>This</w:t>
      </w:r>
      <w:proofErr w:type="spellEnd"/>
      <w:r>
        <w:rPr>
          <w:rFonts w:ascii="Arial" w:hAnsi="Arial" w:cs="Arial"/>
          <w:color w:val="000000"/>
        </w:rPr>
        <w:t xml:space="preserve"> will also act as a document for reference and/or proof.</w:t>
      </w:r>
    </w:p>
    <w:p w14:paraId="742ED44C" w14:textId="77777777" w:rsidR="007D194C" w:rsidRDefault="007D194C">
      <w:pPr>
        <w:ind w:left="140"/>
        <w:rPr>
          <w:rFonts w:ascii="Arial" w:eastAsia="Arial" w:hAnsi="Arial" w:cs="Arial"/>
        </w:rPr>
      </w:pPr>
    </w:p>
    <w:p w14:paraId="43935AC6" w14:textId="77777777" w:rsidR="007D194C" w:rsidRDefault="007D194C">
      <w:pPr>
        <w:spacing w:before="1" w:line="120" w:lineRule="exact"/>
        <w:rPr>
          <w:sz w:val="12"/>
          <w:szCs w:val="12"/>
        </w:rPr>
      </w:pPr>
    </w:p>
    <w:p w14:paraId="070E3ED1" w14:textId="0DADC23D" w:rsidR="007D194C" w:rsidRDefault="00CE1DEB" w:rsidP="00F76E4A">
      <w:pPr>
        <w:pStyle w:val="Heading2"/>
        <w:numPr>
          <w:ilvl w:val="0"/>
          <w:numId w:val="0"/>
        </w:numPr>
        <w:rPr>
          <w:rFonts w:eastAsia="Arial"/>
        </w:rPr>
      </w:pPr>
      <w:bookmarkStart w:id="3" w:name="_Toc133650977"/>
      <w:r>
        <w:rPr>
          <w:rFonts w:eastAsia="Arial"/>
          <w:spacing w:val="1"/>
        </w:rPr>
        <w:t>1</w:t>
      </w:r>
      <w:r>
        <w:rPr>
          <w:rFonts w:eastAsia="Arial"/>
        </w:rPr>
        <w:t>.</w:t>
      </w:r>
      <w:r>
        <w:rPr>
          <w:rFonts w:eastAsia="Arial"/>
          <w:spacing w:val="1"/>
        </w:rPr>
        <w:t>2</w:t>
      </w:r>
      <w:r>
        <w:rPr>
          <w:rFonts w:eastAsia="Arial"/>
        </w:rPr>
        <w:t>.  Intend</w:t>
      </w:r>
      <w:r>
        <w:rPr>
          <w:rFonts w:eastAsia="Arial"/>
          <w:spacing w:val="1"/>
        </w:rPr>
        <w:t>e</w:t>
      </w:r>
      <w:r>
        <w:rPr>
          <w:rFonts w:eastAsia="Arial"/>
        </w:rPr>
        <w:t>d Au</w:t>
      </w:r>
      <w:r>
        <w:rPr>
          <w:rFonts w:eastAsia="Arial"/>
          <w:spacing w:val="-1"/>
        </w:rPr>
        <w:t>d</w:t>
      </w:r>
      <w:r>
        <w:rPr>
          <w:rFonts w:eastAsia="Arial"/>
        </w:rPr>
        <w:t>i</w:t>
      </w:r>
      <w:r>
        <w:rPr>
          <w:rFonts w:eastAsia="Arial"/>
          <w:spacing w:val="1"/>
        </w:rPr>
        <w:t>e</w:t>
      </w:r>
      <w:r>
        <w:rPr>
          <w:rFonts w:eastAsia="Arial"/>
        </w:rPr>
        <w:t>nce</w:t>
      </w:r>
      <w:bookmarkEnd w:id="3"/>
    </w:p>
    <w:p w14:paraId="488C8615" w14:textId="77777777" w:rsidR="007D194C" w:rsidRPr="004F4CED" w:rsidRDefault="007D194C">
      <w:pPr>
        <w:spacing w:before="9" w:line="100" w:lineRule="exact"/>
        <w:rPr>
          <w:sz w:val="24"/>
          <w:szCs w:val="24"/>
        </w:rPr>
      </w:pPr>
    </w:p>
    <w:p w14:paraId="5200A945" w14:textId="77777777" w:rsidR="009E0CC7" w:rsidRPr="004F4CED" w:rsidRDefault="009E0CC7" w:rsidP="009E0CC7">
      <w:pPr>
        <w:pStyle w:val="NormalWeb"/>
        <w:spacing w:before="0" w:beforeAutospacing="0" w:after="0" w:afterAutospacing="0"/>
      </w:pPr>
      <w:r w:rsidRPr="004F4CED">
        <w:rPr>
          <w:rFonts w:ascii="Arial" w:hAnsi="Arial" w:cs="Arial"/>
          <w:color w:val="000000"/>
        </w:rPr>
        <w:t>There is a specific audience that should read this SRS, the developer (who would build the whole system), the tester (who would test the system through test cases and pre-developed puts of that system), the system owner (who checks the system if its sound against the requirements that has been elicited). On the other hand, the marketing team or the advertising team will not read the whole SRS; they would skim the idea of the product, features, quality, and what’s new in this software and thus market the software such that it hits the target audience. Lastly, the designer would read the entire document line by line and would make sure that he doesn’t miss one single bit of detail since he must design accordingly. </w:t>
      </w:r>
    </w:p>
    <w:p w14:paraId="7E6AAD81" w14:textId="77777777" w:rsidR="009E0CC7" w:rsidRPr="004F4CED" w:rsidRDefault="009E0CC7" w:rsidP="009E0CC7">
      <w:pPr>
        <w:pStyle w:val="NormalWeb"/>
        <w:spacing w:before="0" w:beforeAutospacing="0" w:after="0" w:afterAutospacing="0"/>
      </w:pPr>
      <w:r w:rsidRPr="004F4CED">
        <w:rPr>
          <w:rFonts w:ascii="Arial" w:hAnsi="Arial" w:cs="Arial"/>
          <w:color w:val="000000"/>
        </w:rPr>
        <w:t xml:space="preserve">The following document should be read in a simple way heading to heading in a linear flow.  </w:t>
      </w:r>
    </w:p>
    <w:p w14:paraId="5D8F2E37" w14:textId="77777777" w:rsidR="007D194C" w:rsidRDefault="007D194C">
      <w:pPr>
        <w:ind w:left="140"/>
        <w:rPr>
          <w:rFonts w:ascii="Arial" w:eastAsia="Arial" w:hAnsi="Arial" w:cs="Arial"/>
        </w:rPr>
      </w:pPr>
    </w:p>
    <w:p w14:paraId="58ECD3AA" w14:textId="77777777" w:rsidR="007D194C" w:rsidRDefault="007D194C">
      <w:pPr>
        <w:spacing w:before="1" w:line="120" w:lineRule="exact"/>
        <w:rPr>
          <w:sz w:val="12"/>
          <w:szCs w:val="12"/>
        </w:rPr>
      </w:pPr>
    </w:p>
    <w:p w14:paraId="1080F8E0" w14:textId="7E85CD4F" w:rsidR="007D194C" w:rsidRDefault="00CE1DEB" w:rsidP="00F76E4A">
      <w:pPr>
        <w:pStyle w:val="Heading2"/>
        <w:numPr>
          <w:ilvl w:val="0"/>
          <w:numId w:val="0"/>
        </w:numPr>
        <w:rPr>
          <w:rFonts w:eastAsia="Arial"/>
        </w:rPr>
      </w:pPr>
      <w:bookmarkStart w:id="4" w:name="_Toc133650978"/>
      <w:r>
        <w:rPr>
          <w:rFonts w:eastAsia="Arial"/>
          <w:spacing w:val="1"/>
        </w:rPr>
        <w:t>1</w:t>
      </w:r>
      <w:r>
        <w:rPr>
          <w:rFonts w:eastAsia="Arial"/>
        </w:rPr>
        <w:t xml:space="preserve">.3 </w:t>
      </w:r>
      <w:r>
        <w:rPr>
          <w:rFonts w:eastAsia="Arial"/>
          <w:spacing w:val="56"/>
        </w:rPr>
        <w:t xml:space="preserve"> </w:t>
      </w:r>
      <w:r>
        <w:rPr>
          <w:rFonts w:eastAsia="Arial"/>
        </w:rPr>
        <w:t>Definition of Ter</w:t>
      </w:r>
      <w:r>
        <w:rPr>
          <w:rFonts w:eastAsia="Arial"/>
          <w:spacing w:val="-2"/>
        </w:rPr>
        <w:t>m</w:t>
      </w:r>
      <w:r>
        <w:rPr>
          <w:rFonts w:eastAsia="Arial"/>
          <w:spacing w:val="-1"/>
        </w:rPr>
        <w:t>s</w:t>
      </w:r>
      <w:r>
        <w:rPr>
          <w:rFonts w:eastAsia="Arial"/>
        </w:rPr>
        <w:t>,</w:t>
      </w:r>
      <w:r>
        <w:rPr>
          <w:rFonts w:eastAsia="Arial"/>
          <w:spacing w:val="3"/>
        </w:rPr>
        <w:t xml:space="preserve"> </w:t>
      </w:r>
      <w:r>
        <w:rPr>
          <w:rFonts w:eastAsia="Arial"/>
          <w:spacing w:val="-8"/>
        </w:rPr>
        <w:t>A</w:t>
      </w:r>
      <w:r>
        <w:rPr>
          <w:rFonts w:eastAsia="Arial"/>
          <w:spacing w:val="1"/>
        </w:rPr>
        <w:t>c</w:t>
      </w:r>
      <w:r>
        <w:rPr>
          <w:rFonts w:eastAsia="Arial"/>
        </w:rPr>
        <w:t>r</w:t>
      </w:r>
      <w:r>
        <w:rPr>
          <w:rFonts w:eastAsia="Arial"/>
          <w:spacing w:val="2"/>
        </w:rPr>
        <w:t>on</w:t>
      </w:r>
      <w:r>
        <w:rPr>
          <w:rFonts w:eastAsia="Arial"/>
          <w:spacing w:val="-4"/>
        </w:rPr>
        <w:t>y</w:t>
      </w:r>
      <w:r>
        <w:rPr>
          <w:rFonts w:eastAsia="Arial"/>
        </w:rPr>
        <w:t>ms</w:t>
      </w:r>
      <w:r>
        <w:rPr>
          <w:rFonts w:eastAsia="Arial"/>
          <w:spacing w:val="1"/>
        </w:rPr>
        <w:t xml:space="preserve"> a</w:t>
      </w:r>
      <w:r>
        <w:rPr>
          <w:rFonts w:eastAsia="Arial"/>
        </w:rPr>
        <w:t>nd</w:t>
      </w:r>
      <w:r>
        <w:rPr>
          <w:rFonts w:eastAsia="Arial"/>
          <w:spacing w:val="2"/>
        </w:rPr>
        <w:t xml:space="preserve"> </w:t>
      </w:r>
      <w:r>
        <w:rPr>
          <w:rFonts w:eastAsia="Arial"/>
          <w:spacing w:val="-5"/>
        </w:rPr>
        <w:t>A</w:t>
      </w:r>
      <w:r>
        <w:rPr>
          <w:rFonts w:eastAsia="Arial"/>
        </w:rPr>
        <w:t>bb</w:t>
      </w:r>
      <w:r>
        <w:rPr>
          <w:rFonts w:eastAsia="Arial"/>
          <w:spacing w:val="2"/>
        </w:rPr>
        <w:t>r</w:t>
      </w:r>
      <w:r>
        <w:rPr>
          <w:rFonts w:eastAsia="Arial"/>
          <w:spacing w:val="1"/>
        </w:rPr>
        <w:t>e</w:t>
      </w:r>
      <w:r>
        <w:rPr>
          <w:rFonts w:eastAsia="Arial"/>
          <w:spacing w:val="-4"/>
        </w:rPr>
        <w:t>v</w:t>
      </w:r>
      <w:r>
        <w:rPr>
          <w:rFonts w:eastAsia="Arial"/>
        </w:rPr>
        <w:t>i</w:t>
      </w:r>
      <w:r>
        <w:rPr>
          <w:rFonts w:eastAsia="Arial"/>
          <w:spacing w:val="1"/>
        </w:rPr>
        <w:t>a</w:t>
      </w:r>
      <w:r>
        <w:rPr>
          <w:rFonts w:eastAsia="Arial"/>
        </w:rPr>
        <w:t>tions</w:t>
      </w:r>
      <w:bookmarkEnd w:id="4"/>
    </w:p>
    <w:p w14:paraId="3ED8743B" w14:textId="77777777" w:rsidR="007D194C" w:rsidRDefault="007D194C">
      <w:pPr>
        <w:spacing w:before="2" w:line="220" w:lineRule="exact"/>
        <w:ind w:left="140" w:right="196"/>
        <w:rPr>
          <w:rFonts w:ascii="Arial" w:eastAsia="Arial" w:hAnsi="Arial" w:cs="Arial"/>
        </w:rPr>
      </w:pPr>
    </w:p>
    <w:tbl>
      <w:tblPr>
        <w:tblW w:w="0" w:type="auto"/>
        <w:tblInd w:w="624" w:type="dxa"/>
        <w:tblLayout w:type="fixed"/>
        <w:tblCellMar>
          <w:left w:w="0" w:type="dxa"/>
          <w:right w:w="0" w:type="dxa"/>
        </w:tblCellMar>
        <w:tblLook w:val="01E0" w:firstRow="1" w:lastRow="1" w:firstColumn="1" w:lastColumn="1" w:noHBand="0" w:noVBand="0"/>
      </w:tblPr>
      <w:tblGrid>
        <w:gridCol w:w="2462"/>
        <w:gridCol w:w="6347"/>
      </w:tblGrid>
      <w:tr w:rsidR="007D194C" w14:paraId="5DA11B1F" w14:textId="77777777" w:rsidTr="004F4CED">
        <w:trPr>
          <w:trHeight w:hRule="exact" w:val="538"/>
        </w:trPr>
        <w:tc>
          <w:tcPr>
            <w:tcW w:w="2462" w:type="dxa"/>
            <w:tcBorders>
              <w:top w:val="single" w:sz="8" w:space="0" w:color="C0C0C0"/>
              <w:left w:val="single" w:sz="8" w:space="0" w:color="C0C0C0"/>
              <w:bottom w:val="single" w:sz="8" w:space="0" w:color="C0C0C0"/>
              <w:right w:val="single" w:sz="8" w:space="0" w:color="C0C0C0"/>
            </w:tcBorders>
            <w:shd w:val="clear" w:color="auto" w:fill="8B8B8B"/>
          </w:tcPr>
          <w:p w14:paraId="10EFC085" w14:textId="77777777" w:rsidR="007D194C" w:rsidRDefault="00CE1DEB">
            <w:pPr>
              <w:spacing w:line="200" w:lineRule="exact"/>
              <w:ind w:left="97"/>
              <w:rPr>
                <w:rFonts w:ascii="Arial" w:eastAsia="Arial" w:hAnsi="Arial" w:cs="Arial"/>
              </w:rPr>
            </w:pPr>
            <w:r>
              <w:rPr>
                <w:rFonts w:ascii="Arial" w:eastAsia="Arial" w:hAnsi="Arial" w:cs="Arial"/>
                <w:b/>
                <w:i/>
              </w:rPr>
              <w:t>Te</w:t>
            </w:r>
            <w:r>
              <w:rPr>
                <w:rFonts w:ascii="Arial" w:eastAsia="Arial" w:hAnsi="Arial" w:cs="Arial"/>
                <w:b/>
                <w:i/>
                <w:spacing w:val="-1"/>
              </w:rPr>
              <w:t>r</w:t>
            </w:r>
            <w:r>
              <w:rPr>
                <w:rFonts w:ascii="Arial" w:eastAsia="Arial" w:hAnsi="Arial" w:cs="Arial"/>
                <w:b/>
                <w:i/>
              </w:rPr>
              <w:t>m</w:t>
            </w:r>
          </w:p>
        </w:tc>
        <w:tc>
          <w:tcPr>
            <w:tcW w:w="6347" w:type="dxa"/>
            <w:tcBorders>
              <w:top w:val="single" w:sz="8" w:space="0" w:color="C0C0C0"/>
              <w:left w:val="single" w:sz="8" w:space="0" w:color="C0C0C0"/>
              <w:bottom w:val="single" w:sz="8" w:space="0" w:color="C0C0C0"/>
              <w:right w:val="single" w:sz="8" w:space="0" w:color="C0C0C0"/>
            </w:tcBorders>
            <w:shd w:val="clear" w:color="auto" w:fill="8B8B8B"/>
          </w:tcPr>
          <w:p w14:paraId="58B973EC" w14:textId="77777777" w:rsidR="007D194C" w:rsidRDefault="00CE1DEB">
            <w:pPr>
              <w:spacing w:line="200" w:lineRule="exact"/>
              <w:ind w:left="97"/>
              <w:rPr>
                <w:rFonts w:ascii="Arial" w:eastAsia="Arial" w:hAnsi="Arial" w:cs="Arial"/>
              </w:rPr>
            </w:pPr>
            <w:r>
              <w:rPr>
                <w:rFonts w:ascii="Arial" w:eastAsia="Arial" w:hAnsi="Arial" w:cs="Arial"/>
                <w:b/>
                <w:i/>
              </w:rPr>
              <w:t>Des</w:t>
            </w:r>
            <w:r>
              <w:rPr>
                <w:rFonts w:ascii="Arial" w:eastAsia="Arial" w:hAnsi="Arial" w:cs="Arial"/>
                <w:b/>
                <w:i/>
                <w:spacing w:val="1"/>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7D194C" w14:paraId="10F169BA"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089A4DCE" w14:textId="77777777" w:rsidR="007D194C" w:rsidRDefault="004F4CED" w:rsidP="004F4CED">
            <w:pPr>
              <w:spacing w:line="200" w:lineRule="exact"/>
              <w:rPr>
                <w:rFonts w:ascii="Arial" w:eastAsia="Arial" w:hAnsi="Arial" w:cs="Arial"/>
              </w:rPr>
            </w:pPr>
            <w:r>
              <w:rPr>
                <w:rFonts w:ascii="Arial" w:hAnsi="Arial" w:cs="Arial"/>
                <w:b/>
                <w:bCs/>
                <w:color w:val="000000"/>
              </w:rPr>
              <w:t>KID</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22A78DA3" w14:textId="77777777" w:rsidR="007D194C" w:rsidRDefault="004F4CED" w:rsidP="004F4CED">
            <w:pPr>
              <w:spacing w:line="200" w:lineRule="exact"/>
              <w:rPr>
                <w:rFonts w:ascii="Arial" w:eastAsia="Arial" w:hAnsi="Arial" w:cs="Arial"/>
              </w:rPr>
            </w:pPr>
            <w:r>
              <w:rPr>
                <w:rFonts w:ascii="Arial" w:hAnsi="Arial" w:cs="Arial"/>
                <w:color w:val="000000"/>
              </w:rPr>
              <w:t>Key Information Document</w:t>
            </w:r>
          </w:p>
        </w:tc>
      </w:tr>
      <w:tr w:rsidR="007D194C" w14:paraId="33A44F73"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1871D14D" w14:textId="77777777" w:rsidR="007D194C" w:rsidRDefault="004F4CED" w:rsidP="004F4CED">
            <w:pPr>
              <w:spacing w:line="200" w:lineRule="exact"/>
              <w:rPr>
                <w:rFonts w:ascii="Arial" w:eastAsia="Arial" w:hAnsi="Arial" w:cs="Arial"/>
              </w:rPr>
            </w:pPr>
            <w:r>
              <w:rPr>
                <w:rFonts w:ascii="Arial" w:hAnsi="Arial" w:cs="Arial"/>
                <w:b/>
                <w:bCs/>
                <w:color w:val="000000"/>
              </w:rPr>
              <w:t>BA</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61772A72" w14:textId="77777777" w:rsidR="007D194C" w:rsidRDefault="004F4CED" w:rsidP="004F4CED">
            <w:pPr>
              <w:spacing w:line="200" w:lineRule="exact"/>
              <w:rPr>
                <w:rFonts w:ascii="Arial" w:eastAsia="Arial" w:hAnsi="Arial" w:cs="Arial"/>
              </w:rPr>
            </w:pPr>
            <w:r>
              <w:rPr>
                <w:rFonts w:ascii="Arial" w:hAnsi="Arial" w:cs="Arial"/>
                <w:color w:val="000000"/>
              </w:rPr>
              <w:t>Business analyst</w:t>
            </w:r>
          </w:p>
        </w:tc>
      </w:tr>
      <w:tr w:rsidR="007D194C" w14:paraId="74923B95"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4188C82B" w14:textId="77777777" w:rsidR="007D194C" w:rsidRDefault="004F4CED">
            <w:r>
              <w:rPr>
                <w:rFonts w:ascii="Arial" w:hAnsi="Arial" w:cs="Arial"/>
                <w:b/>
                <w:bCs/>
                <w:color w:val="000000"/>
              </w:rPr>
              <w:t>OTP</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3773E7D9" w14:textId="77777777" w:rsidR="007D194C" w:rsidRDefault="004F4CED">
            <w:r>
              <w:rPr>
                <w:rFonts w:ascii="Arial" w:hAnsi="Arial" w:cs="Arial"/>
                <w:color w:val="000000"/>
              </w:rPr>
              <w:t>One Time Password</w:t>
            </w:r>
          </w:p>
        </w:tc>
      </w:tr>
      <w:tr w:rsidR="007D194C" w14:paraId="4355E595"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2904B579" w14:textId="77777777" w:rsidR="007D194C" w:rsidRDefault="004F4CED">
            <w:r>
              <w:rPr>
                <w:rFonts w:ascii="Arial" w:hAnsi="Arial" w:cs="Arial"/>
                <w:b/>
                <w:bCs/>
                <w:color w:val="000000"/>
              </w:rPr>
              <w:t>PIN</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34B29DA0" w14:textId="77777777" w:rsidR="007D194C" w:rsidRDefault="004F4CED">
            <w:r>
              <w:rPr>
                <w:rFonts w:ascii="Arial" w:hAnsi="Arial" w:cs="Arial"/>
                <w:color w:val="000000"/>
              </w:rPr>
              <w:t>Personal Identification Number</w:t>
            </w:r>
          </w:p>
        </w:tc>
      </w:tr>
      <w:tr w:rsidR="007D194C" w14:paraId="6A588BBE"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51555287" w14:textId="77777777" w:rsidR="007D194C" w:rsidRDefault="004F4CED">
            <w:r>
              <w:rPr>
                <w:rFonts w:ascii="Arial" w:hAnsi="Arial" w:cs="Arial"/>
                <w:b/>
                <w:bCs/>
                <w:color w:val="000000"/>
              </w:rPr>
              <w:t>ATM</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514BF73C" w14:textId="77777777" w:rsidR="007D194C" w:rsidRDefault="004F4CED">
            <w:r>
              <w:rPr>
                <w:rFonts w:ascii="Arial" w:hAnsi="Arial" w:cs="Arial"/>
                <w:color w:val="000000"/>
              </w:rPr>
              <w:t>Automated Teller Machine</w:t>
            </w:r>
          </w:p>
        </w:tc>
      </w:tr>
      <w:tr w:rsidR="007D194C" w14:paraId="6D639E20" w14:textId="77777777" w:rsidTr="004F4CED">
        <w:trPr>
          <w:trHeight w:hRule="exact" w:val="324"/>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61F5D4C8" w14:textId="77777777" w:rsidR="007D194C" w:rsidRDefault="004F4CED">
            <w:r>
              <w:rPr>
                <w:rFonts w:ascii="Arial" w:hAnsi="Arial" w:cs="Arial"/>
                <w:b/>
                <w:bCs/>
                <w:color w:val="000000"/>
              </w:rPr>
              <w:lastRenderedPageBreak/>
              <w:t>JDK</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2EF0F7EA" w14:textId="77777777" w:rsidR="007D194C" w:rsidRDefault="004F4CED">
            <w:r>
              <w:rPr>
                <w:rFonts w:ascii="Arial" w:hAnsi="Arial" w:cs="Arial"/>
                <w:color w:val="000000"/>
              </w:rPr>
              <w:t>Java Development Kit</w:t>
            </w:r>
          </w:p>
        </w:tc>
      </w:tr>
      <w:tr w:rsidR="007D194C" w14:paraId="5CDA9BD3"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21B634D4" w14:textId="77777777" w:rsidR="007D194C" w:rsidRDefault="004F4CED">
            <w:r>
              <w:rPr>
                <w:rFonts w:ascii="Arial" w:hAnsi="Arial" w:cs="Arial"/>
                <w:b/>
                <w:bCs/>
                <w:color w:val="000000"/>
              </w:rPr>
              <w:t>FTP</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66155E96" w14:textId="77777777" w:rsidR="007D194C" w:rsidRDefault="004F4CED">
            <w:r>
              <w:rPr>
                <w:rFonts w:ascii="Arial" w:hAnsi="Arial" w:cs="Arial"/>
                <w:color w:val="000000"/>
              </w:rPr>
              <w:t>File Transfer Protocol</w:t>
            </w:r>
          </w:p>
        </w:tc>
      </w:tr>
      <w:tr w:rsidR="007D194C" w14:paraId="685311E5"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4998C6BE" w14:textId="77777777" w:rsidR="007D194C" w:rsidRDefault="004F4CED">
            <w:r>
              <w:rPr>
                <w:rFonts w:ascii="Arial" w:hAnsi="Arial" w:cs="Arial"/>
                <w:b/>
                <w:bCs/>
                <w:color w:val="000000"/>
              </w:rPr>
              <w:t>GSM</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050D3FBE" w14:textId="77777777" w:rsidR="007D194C" w:rsidRDefault="004F4CED">
            <w:r>
              <w:rPr>
                <w:rFonts w:ascii="Arial" w:hAnsi="Arial" w:cs="Arial"/>
                <w:color w:val="000000"/>
              </w:rPr>
              <w:t>Global System for Mobile communications</w:t>
            </w:r>
          </w:p>
        </w:tc>
      </w:tr>
    </w:tbl>
    <w:p w14:paraId="3B7B6202" w14:textId="77777777" w:rsidR="004F4CED" w:rsidRDefault="004F4CED" w:rsidP="00565495">
      <w:pPr>
        <w:spacing w:before="94"/>
        <w:rPr>
          <w:rFonts w:ascii="Arial" w:eastAsia="Arial" w:hAnsi="Arial" w:cs="Arial"/>
          <w:b/>
          <w:i/>
          <w:spacing w:val="1"/>
          <w:sz w:val="24"/>
          <w:szCs w:val="24"/>
        </w:rPr>
      </w:pPr>
    </w:p>
    <w:p w14:paraId="076BAB97" w14:textId="77777777" w:rsidR="004F4CED" w:rsidRDefault="004F4CED">
      <w:pPr>
        <w:spacing w:before="94"/>
        <w:ind w:left="140"/>
        <w:rPr>
          <w:rFonts w:ascii="Arial" w:eastAsia="Arial" w:hAnsi="Arial" w:cs="Arial"/>
          <w:b/>
          <w:i/>
          <w:spacing w:val="1"/>
          <w:sz w:val="24"/>
          <w:szCs w:val="24"/>
        </w:rPr>
      </w:pPr>
    </w:p>
    <w:p w14:paraId="7CDD69E4" w14:textId="77777777" w:rsidR="00F76E4A" w:rsidRDefault="00F76E4A">
      <w:pPr>
        <w:spacing w:before="94"/>
        <w:ind w:left="140"/>
        <w:rPr>
          <w:rFonts w:ascii="Arial" w:eastAsia="Arial" w:hAnsi="Arial" w:cs="Arial"/>
          <w:b/>
          <w:i/>
          <w:spacing w:val="1"/>
          <w:sz w:val="24"/>
          <w:szCs w:val="24"/>
        </w:rPr>
      </w:pPr>
    </w:p>
    <w:p w14:paraId="5087F054" w14:textId="77777777" w:rsidR="00F76E4A" w:rsidRDefault="00F76E4A">
      <w:pPr>
        <w:spacing w:before="94"/>
        <w:ind w:left="140"/>
        <w:rPr>
          <w:rFonts w:ascii="Arial" w:eastAsia="Arial" w:hAnsi="Arial" w:cs="Arial"/>
          <w:b/>
          <w:i/>
          <w:spacing w:val="1"/>
          <w:sz w:val="24"/>
          <w:szCs w:val="24"/>
        </w:rPr>
      </w:pPr>
    </w:p>
    <w:p w14:paraId="61CC6A41" w14:textId="77777777" w:rsidR="00F76E4A" w:rsidRDefault="00F76E4A">
      <w:pPr>
        <w:spacing w:before="94"/>
        <w:ind w:left="140"/>
        <w:rPr>
          <w:rFonts w:ascii="Arial" w:eastAsia="Arial" w:hAnsi="Arial" w:cs="Arial"/>
          <w:b/>
          <w:i/>
          <w:spacing w:val="1"/>
          <w:sz w:val="24"/>
          <w:szCs w:val="24"/>
        </w:rPr>
      </w:pPr>
    </w:p>
    <w:p w14:paraId="1824D5CE" w14:textId="77777777" w:rsidR="00F76E4A" w:rsidRDefault="00F76E4A">
      <w:pPr>
        <w:spacing w:before="94"/>
        <w:ind w:left="140"/>
        <w:rPr>
          <w:rFonts w:ascii="Arial" w:eastAsia="Arial" w:hAnsi="Arial" w:cs="Arial"/>
          <w:b/>
          <w:i/>
          <w:spacing w:val="1"/>
          <w:sz w:val="24"/>
          <w:szCs w:val="24"/>
        </w:rPr>
      </w:pPr>
    </w:p>
    <w:p w14:paraId="03EA488C" w14:textId="77777777" w:rsidR="00F76E4A" w:rsidRDefault="00F76E4A">
      <w:pPr>
        <w:spacing w:before="94"/>
        <w:ind w:left="140"/>
        <w:rPr>
          <w:rFonts w:ascii="Arial" w:eastAsia="Arial" w:hAnsi="Arial" w:cs="Arial"/>
          <w:b/>
          <w:i/>
          <w:spacing w:val="1"/>
          <w:sz w:val="24"/>
          <w:szCs w:val="24"/>
        </w:rPr>
      </w:pPr>
    </w:p>
    <w:p w14:paraId="387270D8" w14:textId="77777777" w:rsidR="00F76E4A" w:rsidRDefault="00F76E4A">
      <w:pPr>
        <w:spacing w:before="94"/>
        <w:ind w:left="140"/>
        <w:rPr>
          <w:rFonts w:ascii="Arial" w:eastAsia="Arial" w:hAnsi="Arial" w:cs="Arial"/>
          <w:b/>
          <w:i/>
          <w:spacing w:val="1"/>
          <w:sz w:val="24"/>
          <w:szCs w:val="24"/>
        </w:rPr>
      </w:pPr>
    </w:p>
    <w:p w14:paraId="10EC9E87" w14:textId="77777777" w:rsidR="00F76E4A" w:rsidRDefault="00F76E4A">
      <w:pPr>
        <w:spacing w:before="94"/>
        <w:ind w:left="140"/>
        <w:rPr>
          <w:rFonts w:ascii="Arial" w:eastAsia="Arial" w:hAnsi="Arial" w:cs="Arial"/>
          <w:b/>
          <w:i/>
          <w:spacing w:val="1"/>
          <w:sz w:val="24"/>
          <w:szCs w:val="24"/>
        </w:rPr>
      </w:pPr>
    </w:p>
    <w:p w14:paraId="36CAB920" w14:textId="77777777" w:rsidR="00F76E4A" w:rsidRDefault="00F76E4A">
      <w:pPr>
        <w:spacing w:before="94"/>
        <w:ind w:left="140"/>
        <w:rPr>
          <w:rFonts w:ascii="Arial" w:eastAsia="Arial" w:hAnsi="Arial" w:cs="Arial"/>
          <w:b/>
          <w:i/>
          <w:spacing w:val="1"/>
          <w:sz w:val="24"/>
          <w:szCs w:val="24"/>
        </w:rPr>
      </w:pPr>
    </w:p>
    <w:p w14:paraId="45921B3B" w14:textId="77777777" w:rsidR="00F76E4A" w:rsidRDefault="00F76E4A">
      <w:pPr>
        <w:spacing w:before="94"/>
        <w:ind w:left="140"/>
        <w:rPr>
          <w:rFonts w:ascii="Arial" w:eastAsia="Arial" w:hAnsi="Arial" w:cs="Arial"/>
          <w:b/>
          <w:i/>
          <w:spacing w:val="1"/>
          <w:sz w:val="24"/>
          <w:szCs w:val="24"/>
        </w:rPr>
      </w:pPr>
    </w:p>
    <w:p w14:paraId="4C71D446" w14:textId="77777777" w:rsidR="00F76E4A" w:rsidRDefault="00F76E4A">
      <w:pPr>
        <w:spacing w:before="94"/>
        <w:ind w:left="140"/>
        <w:rPr>
          <w:rFonts w:ascii="Arial" w:eastAsia="Arial" w:hAnsi="Arial" w:cs="Arial"/>
          <w:b/>
          <w:i/>
          <w:spacing w:val="1"/>
          <w:sz w:val="24"/>
          <w:szCs w:val="24"/>
        </w:rPr>
      </w:pPr>
    </w:p>
    <w:p w14:paraId="2602E4DC" w14:textId="77777777" w:rsidR="00F76E4A" w:rsidRDefault="00F76E4A">
      <w:pPr>
        <w:spacing w:before="94"/>
        <w:ind w:left="140"/>
        <w:rPr>
          <w:rFonts w:ascii="Arial" w:eastAsia="Arial" w:hAnsi="Arial" w:cs="Arial"/>
          <w:b/>
          <w:i/>
          <w:spacing w:val="1"/>
          <w:sz w:val="24"/>
          <w:szCs w:val="24"/>
        </w:rPr>
      </w:pPr>
    </w:p>
    <w:p w14:paraId="5A6EA98D" w14:textId="77777777" w:rsidR="00F76E4A" w:rsidRDefault="00F76E4A">
      <w:pPr>
        <w:spacing w:before="94"/>
        <w:ind w:left="140"/>
        <w:rPr>
          <w:rFonts w:ascii="Arial" w:eastAsia="Arial" w:hAnsi="Arial" w:cs="Arial"/>
          <w:b/>
          <w:i/>
          <w:spacing w:val="1"/>
          <w:sz w:val="24"/>
          <w:szCs w:val="24"/>
        </w:rPr>
      </w:pPr>
    </w:p>
    <w:p w14:paraId="4DA44839" w14:textId="77777777" w:rsidR="00F76E4A" w:rsidRDefault="00F76E4A">
      <w:pPr>
        <w:spacing w:before="94"/>
        <w:ind w:left="140"/>
        <w:rPr>
          <w:rFonts w:ascii="Arial" w:eastAsia="Arial" w:hAnsi="Arial" w:cs="Arial"/>
          <w:b/>
          <w:i/>
          <w:spacing w:val="1"/>
          <w:sz w:val="24"/>
          <w:szCs w:val="24"/>
        </w:rPr>
      </w:pPr>
    </w:p>
    <w:p w14:paraId="68C61193" w14:textId="6EA1FDC3" w:rsidR="00F76E4A" w:rsidRDefault="00F76E4A" w:rsidP="00F76E4A">
      <w:pPr>
        <w:spacing w:before="94"/>
        <w:rPr>
          <w:rFonts w:ascii="Arial" w:eastAsia="Arial" w:hAnsi="Arial" w:cs="Arial"/>
          <w:b/>
          <w:i/>
          <w:spacing w:val="1"/>
          <w:sz w:val="24"/>
          <w:szCs w:val="24"/>
        </w:rPr>
      </w:pPr>
    </w:p>
    <w:p w14:paraId="48A2708F" w14:textId="5581791D" w:rsidR="007D194C" w:rsidRDefault="00CE1DEB" w:rsidP="00F76E4A">
      <w:pPr>
        <w:pStyle w:val="Heading2"/>
        <w:numPr>
          <w:ilvl w:val="0"/>
          <w:numId w:val="0"/>
        </w:numPr>
        <w:rPr>
          <w:rFonts w:eastAsia="Arial"/>
        </w:rPr>
      </w:pPr>
      <w:bookmarkStart w:id="5" w:name="_Toc133650979"/>
      <w:r>
        <w:rPr>
          <w:rFonts w:eastAsia="Arial"/>
          <w:spacing w:val="1"/>
        </w:rPr>
        <w:t>1</w:t>
      </w:r>
      <w:r>
        <w:rPr>
          <w:rFonts w:eastAsia="Arial"/>
        </w:rPr>
        <w:t xml:space="preserve">.4 </w:t>
      </w:r>
      <w:r>
        <w:rPr>
          <w:rFonts w:eastAsia="Arial"/>
          <w:spacing w:val="58"/>
        </w:rPr>
        <w:t xml:space="preserve"> </w:t>
      </w:r>
      <w:r>
        <w:rPr>
          <w:rFonts w:eastAsia="Arial"/>
        </w:rPr>
        <w:t>D</w:t>
      </w:r>
      <w:r>
        <w:rPr>
          <w:rFonts w:eastAsia="Arial"/>
          <w:spacing w:val="-1"/>
        </w:rPr>
        <w:t>o</w:t>
      </w:r>
      <w:r>
        <w:rPr>
          <w:rFonts w:eastAsia="Arial"/>
          <w:spacing w:val="1"/>
        </w:rPr>
        <w:t>c</w:t>
      </w:r>
      <w:r>
        <w:rPr>
          <w:rFonts w:eastAsia="Arial"/>
        </w:rPr>
        <w:t>um</w:t>
      </w:r>
      <w:r>
        <w:rPr>
          <w:rFonts w:eastAsia="Arial"/>
          <w:spacing w:val="1"/>
        </w:rPr>
        <w:t>e</w:t>
      </w:r>
      <w:r>
        <w:rPr>
          <w:rFonts w:eastAsia="Arial"/>
        </w:rPr>
        <w:t>nt</w:t>
      </w:r>
      <w:r>
        <w:rPr>
          <w:rFonts w:eastAsia="Arial"/>
          <w:spacing w:val="-1"/>
        </w:rPr>
        <w:t xml:space="preserve"> </w:t>
      </w:r>
      <w:r>
        <w:rPr>
          <w:rFonts w:eastAsia="Arial"/>
        </w:rPr>
        <w:t>Conv</w:t>
      </w:r>
      <w:r>
        <w:rPr>
          <w:rFonts w:eastAsia="Arial"/>
          <w:spacing w:val="1"/>
        </w:rPr>
        <w:t>e</w:t>
      </w:r>
      <w:r>
        <w:rPr>
          <w:rFonts w:eastAsia="Arial"/>
        </w:rPr>
        <w:t>n</w:t>
      </w:r>
      <w:r>
        <w:rPr>
          <w:rFonts w:eastAsia="Arial"/>
          <w:spacing w:val="-1"/>
        </w:rPr>
        <w:t>t</w:t>
      </w:r>
      <w:r>
        <w:rPr>
          <w:rFonts w:eastAsia="Arial"/>
        </w:rPr>
        <w:t>ion</w:t>
      </w:r>
      <w:bookmarkEnd w:id="5"/>
    </w:p>
    <w:p w14:paraId="26D946A9" w14:textId="77777777" w:rsidR="00565495" w:rsidRDefault="00565495">
      <w:pPr>
        <w:spacing w:before="94"/>
        <w:ind w:left="140"/>
        <w:rPr>
          <w:rFonts w:ascii="Arial" w:eastAsia="Arial" w:hAnsi="Arial" w:cs="Arial"/>
          <w:sz w:val="24"/>
          <w:szCs w:val="24"/>
        </w:rPr>
      </w:pPr>
    </w:p>
    <w:p w14:paraId="1AC4FA57" w14:textId="77777777" w:rsidR="007D194C" w:rsidRPr="004F4CED" w:rsidRDefault="007D194C">
      <w:pPr>
        <w:spacing w:before="9" w:line="100" w:lineRule="exact"/>
        <w:rPr>
          <w:iCs/>
          <w:sz w:val="24"/>
          <w:szCs w:val="24"/>
        </w:rPr>
      </w:pPr>
    </w:p>
    <w:p w14:paraId="57C1660C" w14:textId="5791027F" w:rsidR="00565495" w:rsidRDefault="00565495">
      <w:pPr>
        <w:ind w:left="140"/>
        <w:rPr>
          <w:rFonts w:ascii="Arial" w:eastAsia="Arial" w:hAnsi="Arial" w:cs="Arial"/>
          <w:iCs/>
          <w:sz w:val="24"/>
          <w:szCs w:val="24"/>
        </w:rPr>
      </w:pPr>
      <w:r>
        <w:rPr>
          <w:rFonts w:ascii="Arial" w:eastAsia="Arial" w:hAnsi="Arial" w:cs="Arial"/>
          <w:iCs/>
          <w:sz w:val="24"/>
          <w:szCs w:val="24"/>
        </w:rPr>
        <w:t>Body Size:</w:t>
      </w:r>
    </w:p>
    <w:p w14:paraId="3EBD4601" w14:textId="77777777" w:rsidR="00565495" w:rsidRDefault="00565495">
      <w:pPr>
        <w:ind w:left="140"/>
        <w:rPr>
          <w:rFonts w:ascii="Arial" w:eastAsia="Arial" w:hAnsi="Arial" w:cs="Arial"/>
          <w:iCs/>
          <w:sz w:val="24"/>
          <w:szCs w:val="24"/>
        </w:rPr>
      </w:pPr>
    </w:p>
    <w:p w14:paraId="3C7B4CC2" w14:textId="2F11850D" w:rsidR="004F4CED" w:rsidRPr="004F4CED" w:rsidRDefault="004F4CED" w:rsidP="00565495">
      <w:pPr>
        <w:ind w:left="140"/>
        <w:rPr>
          <w:rFonts w:ascii="Arial" w:eastAsia="Arial" w:hAnsi="Arial" w:cs="Arial"/>
          <w:iCs/>
          <w:sz w:val="24"/>
          <w:szCs w:val="24"/>
        </w:rPr>
      </w:pPr>
      <w:r w:rsidRPr="004F4CED">
        <w:rPr>
          <w:rFonts w:ascii="Arial" w:eastAsia="Arial" w:hAnsi="Arial" w:cs="Arial"/>
          <w:iCs/>
          <w:sz w:val="24"/>
          <w:szCs w:val="24"/>
        </w:rPr>
        <w:t>Font: Arial</w:t>
      </w:r>
    </w:p>
    <w:p w14:paraId="23887F1D" w14:textId="77777777" w:rsidR="00565495" w:rsidRDefault="004F4CED" w:rsidP="004F4CED">
      <w:pPr>
        <w:rPr>
          <w:rFonts w:ascii="Arial" w:eastAsia="Arial" w:hAnsi="Arial" w:cs="Arial"/>
          <w:iCs/>
          <w:sz w:val="24"/>
          <w:szCs w:val="24"/>
        </w:rPr>
      </w:pPr>
      <w:r>
        <w:rPr>
          <w:rFonts w:ascii="Arial" w:eastAsia="Arial" w:hAnsi="Arial" w:cs="Arial"/>
          <w:iCs/>
          <w:sz w:val="24"/>
          <w:szCs w:val="24"/>
        </w:rPr>
        <w:t xml:space="preserve">  </w:t>
      </w:r>
      <w:r w:rsidRPr="004F4CED">
        <w:rPr>
          <w:rFonts w:ascii="Arial" w:eastAsia="Arial" w:hAnsi="Arial" w:cs="Arial"/>
          <w:iCs/>
          <w:sz w:val="24"/>
          <w:szCs w:val="24"/>
        </w:rPr>
        <w:t>Size: 12</w:t>
      </w:r>
    </w:p>
    <w:p w14:paraId="67AA1898" w14:textId="77777777" w:rsidR="00565495" w:rsidRDefault="00565495" w:rsidP="00565495">
      <w:pPr>
        <w:ind w:firstLine="140"/>
        <w:rPr>
          <w:rFonts w:ascii="Arial" w:eastAsia="Arial" w:hAnsi="Arial" w:cs="Arial"/>
          <w:iCs/>
          <w:sz w:val="24"/>
          <w:szCs w:val="24"/>
        </w:rPr>
      </w:pPr>
    </w:p>
    <w:p w14:paraId="6A717B28" w14:textId="77777777" w:rsidR="007D194C" w:rsidRDefault="007D194C">
      <w:pPr>
        <w:spacing w:line="200" w:lineRule="exact"/>
        <w:rPr>
          <w:rFonts w:ascii="Arial" w:eastAsia="Arial" w:hAnsi="Arial" w:cs="Arial"/>
          <w:iCs/>
          <w:sz w:val="24"/>
          <w:szCs w:val="24"/>
        </w:rPr>
      </w:pPr>
    </w:p>
    <w:p w14:paraId="48CC57C2" w14:textId="77777777" w:rsidR="00F76E4A" w:rsidRDefault="00F76E4A">
      <w:pPr>
        <w:spacing w:line="200" w:lineRule="exact"/>
        <w:rPr>
          <w:rFonts w:ascii="Arial" w:eastAsia="Arial" w:hAnsi="Arial" w:cs="Arial"/>
          <w:iCs/>
          <w:sz w:val="24"/>
          <w:szCs w:val="24"/>
        </w:rPr>
      </w:pPr>
    </w:p>
    <w:p w14:paraId="1D85FCF1" w14:textId="77777777" w:rsidR="00F76E4A" w:rsidRDefault="00F76E4A">
      <w:pPr>
        <w:spacing w:line="200" w:lineRule="exact"/>
        <w:rPr>
          <w:rFonts w:ascii="Arial" w:eastAsia="Arial" w:hAnsi="Arial" w:cs="Arial"/>
          <w:iCs/>
          <w:sz w:val="24"/>
          <w:szCs w:val="24"/>
        </w:rPr>
      </w:pPr>
    </w:p>
    <w:p w14:paraId="57BB4AF7" w14:textId="77777777" w:rsidR="00F76E4A" w:rsidRDefault="00F76E4A">
      <w:pPr>
        <w:spacing w:line="200" w:lineRule="exact"/>
        <w:rPr>
          <w:rFonts w:ascii="Arial" w:eastAsia="Arial" w:hAnsi="Arial" w:cs="Arial"/>
          <w:iCs/>
          <w:sz w:val="24"/>
          <w:szCs w:val="24"/>
        </w:rPr>
      </w:pPr>
    </w:p>
    <w:p w14:paraId="41556EDB" w14:textId="77777777" w:rsidR="00F76E4A" w:rsidRDefault="00F76E4A">
      <w:pPr>
        <w:spacing w:line="200" w:lineRule="exact"/>
        <w:rPr>
          <w:rFonts w:ascii="Arial" w:eastAsia="Arial" w:hAnsi="Arial" w:cs="Arial"/>
          <w:iCs/>
          <w:sz w:val="24"/>
          <w:szCs w:val="24"/>
        </w:rPr>
      </w:pPr>
    </w:p>
    <w:p w14:paraId="3410A433" w14:textId="77777777" w:rsidR="00F76E4A" w:rsidRDefault="00F76E4A">
      <w:pPr>
        <w:spacing w:line="200" w:lineRule="exact"/>
        <w:rPr>
          <w:rFonts w:ascii="Arial" w:eastAsia="Arial" w:hAnsi="Arial" w:cs="Arial"/>
          <w:iCs/>
          <w:sz w:val="24"/>
          <w:szCs w:val="24"/>
        </w:rPr>
      </w:pPr>
    </w:p>
    <w:p w14:paraId="010F6137" w14:textId="77777777" w:rsidR="00F76E4A" w:rsidRDefault="00F76E4A">
      <w:pPr>
        <w:spacing w:line="200" w:lineRule="exact"/>
        <w:rPr>
          <w:rFonts w:ascii="Arial" w:eastAsia="Arial" w:hAnsi="Arial" w:cs="Arial"/>
          <w:iCs/>
          <w:sz w:val="24"/>
          <w:szCs w:val="24"/>
        </w:rPr>
      </w:pPr>
    </w:p>
    <w:p w14:paraId="1AE29F2E" w14:textId="77777777" w:rsidR="00F76E4A" w:rsidRDefault="00F76E4A">
      <w:pPr>
        <w:spacing w:line="200" w:lineRule="exact"/>
        <w:rPr>
          <w:rFonts w:ascii="Arial" w:eastAsia="Arial" w:hAnsi="Arial" w:cs="Arial"/>
          <w:iCs/>
          <w:sz w:val="24"/>
          <w:szCs w:val="24"/>
        </w:rPr>
      </w:pPr>
    </w:p>
    <w:p w14:paraId="6A610093" w14:textId="77777777" w:rsidR="00F76E4A" w:rsidRDefault="00F76E4A">
      <w:pPr>
        <w:spacing w:line="200" w:lineRule="exact"/>
        <w:rPr>
          <w:rFonts w:ascii="Arial" w:eastAsia="Arial" w:hAnsi="Arial" w:cs="Arial"/>
          <w:iCs/>
          <w:sz w:val="24"/>
          <w:szCs w:val="24"/>
        </w:rPr>
      </w:pPr>
    </w:p>
    <w:p w14:paraId="4C2D9833" w14:textId="77777777" w:rsidR="00F76E4A" w:rsidRDefault="00F76E4A">
      <w:pPr>
        <w:spacing w:line="200" w:lineRule="exact"/>
        <w:rPr>
          <w:rFonts w:ascii="Arial" w:eastAsia="Arial" w:hAnsi="Arial" w:cs="Arial"/>
          <w:iCs/>
          <w:sz w:val="24"/>
          <w:szCs w:val="24"/>
        </w:rPr>
      </w:pPr>
    </w:p>
    <w:p w14:paraId="5EA3B60A" w14:textId="77777777" w:rsidR="00F76E4A" w:rsidRDefault="00F76E4A">
      <w:pPr>
        <w:spacing w:line="200" w:lineRule="exact"/>
        <w:rPr>
          <w:rFonts w:ascii="Arial" w:eastAsia="Arial" w:hAnsi="Arial" w:cs="Arial"/>
          <w:iCs/>
          <w:sz w:val="24"/>
          <w:szCs w:val="24"/>
        </w:rPr>
      </w:pPr>
    </w:p>
    <w:p w14:paraId="0B86742D" w14:textId="77777777" w:rsidR="00F76E4A" w:rsidRDefault="00F76E4A">
      <w:pPr>
        <w:spacing w:line="200" w:lineRule="exact"/>
        <w:rPr>
          <w:rFonts w:ascii="Arial" w:eastAsia="Arial" w:hAnsi="Arial" w:cs="Arial"/>
          <w:iCs/>
          <w:sz w:val="24"/>
          <w:szCs w:val="24"/>
        </w:rPr>
      </w:pPr>
    </w:p>
    <w:p w14:paraId="32B5B49D" w14:textId="77777777" w:rsidR="00F76E4A" w:rsidRDefault="00F76E4A">
      <w:pPr>
        <w:spacing w:line="200" w:lineRule="exact"/>
        <w:rPr>
          <w:rFonts w:ascii="Arial" w:eastAsia="Arial" w:hAnsi="Arial" w:cs="Arial"/>
          <w:iCs/>
          <w:sz w:val="24"/>
          <w:szCs w:val="24"/>
        </w:rPr>
      </w:pPr>
    </w:p>
    <w:p w14:paraId="21028DBD" w14:textId="77777777" w:rsidR="00F76E4A" w:rsidRDefault="00F76E4A">
      <w:pPr>
        <w:spacing w:line="200" w:lineRule="exact"/>
        <w:rPr>
          <w:rFonts w:ascii="Arial" w:eastAsia="Arial" w:hAnsi="Arial" w:cs="Arial"/>
          <w:iCs/>
          <w:sz w:val="24"/>
          <w:szCs w:val="24"/>
        </w:rPr>
      </w:pPr>
    </w:p>
    <w:p w14:paraId="11726252" w14:textId="77777777" w:rsidR="00F76E4A" w:rsidRDefault="00F76E4A">
      <w:pPr>
        <w:spacing w:line="200" w:lineRule="exact"/>
        <w:rPr>
          <w:rFonts w:ascii="Arial" w:eastAsia="Arial" w:hAnsi="Arial" w:cs="Arial"/>
          <w:iCs/>
          <w:sz w:val="24"/>
          <w:szCs w:val="24"/>
        </w:rPr>
      </w:pPr>
    </w:p>
    <w:p w14:paraId="6ACDE9CA" w14:textId="77777777" w:rsidR="00F76E4A" w:rsidRDefault="00F76E4A">
      <w:pPr>
        <w:spacing w:line="200" w:lineRule="exact"/>
        <w:rPr>
          <w:rFonts w:ascii="Arial" w:eastAsia="Arial" w:hAnsi="Arial" w:cs="Arial"/>
          <w:iCs/>
          <w:sz w:val="24"/>
          <w:szCs w:val="24"/>
        </w:rPr>
      </w:pPr>
    </w:p>
    <w:p w14:paraId="19CAFC48" w14:textId="77777777" w:rsidR="00F76E4A" w:rsidRDefault="00F76E4A">
      <w:pPr>
        <w:spacing w:line="200" w:lineRule="exact"/>
        <w:rPr>
          <w:rFonts w:ascii="Arial" w:eastAsia="Arial" w:hAnsi="Arial" w:cs="Arial"/>
          <w:iCs/>
          <w:sz w:val="24"/>
          <w:szCs w:val="24"/>
        </w:rPr>
      </w:pPr>
    </w:p>
    <w:p w14:paraId="1208C21C" w14:textId="77777777" w:rsidR="00F76E4A" w:rsidRDefault="00F76E4A">
      <w:pPr>
        <w:spacing w:line="200" w:lineRule="exact"/>
        <w:rPr>
          <w:rFonts w:ascii="Arial" w:eastAsia="Arial" w:hAnsi="Arial" w:cs="Arial"/>
          <w:iCs/>
          <w:sz w:val="24"/>
          <w:szCs w:val="24"/>
        </w:rPr>
      </w:pPr>
    </w:p>
    <w:p w14:paraId="519D66C0" w14:textId="77777777" w:rsidR="00F76E4A" w:rsidRDefault="00F76E4A">
      <w:pPr>
        <w:spacing w:line="200" w:lineRule="exact"/>
        <w:rPr>
          <w:rFonts w:ascii="Arial" w:eastAsia="Arial" w:hAnsi="Arial" w:cs="Arial"/>
          <w:iCs/>
          <w:sz w:val="24"/>
          <w:szCs w:val="24"/>
        </w:rPr>
      </w:pPr>
    </w:p>
    <w:p w14:paraId="0ABC4026" w14:textId="77777777" w:rsidR="00F76E4A" w:rsidRDefault="00F76E4A">
      <w:pPr>
        <w:spacing w:line="200" w:lineRule="exact"/>
        <w:rPr>
          <w:rFonts w:ascii="Arial" w:eastAsia="Arial" w:hAnsi="Arial" w:cs="Arial"/>
          <w:iCs/>
          <w:sz w:val="24"/>
          <w:szCs w:val="24"/>
        </w:rPr>
      </w:pPr>
    </w:p>
    <w:p w14:paraId="57E62964" w14:textId="77777777" w:rsidR="00F76E4A" w:rsidRDefault="00F76E4A">
      <w:pPr>
        <w:spacing w:line="200" w:lineRule="exact"/>
        <w:rPr>
          <w:rFonts w:ascii="Arial" w:eastAsia="Arial" w:hAnsi="Arial" w:cs="Arial"/>
          <w:iCs/>
          <w:sz w:val="24"/>
          <w:szCs w:val="24"/>
        </w:rPr>
      </w:pPr>
    </w:p>
    <w:p w14:paraId="201F8D91" w14:textId="77777777" w:rsidR="00F76E4A" w:rsidRDefault="00F76E4A">
      <w:pPr>
        <w:spacing w:line="200" w:lineRule="exact"/>
        <w:rPr>
          <w:rFonts w:ascii="Arial" w:eastAsia="Arial" w:hAnsi="Arial" w:cs="Arial"/>
          <w:iCs/>
          <w:sz w:val="24"/>
          <w:szCs w:val="24"/>
        </w:rPr>
      </w:pPr>
    </w:p>
    <w:p w14:paraId="4C8A7506" w14:textId="77777777" w:rsidR="00F76E4A" w:rsidRDefault="00F76E4A">
      <w:pPr>
        <w:spacing w:line="200" w:lineRule="exact"/>
        <w:rPr>
          <w:rFonts w:ascii="Arial" w:eastAsia="Arial" w:hAnsi="Arial" w:cs="Arial"/>
          <w:iCs/>
          <w:sz w:val="24"/>
          <w:szCs w:val="24"/>
        </w:rPr>
      </w:pPr>
    </w:p>
    <w:p w14:paraId="18DF093F" w14:textId="77777777" w:rsidR="00F76E4A" w:rsidRDefault="00F76E4A">
      <w:pPr>
        <w:spacing w:line="200" w:lineRule="exact"/>
        <w:rPr>
          <w:rFonts w:ascii="Arial" w:eastAsia="Arial" w:hAnsi="Arial" w:cs="Arial"/>
          <w:iCs/>
          <w:sz w:val="24"/>
          <w:szCs w:val="24"/>
        </w:rPr>
      </w:pPr>
    </w:p>
    <w:p w14:paraId="239162D7" w14:textId="77777777" w:rsidR="00F76E4A" w:rsidRDefault="00F76E4A">
      <w:pPr>
        <w:spacing w:line="200" w:lineRule="exact"/>
        <w:rPr>
          <w:rFonts w:ascii="Arial" w:eastAsia="Arial" w:hAnsi="Arial" w:cs="Arial"/>
          <w:iCs/>
          <w:sz w:val="24"/>
          <w:szCs w:val="24"/>
        </w:rPr>
      </w:pPr>
    </w:p>
    <w:p w14:paraId="05B9B819" w14:textId="77777777" w:rsidR="00F76E4A" w:rsidRDefault="00F76E4A">
      <w:pPr>
        <w:spacing w:line="200" w:lineRule="exact"/>
        <w:rPr>
          <w:rFonts w:ascii="Arial" w:eastAsia="Arial" w:hAnsi="Arial" w:cs="Arial"/>
          <w:iCs/>
          <w:sz w:val="24"/>
          <w:szCs w:val="24"/>
        </w:rPr>
      </w:pPr>
    </w:p>
    <w:p w14:paraId="450D1D7C" w14:textId="77777777" w:rsidR="00F76E4A" w:rsidRDefault="00F76E4A">
      <w:pPr>
        <w:spacing w:line="200" w:lineRule="exact"/>
        <w:rPr>
          <w:rFonts w:ascii="Arial" w:eastAsia="Arial" w:hAnsi="Arial" w:cs="Arial"/>
          <w:iCs/>
          <w:sz w:val="24"/>
          <w:szCs w:val="24"/>
        </w:rPr>
      </w:pPr>
    </w:p>
    <w:p w14:paraId="260D6EE2" w14:textId="77777777" w:rsidR="00F76E4A" w:rsidRDefault="00F76E4A">
      <w:pPr>
        <w:spacing w:line="200" w:lineRule="exact"/>
        <w:rPr>
          <w:rFonts w:ascii="Arial" w:eastAsia="Arial" w:hAnsi="Arial" w:cs="Arial"/>
          <w:iCs/>
          <w:sz w:val="24"/>
          <w:szCs w:val="24"/>
        </w:rPr>
      </w:pPr>
    </w:p>
    <w:p w14:paraId="45545C66" w14:textId="77777777" w:rsidR="00F76E4A" w:rsidRDefault="00F76E4A">
      <w:pPr>
        <w:spacing w:line="200" w:lineRule="exact"/>
        <w:rPr>
          <w:rFonts w:ascii="Arial" w:eastAsia="Arial" w:hAnsi="Arial" w:cs="Arial"/>
          <w:iCs/>
          <w:sz w:val="24"/>
          <w:szCs w:val="24"/>
        </w:rPr>
      </w:pPr>
    </w:p>
    <w:p w14:paraId="7B2BC96A" w14:textId="77777777" w:rsidR="00F76E4A" w:rsidRDefault="00F76E4A">
      <w:pPr>
        <w:spacing w:line="200" w:lineRule="exact"/>
        <w:rPr>
          <w:rFonts w:ascii="Arial" w:eastAsia="Arial" w:hAnsi="Arial" w:cs="Arial"/>
          <w:iCs/>
          <w:sz w:val="24"/>
          <w:szCs w:val="24"/>
        </w:rPr>
      </w:pPr>
    </w:p>
    <w:p w14:paraId="3C76D432" w14:textId="77777777" w:rsidR="00F76E4A" w:rsidRDefault="00F76E4A">
      <w:pPr>
        <w:spacing w:line="200" w:lineRule="exact"/>
        <w:rPr>
          <w:rFonts w:ascii="Arial" w:eastAsia="Arial" w:hAnsi="Arial" w:cs="Arial"/>
          <w:iCs/>
          <w:sz w:val="24"/>
          <w:szCs w:val="24"/>
        </w:rPr>
      </w:pPr>
    </w:p>
    <w:p w14:paraId="53D060E0" w14:textId="77777777" w:rsidR="00F76E4A" w:rsidRDefault="00F76E4A">
      <w:pPr>
        <w:spacing w:line="200" w:lineRule="exact"/>
        <w:rPr>
          <w:rFonts w:ascii="Arial" w:eastAsia="Arial" w:hAnsi="Arial" w:cs="Arial"/>
          <w:iCs/>
          <w:sz w:val="24"/>
          <w:szCs w:val="24"/>
        </w:rPr>
      </w:pPr>
    </w:p>
    <w:p w14:paraId="23FBF268" w14:textId="77777777" w:rsidR="00F76E4A" w:rsidRDefault="00F76E4A">
      <w:pPr>
        <w:spacing w:line="200" w:lineRule="exact"/>
        <w:rPr>
          <w:rFonts w:ascii="Arial" w:eastAsia="Arial" w:hAnsi="Arial" w:cs="Arial"/>
          <w:iCs/>
          <w:sz w:val="24"/>
          <w:szCs w:val="24"/>
        </w:rPr>
      </w:pPr>
    </w:p>
    <w:p w14:paraId="784975A9" w14:textId="77777777" w:rsidR="00F76E4A" w:rsidRDefault="00F76E4A">
      <w:pPr>
        <w:spacing w:line="200" w:lineRule="exact"/>
        <w:rPr>
          <w:rFonts w:ascii="Arial" w:eastAsia="Arial" w:hAnsi="Arial" w:cs="Arial"/>
          <w:iCs/>
          <w:sz w:val="24"/>
          <w:szCs w:val="24"/>
        </w:rPr>
      </w:pPr>
    </w:p>
    <w:p w14:paraId="2183B6EA" w14:textId="77777777" w:rsidR="00F76E4A" w:rsidRDefault="00F76E4A">
      <w:pPr>
        <w:spacing w:line="200" w:lineRule="exact"/>
        <w:rPr>
          <w:rFonts w:ascii="Arial" w:eastAsia="Arial" w:hAnsi="Arial" w:cs="Arial"/>
          <w:iCs/>
          <w:sz w:val="24"/>
          <w:szCs w:val="24"/>
        </w:rPr>
      </w:pPr>
    </w:p>
    <w:p w14:paraId="6F4767F1" w14:textId="77777777" w:rsidR="00F76E4A" w:rsidRDefault="00F76E4A">
      <w:pPr>
        <w:spacing w:line="200" w:lineRule="exact"/>
        <w:rPr>
          <w:rFonts w:ascii="Arial" w:eastAsia="Arial" w:hAnsi="Arial" w:cs="Arial"/>
          <w:iCs/>
          <w:sz w:val="24"/>
          <w:szCs w:val="24"/>
        </w:rPr>
      </w:pPr>
    </w:p>
    <w:p w14:paraId="3470110A" w14:textId="77777777" w:rsidR="00F76E4A" w:rsidRDefault="00F76E4A">
      <w:pPr>
        <w:spacing w:line="200" w:lineRule="exact"/>
        <w:rPr>
          <w:rFonts w:ascii="Arial" w:eastAsia="Arial" w:hAnsi="Arial" w:cs="Arial"/>
          <w:iCs/>
          <w:sz w:val="24"/>
          <w:szCs w:val="24"/>
        </w:rPr>
      </w:pPr>
    </w:p>
    <w:p w14:paraId="24416DBB" w14:textId="77777777" w:rsidR="00F76E4A" w:rsidRDefault="00F76E4A">
      <w:pPr>
        <w:spacing w:line="200" w:lineRule="exact"/>
        <w:rPr>
          <w:rFonts w:ascii="Arial" w:eastAsia="Arial" w:hAnsi="Arial" w:cs="Arial"/>
          <w:iCs/>
          <w:sz w:val="24"/>
          <w:szCs w:val="24"/>
        </w:rPr>
      </w:pPr>
    </w:p>
    <w:p w14:paraId="1FC48ED3" w14:textId="77777777" w:rsidR="00F76E4A" w:rsidRDefault="00F76E4A">
      <w:pPr>
        <w:spacing w:line="200" w:lineRule="exact"/>
        <w:rPr>
          <w:rFonts w:ascii="Arial" w:eastAsia="Arial" w:hAnsi="Arial" w:cs="Arial"/>
          <w:iCs/>
          <w:sz w:val="24"/>
          <w:szCs w:val="24"/>
        </w:rPr>
      </w:pPr>
    </w:p>
    <w:p w14:paraId="0E250FCD" w14:textId="77777777" w:rsidR="00F76E4A" w:rsidRDefault="00F76E4A">
      <w:pPr>
        <w:spacing w:line="200" w:lineRule="exact"/>
        <w:rPr>
          <w:rFonts w:ascii="Arial" w:eastAsia="Arial" w:hAnsi="Arial" w:cs="Arial"/>
          <w:iCs/>
          <w:sz w:val="24"/>
          <w:szCs w:val="24"/>
        </w:rPr>
      </w:pPr>
    </w:p>
    <w:p w14:paraId="167785C2" w14:textId="77777777" w:rsidR="00F76E4A" w:rsidRDefault="00F76E4A">
      <w:pPr>
        <w:spacing w:line="200" w:lineRule="exact"/>
      </w:pPr>
    </w:p>
    <w:p w14:paraId="1E8E95D5" w14:textId="77777777" w:rsidR="007D194C" w:rsidRDefault="007D194C">
      <w:pPr>
        <w:spacing w:line="200" w:lineRule="exact"/>
      </w:pPr>
    </w:p>
    <w:p w14:paraId="5F16E039" w14:textId="77777777" w:rsidR="007D194C" w:rsidRDefault="007D194C">
      <w:pPr>
        <w:spacing w:before="4" w:line="280" w:lineRule="exact"/>
        <w:rPr>
          <w:sz w:val="28"/>
          <w:szCs w:val="28"/>
        </w:rPr>
      </w:pPr>
    </w:p>
    <w:p w14:paraId="0BA4CE5D" w14:textId="77777777" w:rsidR="007D194C" w:rsidRDefault="00CE1DEB" w:rsidP="00F76E4A">
      <w:pPr>
        <w:pStyle w:val="Heading1"/>
        <w:numPr>
          <w:ilvl w:val="0"/>
          <w:numId w:val="0"/>
        </w:numPr>
        <w:ind w:left="720" w:hanging="720"/>
        <w:rPr>
          <w:rFonts w:eastAsia="Arial"/>
        </w:rPr>
      </w:pPr>
      <w:bookmarkStart w:id="6" w:name="_Toc133650980"/>
      <w:r>
        <w:rPr>
          <w:rFonts w:eastAsia="Arial"/>
        </w:rPr>
        <w:t>2.</w:t>
      </w:r>
      <w:r>
        <w:rPr>
          <w:rFonts w:eastAsia="Arial"/>
          <w:spacing w:val="2"/>
        </w:rPr>
        <w:t xml:space="preserve"> </w:t>
      </w:r>
      <w:r>
        <w:rPr>
          <w:rFonts w:eastAsia="Arial"/>
          <w:spacing w:val="-1"/>
        </w:rPr>
        <w:t>O</w:t>
      </w:r>
      <w:r>
        <w:rPr>
          <w:rFonts w:eastAsia="Arial"/>
        </w:rPr>
        <w:t>ver</w:t>
      </w:r>
      <w:r>
        <w:rPr>
          <w:rFonts w:eastAsia="Arial"/>
          <w:spacing w:val="1"/>
        </w:rPr>
        <w:t>a</w:t>
      </w:r>
      <w:r>
        <w:rPr>
          <w:rFonts w:eastAsia="Arial"/>
        </w:rPr>
        <w:t>ll</w:t>
      </w:r>
      <w:r>
        <w:rPr>
          <w:rFonts w:eastAsia="Arial"/>
          <w:spacing w:val="-9"/>
        </w:rPr>
        <w:t xml:space="preserve"> </w:t>
      </w:r>
      <w:r>
        <w:rPr>
          <w:rFonts w:eastAsia="Arial"/>
        </w:rPr>
        <w:t>S</w:t>
      </w:r>
      <w:r>
        <w:rPr>
          <w:rFonts w:eastAsia="Arial"/>
          <w:spacing w:val="1"/>
        </w:rPr>
        <w:t>y</w:t>
      </w:r>
      <w:r>
        <w:rPr>
          <w:rFonts w:eastAsia="Arial"/>
          <w:spacing w:val="2"/>
        </w:rPr>
        <w:t>s</w:t>
      </w:r>
      <w:r>
        <w:rPr>
          <w:rFonts w:eastAsia="Arial"/>
        </w:rPr>
        <w:t>t</w:t>
      </w:r>
      <w:r>
        <w:rPr>
          <w:rFonts w:eastAsia="Arial"/>
          <w:spacing w:val="2"/>
        </w:rPr>
        <w:t>e</w:t>
      </w:r>
      <w:r>
        <w:rPr>
          <w:rFonts w:eastAsia="Arial"/>
        </w:rPr>
        <w:t>m</w:t>
      </w:r>
      <w:r>
        <w:rPr>
          <w:rFonts w:eastAsia="Arial"/>
          <w:spacing w:val="-9"/>
        </w:rPr>
        <w:t xml:space="preserve"> </w:t>
      </w:r>
      <w:r>
        <w:rPr>
          <w:rFonts w:eastAsia="Arial"/>
        </w:rPr>
        <w:t>D</w:t>
      </w:r>
      <w:r>
        <w:rPr>
          <w:rFonts w:eastAsia="Arial"/>
          <w:spacing w:val="2"/>
        </w:rPr>
        <w:t>e</w:t>
      </w:r>
      <w:r>
        <w:rPr>
          <w:rFonts w:eastAsia="Arial"/>
        </w:rPr>
        <w:t>scri</w:t>
      </w:r>
      <w:r>
        <w:rPr>
          <w:rFonts w:eastAsia="Arial"/>
          <w:spacing w:val="2"/>
        </w:rPr>
        <w:t>p</w:t>
      </w:r>
      <w:r>
        <w:rPr>
          <w:rFonts w:eastAsia="Arial"/>
        </w:rPr>
        <w:t>ti</w:t>
      </w:r>
      <w:r>
        <w:rPr>
          <w:rFonts w:eastAsia="Arial"/>
          <w:spacing w:val="1"/>
        </w:rPr>
        <w:t>o</w:t>
      </w:r>
      <w:r>
        <w:rPr>
          <w:rFonts w:eastAsia="Arial"/>
        </w:rPr>
        <w:t>n</w:t>
      </w:r>
      <w:bookmarkEnd w:id="6"/>
    </w:p>
    <w:p w14:paraId="4C8D8F97" w14:textId="77777777" w:rsidR="007D194C" w:rsidRDefault="007D194C">
      <w:pPr>
        <w:spacing w:before="10" w:line="100" w:lineRule="exact"/>
        <w:rPr>
          <w:sz w:val="11"/>
          <w:szCs w:val="11"/>
        </w:rPr>
      </w:pPr>
    </w:p>
    <w:p w14:paraId="6DCA6A78" w14:textId="72023D30" w:rsidR="007D194C" w:rsidRDefault="00CE1DEB" w:rsidP="00F76E4A">
      <w:pPr>
        <w:pStyle w:val="Heading2"/>
        <w:numPr>
          <w:ilvl w:val="0"/>
          <w:numId w:val="0"/>
        </w:numPr>
        <w:rPr>
          <w:rFonts w:eastAsia="Arial"/>
        </w:rPr>
      </w:pPr>
      <w:bookmarkStart w:id="7" w:name="_Toc133650981"/>
      <w:r>
        <w:rPr>
          <w:rFonts w:eastAsia="Arial"/>
          <w:spacing w:val="1"/>
        </w:rPr>
        <w:t>2</w:t>
      </w:r>
      <w:r>
        <w:rPr>
          <w:rFonts w:eastAsia="Arial"/>
        </w:rPr>
        <w:t>.</w:t>
      </w:r>
      <w:r>
        <w:rPr>
          <w:rFonts w:eastAsia="Arial"/>
          <w:spacing w:val="1"/>
        </w:rPr>
        <w:t>1</w:t>
      </w:r>
      <w:r>
        <w:rPr>
          <w:rFonts w:eastAsia="Arial"/>
        </w:rPr>
        <w:t>.</w:t>
      </w:r>
      <w:r>
        <w:rPr>
          <w:rFonts w:eastAsia="Arial"/>
          <w:spacing w:val="13"/>
        </w:rPr>
        <w:t xml:space="preserve"> </w:t>
      </w:r>
      <w:r>
        <w:rPr>
          <w:rFonts w:eastAsia="Arial"/>
        </w:rPr>
        <w:t>Proj</w:t>
      </w:r>
      <w:r>
        <w:rPr>
          <w:rFonts w:eastAsia="Arial"/>
          <w:spacing w:val="1"/>
        </w:rPr>
        <w:t>ec</w:t>
      </w:r>
      <w:r>
        <w:rPr>
          <w:rFonts w:eastAsia="Arial"/>
        </w:rPr>
        <w:t xml:space="preserve">t </w:t>
      </w:r>
      <w:r>
        <w:rPr>
          <w:rFonts w:eastAsia="Arial"/>
          <w:spacing w:val="-1"/>
        </w:rPr>
        <w:t>Ba</w:t>
      </w:r>
      <w:r>
        <w:rPr>
          <w:rFonts w:eastAsia="Arial"/>
          <w:spacing w:val="1"/>
        </w:rPr>
        <w:t>ck</w:t>
      </w:r>
      <w:r>
        <w:rPr>
          <w:rFonts w:eastAsia="Arial"/>
        </w:rPr>
        <w:t>grou</w:t>
      </w:r>
      <w:r>
        <w:rPr>
          <w:rFonts w:eastAsia="Arial"/>
          <w:spacing w:val="-1"/>
        </w:rPr>
        <w:t>n</w:t>
      </w:r>
      <w:r>
        <w:rPr>
          <w:rFonts w:eastAsia="Arial"/>
        </w:rPr>
        <w:t>d</w:t>
      </w:r>
      <w:bookmarkEnd w:id="7"/>
    </w:p>
    <w:p w14:paraId="09637CE7" w14:textId="77777777" w:rsidR="007D194C" w:rsidRDefault="007D194C">
      <w:pPr>
        <w:spacing w:before="9" w:line="100" w:lineRule="exact"/>
        <w:rPr>
          <w:sz w:val="11"/>
          <w:szCs w:val="11"/>
        </w:rPr>
      </w:pPr>
    </w:p>
    <w:p w14:paraId="48BB4E68" w14:textId="77777777" w:rsidR="0030091D" w:rsidRDefault="0030091D" w:rsidP="0030091D">
      <w:pPr>
        <w:pStyle w:val="NormalWeb"/>
        <w:spacing w:before="0" w:beforeAutospacing="0" w:after="0" w:afterAutospacing="0"/>
      </w:pPr>
      <w:r>
        <w:rPr>
          <w:rFonts w:ascii="Arial" w:hAnsi="Arial" w:cs="Arial"/>
          <w:color w:val="000000"/>
        </w:rPr>
        <w:t xml:space="preserve">As we all know, when it comes to paying electricity bills, things get very disorganized. People are in long queues waiting for their turns, sometimes fights to break out, and sometimes people return without their payment being made as the time slot gets finished before their turn, and the whole process repeats. The idea of paying electricity bills through an ATM allows clients to come in at any time of day and pay their bills. This ease of access will lead to shorter queues for bill payment without much hassle and fuss. The clients will not miss the deadline for bill payments and will save money once they have paid for the overdue date. Additional to this, sometimes users don’t have access to internet and they want to transfer funds to their loved ones. The system will allow them to transfer funds without the use of internet. </w:t>
      </w:r>
    </w:p>
    <w:p w14:paraId="54BBD73A" w14:textId="77777777" w:rsidR="007D194C" w:rsidRDefault="007D194C">
      <w:pPr>
        <w:spacing w:before="1" w:line="120" w:lineRule="exact"/>
        <w:rPr>
          <w:sz w:val="12"/>
          <w:szCs w:val="12"/>
        </w:rPr>
      </w:pPr>
    </w:p>
    <w:p w14:paraId="4225F392" w14:textId="77777777" w:rsidR="00D22EDC" w:rsidRDefault="00D22EDC" w:rsidP="00D22EDC">
      <w:pPr>
        <w:ind w:left="140"/>
        <w:rPr>
          <w:rFonts w:ascii="Arial" w:eastAsia="Arial" w:hAnsi="Arial" w:cs="Arial"/>
          <w:b/>
          <w:i/>
          <w:spacing w:val="1"/>
          <w:sz w:val="24"/>
          <w:szCs w:val="24"/>
        </w:rPr>
      </w:pPr>
    </w:p>
    <w:p w14:paraId="74782729" w14:textId="27703CC2" w:rsidR="00D22EDC" w:rsidRPr="00D22EDC" w:rsidRDefault="00CE1DEB" w:rsidP="00F76E4A">
      <w:pPr>
        <w:pStyle w:val="Heading2"/>
        <w:numPr>
          <w:ilvl w:val="0"/>
          <w:numId w:val="0"/>
        </w:numPr>
        <w:rPr>
          <w:rFonts w:eastAsia="Arial"/>
        </w:rPr>
      </w:pPr>
      <w:bookmarkStart w:id="8" w:name="_Toc133650982"/>
      <w:r>
        <w:rPr>
          <w:rFonts w:eastAsia="Arial"/>
          <w:spacing w:val="1"/>
        </w:rPr>
        <w:t>2</w:t>
      </w:r>
      <w:r>
        <w:rPr>
          <w:rFonts w:eastAsia="Arial"/>
        </w:rPr>
        <w:t>.</w:t>
      </w:r>
      <w:r>
        <w:rPr>
          <w:rFonts w:eastAsia="Arial"/>
          <w:spacing w:val="1"/>
        </w:rPr>
        <w:t>2</w:t>
      </w:r>
      <w:r>
        <w:rPr>
          <w:rFonts w:eastAsia="Arial"/>
        </w:rPr>
        <w:t>. Proj</w:t>
      </w:r>
      <w:r>
        <w:rPr>
          <w:rFonts w:eastAsia="Arial"/>
          <w:spacing w:val="1"/>
        </w:rPr>
        <w:t>ec</w:t>
      </w:r>
      <w:r>
        <w:rPr>
          <w:rFonts w:eastAsia="Arial"/>
        </w:rPr>
        <w:t xml:space="preserve">t </w:t>
      </w:r>
      <w:r>
        <w:rPr>
          <w:rFonts w:eastAsia="Arial"/>
          <w:spacing w:val="-2"/>
        </w:rPr>
        <w:t>S</w:t>
      </w:r>
      <w:r>
        <w:rPr>
          <w:rFonts w:eastAsia="Arial"/>
          <w:spacing w:val="1"/>
        </w:rPr>
        <w:t>c</w:t>
      </w:r>
      <w:r>
        <w:rPr>
          <w:rFonts w:eastAsia="Arial"/>
        </w:rPr>
        <w:t>ope</w:t>
      </w:r>
      <w:r w:rsidR="00D22EDC">
        <w:rPr>
          <w:rFonts w:eastAsia="Arial"/>
        </w:rPr>
        <w:t>:</w:t>
      </w:r>
      <w:bookmarkEnd w:id="8"/>
    </w:p>
    <w:p w14:paraId="7ECB6EA9" w14:textId="77777777" w:rsidR="00D22EDC" w:rsidRDefault="00D22EDC" w:rsidP="00D22EDC">
      <w:pPr>
        <w:rPr>
          <w:noProof/>
        </w:rPr>
      </w:pPr>
    </w:p>
    <w:p w14:paraId="0D56EF5C" w14:textId="3AE859D7" w:rsidR="0030091D" w:rsidRDefault="00E258F9">
      <w:pPr>
        <w:ind w:left="140"/>
        <w:rPr>
          <w:rFonts w:ascii="Arial" w:eastAsia="Arial" w:hAnsi="Arial" w:cs="Arial"/>
          <w:sz w:val="24"/>
          <w:szCs w:val="24"/>
        </w:rPr>
      </w:pPr>
      <w:r>
        <w:rPr>
          <w:noProof/>
        </w:rPr>
        <w:lastRenderedPageBreak/>
        <w:drawing>
          <wp:inline distT="0" distB="0" distL="0" distR="0" wp14:anchorId="7AE4460C" wp14:editId="226032B2">
            <wp:extent cx="6121400" cy="3213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1400" cy="3213735"/>
                    </a:xfrm>
                    <a:prstGeom prst="rect">
                      <a:avLst/>
                    </a:prstGeom>
                  </pic:spPr>
                </pic:pic>
              </a:graphicData>
            </a:graphic>
          </wp:inline>
        </w:drawing>
      </w:r>
    </w:p>
    <w:p w14:paraId="5B295238" w14:textId="77777777" w:rsidR="00E258F9" w:rsidRDefault="00E258F9">
      <w:pPr>
        <w:ind w:left="140"/>
        <w:rPr>
          <w:rFonts w:ascii="Arial" w:eastAsia="Arial" w:hAnsi="Arial" w:cs="Arial"/>
          <w:sz w:val="24"/>
          <w:szCs w:val="24"/>
        </w:rPr>
      </w:pPr>
      <w:r>
        <w:rPr>
          <w:noProof/>
        </w:rPr>
        <w:drawing>
          <wp:inline distT="0" distB="0" distL="0" distR="0" wp14:anchorId="5F85A5B6" wp14:editId="25332929">
            <wp:extent cx="6121400" cy="2399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2399665"/>
                    </a:xfrm>
                    <a:prstGeom prst="rect">
                      <a:avLst/>
                    </a:prstGeom>
                  </pic:spPr>
                </pic:pic>
              </a:graphicData>
            </a:graphic>
          </wp:inline>
        </w:drawing>
      </w:r>
    </w:p>
    <w:p w14:paraId="5B441837" w14:textId="77777777" w:rsidR="00E258F9" w:rsidRDefault="00E258F9">
      <w:pPr>
        <w:ind w:left="140"/>
        <w:rPr>
          <w:rFonts w:ascii="Arial" w:eastAsia="Arial" w:hAnsi="Arial" w:cs="Arial"/>
          <w:sz w:val="24"/>
          <w:szCs w:val="24"/>
        </w:rPr>
      </w:pPr>
    </w:p>
    <w:p w14:paraId="5E61E912" w14:textId="77777777" w:rsidR="00E258F9" w:rsidRDefault="00E258F9">
      <w:pPr>
        <w:ind w:left="140"/>
        <w:rPr>
          <w:rFonts w:ascii="Arial" w:eastAsia="Arial" w:hAnsi="Arial" w:cs="Arial"/>
          <w:sz w:val="24"/>
          <w:szCs w:val="24"/>
        </w:rPr>
      </w:pPr>
    </w:p>
    <w:p w14:paraId="6D373160" w14:textId="77777777" w:rsidR="00E258F9" w:rsidRPr="00E258F9" w:rsidRDefault="00E258F9" w:rsidP="00E258F9">
      <w:pPr>
        <w:rPr>
          <w:sz w:val="24"/>
          <w:szCs w:val="24"/>
        </w:rPr>
      </w:pPr>
      <w:r w:rsidRPr="00E258F9">
        <w:rPr>
          <w:rFonts w:ascii="Arial" w:hAnsi="Arial" w:cs="Arial"/>
          <w:b/>
          <w:bCs/>
          <w:color w:val="000000"/>
          <w:sz w:val="24"/>
          <w:szCs w:val="24"/>
        </w:rPr>
        <w:t>Statement of Project’s success criteria:</w:t>
      </w:r>
    </w:p>
    <w:p w14:paraId="796E27E8" w14:textId="77777777" w:rsidR="00E258F9" w:rsidRPr="00E258F9" w:rsidRDefault="00E258F9" w:rsidP="00E258F9">
      <w:pPr>
        <w:rPr>
          <w:sz w:val="24"/>
          <w:szCs w:val="24"/>
        </w:rPr>
      </w:pPr>
      <w:r w:rsidRPr="00E258F9">
        <w:rPr>
          <w:sz w:val="24"/>
          <w:szCs w:val="24"/>
        </w:rPr>
        <w:br/>
      </w:r>
    </w:p>
    <w:p w14:paraId="11FDEF30" w14:textId="77777777" w:rsidR="00E258F9" w:rsidRPr="00E258F9" w:rsidRDefault="00E258F9" w:rsidP="00E258F9">
      <w:pPr>
        <w:numPr>
          <w:ilvl w:val="0"/>
          <w:numId w:val="3"/>
        </w:numPr>
        <w:textAlignment w:val="baseline"/>
        <w:rPr>
          <w:rFonts w:ascii="Arial" w:hAnsi="Arial" w:cs="Arial"/>
          <w:color w:val="000000"/>
          <w:sz w:val="24"/>
          <w:szCs w:val="24"/>
        </w:rPr>
      </w:pPr>
      <w:r w:rsidRPr="00E258F9">
        <w:rPr>
          <w:rFonts w:ascii="Arial" w:hAnsi="Arial" w:cs="Arial"/>
          <w:color w:val="000000"/>
          <w:sz w:val="24"/>
          <w:szCs w:val="24"/>
        </w:rPr>
        <w:t>50% reduction in queue lengths for electricity via bank within the first 5 months.</w:t>
      </w:r>
    </w:p>
    <w:p w14:paraId="55CDBA4F" w14:textId="77777777" w:rsidR="00E258F9" w:rsidRPr="00E258F9" w:rsidRDefault="00E258F9" w:rsidP="00E258F9">
      <w:pPr>
        <w:numPr>
          <w:ilvl w:val="0"/>
          <w:numId w:val="3"/>
        </w:numPr>
        <w:textAlignment w:val="baseline"/>
        <w:rPr>
          <w:rFonts w:ascii="Arial" w:hAnsi="Arial" w:cs="Arial"/>
          <w:color w:val="000000"/>
          <w:sz w:val="24"/>
          <w:szCs w:val="24"/>
        </w:rPr>
      </w:pPr>
      <w:r w:rsidRPr="00E258F9">
        <w:rPr>
          <w:rFonts w:ascii="Arial" w:hAnsi="Arial" w:cs="Arial"/>
          <w:color w:val="000000"/>
          <w:sz w:val="24"/>
          <w:szCs w:val="24"/>
        </w:rPr>
        <w:t>25% cost reduction by lesser employees within 1 year.</w:t>
      </w:r>
    </w:p>
    <w:p w14:paraId="5071598A" w14:textId="77777777" w:rsidR="00E258F9" w:rsidRPr="00E258F9" w:rsidRDefault="00E258F9" w:rsidP="00E258F9">
      <w:pPr>
        <w:numPr>
          <w:ilvl w:val="0"/>
          <w:numId w:val="3"/>
        </w:numPr>
        <w:textAlignment w:val="baseline"/>
        <w:rPr>
          <w:rFonts w:ascii="Arial" w:hAnsi="Arial" w:cs="Arial"/>
          <w:color w:val="000000"/>
          <w:sz w:val="24"/>
          <w:szCs w:val="24"/>
        </w:rPr>
      </w:pPr>
      <w:r w:rsidRPr="00E258F9">
        <w:rPr>
          <w:rFonts w:ascii="Arial" w:hAnsi="Arial" w:cs="Arial"/>
          <w:color w:val="000000"/>
          <w:sz w:val="24"/>
          <w:szCs w:val="24"/>
        </w:rPr>
        <w:t>30% of the current crop of clients (paying manually via banks) use our system within the first 3 months.</w:t>
      </w:r>
    </w:p>
    <w:p w14:paraId="2784F21A" w14:textId="77777777" w:rsidR="00E258F9" w:rsidRPr="00E258F9" w:rsidRDefault="00E258F9" w:rsidP="00E258F9">
      <w:pPr>
        <w:numPr>
          <w:ilvl w:val="0"/>
          <w:numId w:val="3"/>
        </w:numPr>
        <w:textAlignment w:val="baseline"/>
        <w:rPr>
          <w:rFonts w:ascii="Arial" w:hAnsi="Arial" w:cs="Arial"/>
          <w:color w:val="000000"/>
          <w:sz w:val="24"/>
          <w:szCs w:val="24"/>
        </w:rPr>
      </w:pPr>
      <w:r w:rsidRPr="00E258F9">
        <w:rPr>
          <w:rFonts w:ascii="Arial" w:hAnsi="Arial" w:cs="Arial"/>
          <w:color w:val="000000"/>
          <w:sz w:val="24"/>
          <w:szCs w:val="24"/>
        </w:rPr>
        <w:t>At least 50% 4 stars and above reviews of our system (via feedback) within the first 6 months.</w:t>
      </w:r>
    </w:p>
    <w:p w14:paraId="3248A9A9" w14:textId="77777777" w:rsidR="00E258F9" w:rsidRDefault="00E258F9">
      <w:pPr>
        <w:ind w:left="140"/>
        <w:rPr>
          <w:rFonts w:ascii="Arial" w:eastAsia="Arial" w:hAnsi="Arial" w:cs="Arial"/>
          <w:sz w:val="24"/>
          <w:szCs w:val="24"/>
        </w:rPr>
      </w:pPr>
    </w:p>
    <w:p w14:paraId="28A1868C" w14:textId="77777777" w:rsidR="007D194C" w:rsidRDefault="007D194C">
      <w:pPr>
        <w:spacing w:before="9" w:line="100" w:lineRule="exact"/>
        <w:rPr>
          <w:sz w:val="11"/>
          <w:szCs w:val="11"/>
        </w:rPr>
      </w:pPr>
    </w:p>
    <w:p w14:paraId="57B36DA4" w14:textId="77777777" w:rsidR="007D194C" w:rsidRDefault="007D194C">
      <w:pPr>
        <w:spacing w:before="8" w:line="100" w:lineRule="exact"/>
        <w:rPr>
          <w:sz w:val="11"/>
          <w:szCs w:val="11"/>
        </w:rPr>
      </w:pPr>
    </w:p>
    <w:p w14:paraId="487666DB" w14:textId="77777777" w:rsidR="00D22EDC" w:rsidRDefault="00D22EDC">
      <w:pPr>
        <w:ind w:left="140"/>
        <w:rPr>
          <w:rFonts w:ascii="Arial" w:eastAsia="Arial" w:hAnsi="Arial" w:cs="Arial"/>
          <w:b/>
          <w:i/>
          <w:spacing w:val="1"/>
          <w:sz w:val="24"/>
          <w:szCs w:val="24"/>
        </w:rPr>
      </w:pPr>
    </w:p>
    <w:p w14:paraId="2B2B264A" w14:textId="77777777" w:rsidR="00D22EDC" w:rsidRDefault="00D22EDC">
      <w:pPr>
        <w:ind w:left="140"/>
        <w:rPr>
          <w:rFonts w:ascii="Arial" w:eastAsia="Arial" w:hAnsi="Arial" w:cs="Arial"/>
          <w:b/>
          <w:i/>
          <w:spacing w:val="1"/>
          <w:sz w:val="24"/>
          <w:szCs w:val="24"/>
        </w:rPr>
      </w:pPr>
    </w:p>
    <w:p w14:paraId="1982230B" w14:textId="42A57E36" w:rsidR="007D194C" w:rsidRDefault="00CE1DEB" w:rsidP="00F76E4A">
      <w:pPr>
        <w:pStyle w:val="Heading2"/>
        <w:numPr>
          <w:ilvl w:val="0"/>
          <w:numId w:val="0"/>
        </w:numPr>
        <w:rPr>
          <w:rFonts w:eastAsia="Arial"/>
        </w:rPr>
      </w:pPr>
      <w:bookmarkStart w:id="9" w:name="_Toc133650983"/>
      <w:r>
        <w:rPr>
          <w:rFonts w:eastAsia="Arial"/>
          <w:spacing w:val="1"/>
        </w:rPr>
        <w:t>2</w:t>
      </w:r>
      <w:r>
        <w:rPr>
          <w:rFonts w:eastAsia="Arial"/>
        </w:rPr>
        <w:t>.</w:t>
      </w:r>
      <w:r>
        <w:rPr>
          <w:rFonts w:eastAsia="Arial"/>
          <w:spacing w:val="1"/>
        </w:rPr>
        <w:t>3</w:t>
      </w:r>
      <w:r>
        <w:rPr>
          <w:rFonts w:eastAsia="Arial"/>
        </w:rPr>
        <w:t>. N</w:t>
      </w:r>
      <w:r>
        <w:rPr>
          <w:rFonts w:eastAsia="Arial"/>
          <w:spacing w:val="-1"/>
        </w:rPr>
        <w:t>o</w:t>
      </w:r>
      <w:r>
        <w:rPr>
          <w:rFonts w:eastAsia="Arial"/>
        </w:rPr>
        <w:t xml:space="preserve">t In </w:t>
      </w:r>
      <w:r>
        <w:rPr>
          <w:rFonts w:eastAsia="Arial"/>
          <w:spacing w:val="1"/>
        </w:rPr>
        <w:t>Sc</w:t>
      </w:r>
      <w:r>
        <w:rPr>
          <w:rFonts w:eastAsia="Arial"/>
        </w:rPr>
        <w:t>ope</w:t>
      </w:r>
      <w:bookmarkEnd w:id="9"/>
    </w:p>
    <w:p w14:paraId="30871724" w14:textId="77777777" w:rsidR="007D194C" w:rsidRDefault="007D194C">
      <w:pPr>
        <w:spacing w:before="9" w:line="100" w:lineRule="exact"/>
        <w:rPr>
          <w:sz w:val="11"/>
          <w:szCs w:val="11"/>
        </w:rPr>
      </w:pPr>
    </w:p>
    <w:p w14:paraId="5C9B68F0" w14:textId="77777777" w:rsidR="00D22EDC" w:rsidRDefault="00D22EDC" w:rsidP="0030091D">
      <w:pPr>
        <w:pStyle w:val="NormalWeb"/>
        <w:spacing w:before="0" w:beforeAutospacing="0" w:after="0" w:afterAutospacing="0"/>
        <w:rPr>
          <w:rFonts w:ascii="Arial" w:hAnsi="Arial" w:cs="Arial"/>
          <w:b/>
          <w:bCs/>
          <w:color w:val="000000"/>
        </w:rPr>
      </w:pPr>
    </w:p>
    <w:p w14:paraId="498F981E" w14:textId="44FDEDDF" w:rsidR="0030091D" w:rsidRDefault="0030091D" w:rsidP="0030091D">
      <w:pPr>
        <w:pStyle w:val="NormalWeb"/>
        <w:spacing w:before="0" w:beforeAutospacing="0" w:after="0" w:afterAutospacing="0"/>
      </w:pPr>
      <w:r>
        <w:rPr>
          <w:rFonts w:ascii="Arial" w:hAnsi="Arial" w:cs="Arial"/>
          <w:b/>
          <w:bCs/>
          <w:color w:val="000000"/>
        </w:rPr>
        <w:t>Project Exclusions:</w:t>
      </w:r>
    </w:p>
    <w:p w14:paraId="24CBA126" w14:textId="77777777" w:rsidR="0030091D" w:rsidRDefault="0030091D" w:rsidP="0030091D">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UI for users (only UX).</w:t>
      </w:r>
    </w:p>
    <w:p w14:paraId="32F1F803" w14:textId="77777777" w:rsidR="0030091D" w:rsidRDefault="0030091D" w:rsidP="0030091D">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Free of cost future updates in the system as per hardware changes.</w:t>
      </w:r>
    </w:p>
    <w:p w14:paraId="07C45054" w14:textId="77777777" w:rsidR="0030091D" w:rsidRDefault="0030091D" w:rsidP="0030091D">
      <w:pPr>
        <w:pStyle w:val="NormalWeb"/>
        <w:numPr>
          <w:ilvl w:val="0"/>
          <w:numId w:val="2"/>
        </w:numPr>
        <w:spacing w:before="0" w:beforeAutospacing="0" w:after="240" w:afterAutospacing="0"/>
        <w:textAlignment w:val="baseline"/>
        <w:rPr>
          <w:rFonts w:ascii="Arial" w:hAnsi="Arial" w:cs="Arial"/>
          <w:color w:val="000000"/>
        </w:rPr>
      </w:pPr>
      <w:r>
        <w:rPr>
          <w:rFonts w:ascii="Arial" w:hAnsi="Arial" w:cs="Arial"/>
          <w:color w:val="000000"/>
        </w:rPr>
        <w:t>Dealing with unauthorized actions, such as blocking another person using someone else’s card for cash withdrawal (will be done by the bank staff themselves if the client reports/requests for lost card/card blocking, etc.).</w:t>
      </w:r>
    </w:p>
    <w:p w14:paraId="114A53B3" w14:textId="77777777" w:rsidR="007D194C" w:rsidRDefault="007D194C">
      <w:pPr>
        <w:spacing w:before="1" w:line="120" w:lineRule="exact"/>
        <w:rPr>
          <w:sz w:val="12"/>
          <w:szCs w:val="12"/>
        </w:rPr>
      </w:pPr>
    </w:p>
    <w:p w14:paraId="6B79C1CE" w14:textId="605BF0C0" w:rsidR="007D194C" w:rsidRDefault="00CE1DEB" w:rsidP="00F76E4A">
      <w:pPr>
        <w:pStyle w:val="Heading2"/>
        <w:numPr>
          <w:ilvl w:val="0"/>
          <w:numId w:val="0"/>
        </w:numPr>
        <w:rPr>
          <w:rFonts w:eastAsia="Arial"/>
        </w:rPr>
      </w:pPr>
      <w:bookmarkStart w:id="10" w:name="_Toc133650984"/>
      <w:r>
        <w:rPr>
          <w:rFonts w:eastAsia="Arial"/>
          <w:spacing w:val="1"/>
        </w:rPr>
        <w:t>2</w:t>
      </w:r>
      <w:r>
        <w:rPr>
          <w:rFonts w:eastAsia="Arial"/>
        </w:rPr>
        <w:t>.</w:t>
      </w:r>
      <w:r>
        <w:rPr>
          <w:rFonts w:eastAsia="Arial"/>
          <w:spacing w:val="1"/>
        </w:rPr>
        <w:t>4</w:t>
      </w:r>
      <w:r>
        <w:rPr>
          <w:rFonts w:eastAsia="Arial"/>
        </w:rPr>
        <w:t>. Proj</w:t>
      </w:r>
      <w:r>
        <w:rPr>
          <w:rFonts w:eastAsia="Arial"/>
          <w:spacing w:val="1"/>
        </w:rPr>
        <w:t>ec</w:t>
      </w:r>
      <w:r>
        <w:rPr>
          <w:rFonts w:eastAsia="Arial"/>
        </w:rPr>
        <w:t>t O</w:t>
      </w:r>
      <w:r>
        <w:rPr>
          <w:rFonts w:eastAsia="Arial"/>
          <w:spacing w:val="-2"/>
        </w:rPr>
        <w:t>b</w:t>
      </w:r>
      <w:r>
        <w:rPr>
          <w:rFonts w:eastAsia="Arial"/>
        </w:rPr>
        <w:t>j</w:t>
      </w:r>
      <w:r>
        <w:rPr>
          <w:rFonts w:eastAsia="Arial"/>
          <w:spacing w:val="1"/>
        </w:rPr>
        <w:t>ec</w:t>
      </w:r>
      <w:r>
        <w:rPr>
          <w:rFonts w:eastAsia="Arial"/>
        </w:rPr>
        <w:t>t</w:t>
      </w:r>
      <w:r>
        <w:rPr>
          <w:rFonts w:eastAsia="Arial"/>
          <w:spacing w:val="-3"/>
        </w:rPr>
        <w:t>i</w:t>
      </w:r>
      <w:r>
        <w:rPr>
          <w:rFonts w:eastAsia="Arial"/>
          <w:spacing w:val="1"/>
        </w:rPr>
        <w:t>ve</w:t>
      </w:r>
      <w:r>
        <w:rPr>
          <w:rFonts w:eastAsia="Arial"/>
        </w:rPr>
        <w:t>s</w:t>
      </w:r>
      <w:bookmarkEnd w:id="10"/>
    </w:p>
    <w:p w14:paraId="390CFC7D" w14:textId="77777777" w:rsidR="00E258F9" w:rsidRPr="00986543" w:rsidRDefault="00E258F9" w:rsidP="00E258F9">
      <w:pPr>
        <w:rPr>
          <w:rFonts w:ascii="Arial" w:hAnsi="Arial" w:cs="Arial"/>
          <w:color w:val="000000"/>
          <w:sz w:val="24"/>
          <w:szCs w:val="24"/>
        </w:rPr>
      </w:pPr>
      <w:r w:rsidRPr="00986543">
        <w:rPr>
          <w:rFonts w:ascii="Arial" w:hAnsi="Arial" w:cs="Arial"/>
          <w:color w:val="000000"/>
          <w:sz w:val="24"/>
          <w:szCs w:val="24"/>
        </w:rPr>
        <w:t>The product is developed on the demand of a Meezan bank which wants a new ATM interface for their ATM outlets. It’s a replacement for the previous ATM interface. The bank wants to introduce new features to the ATMs like cash deposits and bill payments which could revolutionize the ATM market. Another reason to replace the old system is, earlier the average user would take about 4 to 7 minutes to withdraw cash, as the users were having difficulty using the previous interface. The increasing number of complaints from the users convinced the management of the bank to design a new and user-friendly interface.</w:t>
      </w:r>
    </w:p>
    <w:p w14:paraId="423F1C9B" w14:textId="77777777" w:rsidR="00E258F9" w:rsidRPr="00986543" w:rsidRDefault="00E258F9" w:rsidP="00E258F9">
      <w:pPr>
        <w:rPr>
          <w:rFonts w:ascii="Arial" w:hAnsi="Arial" w:cs="Arial"/>
          <w:color w:val="000000"/>
          <w:sz w:val="24"/>
          <w:szCs w:val="24"/>
        </w:rPr>
      </w:pPr>
      <w:proofErr w:type="gramStart"/>
      <w:r w:rsidRPr="00986543">
        <w:rPr>
          <w:rFonts w:ascii="Arial" w:hAnsi="Arial" w:cs="Arial"/>
          <w:color w:val="000000"/>
          <w:sz w:val="24"/>
          <w:szCs w:val="24"/>
        </w:rPr>
        <w:t>Furthermore</w:t>
      </w:r>
      <w:proofErr w:type="gramEnd"/>
      <w:r w:rsidRPr="00986543">
        <w:rPr>
          <w:rFonts w:ascii="Arial" w:hAnsi="Arial" w:cs="Arial"/>
          <w:color w:val="000000"/>
          <w:sz w:val="24"/>
          <w:szCs w:val="24"/>
        </w:rPr>
        <w:t xml:space="preserve"> system increases the number of options users have to transfer funds to other accounts. They will have the option to transfer funds through bank, app, and atm. This solves the problem of users who sometimes don’t have access to internet and cannot transfer funds through web app and don’t want to wait in long queues at banks. </w:t>
      </w:r>
    </w:p>
    <w:p w14:paraId="0A392DF2" w14:textId="77777777" w:rsidR="00E258F9" w:rsidRDefault="00E258F9">
      <w:pPr>
        <w:ind w:left="140"/>
        <w:rPr>
          <w:rFonts w:ascii="Arial" w:eastAsia="Arial" w:hAnsi="Arial" w:cs="Arial"/>
          <w:b/>
          <w:i/>
          <w:spacing w:val="1"/>
          <w:sz w:val="24"/>
          <w:szCs w:val="24"/>
        </w:rPr>
      </w:pPr>
    </w:p>
    <w:p w14:paraId="4EA442E7" w14:textId="23ED76A4" w:rsidR="007D194C" w:rsidRDefault="00CE1DEB" w:rsidP="00F76E4A">
      <w:pPr>
        <w:pStyle w:val="Heading2"/>
        <w:numPr>
          <w:ilvl w:val="0"/>
          <w:numId w:val="0"/>
        </w:numPr>
        <w:rPr>
          <w:rFonts w:eastAsia="Arial"/>
        </w:rPr>
      </w:pPr>
      <w:bookmarkStart w:id="11" w:name="_Toc133650985"/>
      <w:r>
        <w:rPr>
          <w:rFonts w:eastAsia="Arial"/>
          <w:spacing w:val="1"/>
        </w:rPr>
        <w:t>2</w:t>
      </w:r>
      <w:r>
        <w:rPr>
          <w:rFonts w:eastAsia="Arial"/>
        </w:rPr>
        <w:t>.</w:t>
      </w:r>
      <w:r>
        <w:rPr>
          <w:rFonts w:eastAsia="Arial"/>
          <w:spacing w:val="1"/>
        </w:rPr>
        <w:t>5</w:t>
      </w:r>
      <w:r>
        <w:rPr>
          <w:rFonts w:eastAsia="Arial"/>
        </w:rPr>
        <w:t>.</w:t>
      </w:r>
      <w:r>
        <w:rPr>
          <w:rFonts w:eastAsia="Arial"/>
          <w:spacing w:val="13"/>
        </w:rPr>
        <w:t xml:space="preserve"> </w:t>
      </w:r>
      <w:r>
        <w:rPr>
          <w:rFonts w:eastAsia="Arial"/>
        </w:rPr>
        <w:t>Sta</w:t>
      </w:r>
      <w:r>
        <w:rPr>
          <w:rFonts w:eastAsia="Arial"/>
          <w:spacing w:val="1"/>
        </w:rPr>
        <w:t>ke</w:t>
      </w:r>
      <w:r>
        <w:rPr>
          <w:rFonts w:eastAsia="Arial"/>
        </w:rPr>
        <w:t>hold</w:t>
      </w:r>
      <w:r>
        <w:rPr>
          <w:rFonts w:eastAsia="Arial"/>
          <w:spacing w:val="-2"/>
        </w:rPr>
        <w:t>e</w:t>
      </w:r>
      <w:r>
        <w:rPr>
          <w:rFonts w:eastAsia="Arial"/>
        </w:rPr>
        <w:t>rs</w:t>
      </w:r>
      <w:bookmarkEnd w:id="11"/>
    </w:p>
    <w:p w14:paraId="0EA77548" w14:textId="77777777" w:rsidR="007D194C" w:rsidRDefault="007D194C">
      <w:pPr>
        <w:spacing w:before="10" w:line="100" w:lineRule="exact"/>
        <w:rPr>
          <w:sz w:val="11"/>
          <w:szCs w:val="11"/>
        </w:rPr>
      </w:pPr>
    </w:p>
    <w:p w14:paraId="494B0B12" w14:textId="77777777" w:rsidR="00E258F9" w:rsidRP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Atm User: </w:t>
      </w:r>
      <w:r w:rsidRPr="00E258F9">
        <w:rPr>
          <w:rFonts w:ascii="Arial" w:hAnsi="Arial" w:cs="Arial"/>
          <w:color w:val="000000"/>
          <w:sz w:val="24"/>
          <w:szCs w:val="24"/>
        </w:rPr>
        <w:t>external.</w:t>
      </w:r>
    </w:p>
    <w:p w14:paraId="5EF4890E" w14:textId="77777777" w:rsidR="00E258F9" w:rsidRP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Project Manager: </w:t>
      </w:r>
      <w:r w:rsidRPr="00E258F9">
        <w:rPr>
          <w:rFonts w:ascii="Arial" w:hAnsi="Arial" w:cs="Arial"/>
          <w:color w:val="000000"/>
          <w:sz w:val="24"/>
          <w:szCs w:val="24"/>
        </w:rPr>
        <w:t>internal.</w:t>
      </w:r>
    </w:p>
    <w:p w14:paraId="663ABDEB" w14:textId="77777777" w:rsidR="00E258F9" w:rsidRP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Project team members: </w:t>
      </w:r>
      <w:r w:rsidRPr="00E258F9">
        <w:rPr>
          <w:rFonts w:ascii="Arial" w:hAnsi="Arial" w:cs="Arial"/>
          <w:color w:val="000000"/>
          <w:sz w:val="24"/>
          <w:szCs w:val="24"/>
        </w:rPr>
        <w:t>internal.</w:t>
      </w:r>
    </w:p>
    <w:p w14:paraId="7694C66C" w14:textId="77777777" w:rsidR="00E258F9" w:rsidRP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Project sponsors: </w:t>
      </w:r>
      <w:r w:rsidRPr="00E258F9">
        <w:rPr>
          <w:rFonts w:ascii="Arial" w:hAnsi="Arial" w:cs="Arial"/>
          <w:color w:val="000000"/>
          <w:sz w:val="24"/>
          <w:szCs w:val="24"/>
        </w:rPr>
        <w:t>external.</w:t>
      </w:r>
    </w:p>
    <w:p w14:paraId="448D0635" w14:textId="77777777" w:rsidR="00E258F9" w:rsidRP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Resource manager: </w:t>
      </w:r>
      <w:r w:rsidRPr="00E258F9">
        <w:rPr>
          <w:rFonts w:ascii="Arial" w:hAnsi="Arial" w:cs="Arial"/>
          <w:color w:val="000000"/>
          <w:sz w:val="24"/>
          <w:szCs w:val="24"/>
        </w:rPr>
        <w:t>internal.</w:t>
      </w:r>
    </w:p>
    <w:p w14:paraId="71340B86" w14:textId="77777777" w:rsidR="00E258F9" w:rsidRP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Government agencies: </w:t>
      </w:r>
      <w:r w:rsidRPr="00E258F9">
        <w:rPr>
          <w:rFonts w:ascii="Arial" w:hAnsi="Arial" w:cs="Arial"/>
          <w:color w:val="000000"/>
          <w:sz w:val="24"/>
          <w:szCs w:val="24"/>
        </w:rPr>
        <w:t>external.</w:t>
      </w:r>
    </w:p>
    <w:p w14:paraId="74AAFF93" w14:textId="77777777" w:rsidR="00E258F9" w:rsidRP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Bank Regulator: </w:t>
      </w:r>
      <w:r w:rsidRPr="00E258F9">
        <w:rPr>
          <w:rFonts w:ascii="Arial" w:hAnsi="Arial" w:cs="Arial"/>
          <w:color w:val="000000"/>
          <w:sz w:val="24"/>
          <w:szCs w:val="24"/>
        </w:rPr>
        <w:t>external.</w:t>
      </w:r>
    </w:p>
    <w:p w14:paraId="5F1B99D2" w14:textId="77777777" w:rsidR="00E258F9" w:rsidRP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Bank Manager: </w:t>
      </w:r>
      <w:r w:rsidRPr="00E258F9">
        <w:rPr>
          <w:rFonts w:ascii="Arial" w:hAnsi="Arial" w:cs="Arial"/>
          <w:color w:val="000000"/>
          <w:sz w:val="24"/>
          <w:szCs w:val="24"/>
        </w:rPr>
        <w:t>external.</w:t>
      </w:r>
    </w:p>
    <w:p w14:paraId="40E8EB06" w14:textId="77777777" w:rsidR="00E258F9" w:rsidRP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Subject matter experts:</w:t>
      </w:r>
      <w:r w:rsidRPr="00E258F9">
        <w:rPr>
          <w:rFonts w:ascii="Arial" w:hAnsi="Arial" w:cs="Arial"/>
          <w:color w:val="000000"/>
          <w:sz w:val="24"/>
          <w:szCs w:val="24"/>
        </w:rPr>
        <w:t xml:space="preserve"> internal.</w:t>
      </w:r>
    </w:p>
    <w:p w14:paraId="428D27EF" w14:textId="77777777" w:rsidR="00E258F9" w:rsidRP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Documentation Writers:</w:t>
      </w:r>
      <w:r w:rsidRPr="00E258F9">
        <w:rPr>
          <w:rFonts w:ascii="Arial" w:hAnsi="Arial" w:cs="Arial"/>
          <w:color w:val="000000"/>
          <w:sz w:val="24"/>
          <w:szCs w:val="24"/>
        </w:rPr>
        <w:t xml:space="preserve"> internal.</w:t>
      </w:r>
    </w:p>
    <w:p w14:paraId="3C41E519" w14:textId="77777777" w:rsidR="00E258F9" w:rsidRDefault="00E258F9" w:rsidP="00E258F9">
      <w:pPr>
        <w:numPr>
          <w:ilvl w:val="0"/>
          <w:numId w:val="4"/>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Electricity department(bank): </w:t>
      </w:r>
      <w:r w:rsidRPr="00E258F9">
        <w:rPr>
          <w:rFonts w:ascii="Arial" w:hAnsi="Arial" w:cs="Arial"/>
          <w:color w:val="000000"/>
          <w:sz w:val="24"/>
          <w:szCs w:val="24"/>
        </w:rPr>
        <w:t>external.</w:t>
      </w:r>
    </w:p>
    <w:p w14:paraId="46FED1CA" w14:textId="77777777" w:rsidR="00E258F9" w:rsidRDefault="00E258F9" w:rsidP="00E258F9">
      <w:pPr>
        <w:numPr>
          <w:ilvl w:val="0"/>
          <w:numId w:val="4"/>
        </w:numPr>
        <w:textAlignment w:val="baseline"/>
        <w:rPr>
          <w:rFonts w:ascii="Arial" w:hAnsi="Arial" w:cs="Arial"/>
          <w:b/>
          <w:bCs/>
          <w:color w:val="000000"/>
          <w:sz w:val="24"/>
          <w:szCs w:val="24"/>
        </w:rPr>
      </w:pPr>
      <w:r>
        <w:rPr>
          <w:rFonts w:ascii="Arial" w:hAnsi="Arial" w:cs="Arial"/>
          <w:b/>
          <w:bCs/>
          <w:color w:val="000000"/>
          <w:sz w:val="24"/>
          <w:szCs w:val="24"/>
        </w:rPr>
        <w:t>Security Department(bank):</w:t>
      </w:r>
      <w:r w:rsidRPr="00E258F9">
        <w:rPr>
          <w:rFonts w:ascii="Arial" w:hAnsi="Arial" w:cs="Arial"/>
          <w:color w:val="000000"/>
          <w:sz w:val="24"/>
          <w:szCs w:val="24"/>
        </w:rPr>
        <w:t xml:space="preserve"> external</w:t>
      </w:r>
    </w:p>
    <w:p w14:paraId="38C306D4" w14:textId="77777777" w:rsidR="00E258F9" w:rsidRPr="00E258F9" w:rsidRDefault="00E258F9" w:rsidP="00E258F9">
      <w:pPr>
        <w:pStyle w:val="NormalWeb"/>
        <w:numPr>
          <w:ilvl w:val="0"/>
          <w:numId w:val="4"/>
        </w:numPr>
        <w:spacing w:before="0" w:beforeAutospacing="0" w:after="0" w:afterAutospacing="0"/>
        <w:textAlignment w:val="baseline"/>
        <w:rPr>
          <w:rFonts w:ascii="Arial" w:hAnsi="Arial" w:cs="Arial"/>
          <w:b/>
          <w:bCs/>
          <w:color w:val="000000"/>
        </w:rPr>
      </w:pPr>
      <w:r w:rsidRPr="00E258F9">
        <w:rPr>
          <w:rFonts w:ascii="Arial" w:hAnsi="Arial" w:cs="Arial"/>
          <w:b/>
          <w:bCs/>
          <w:color w:val="000000"/>
        </w:rPr>
        <w:t xml:space="preserve">Safety Department(bank): </w:t>
      </w:r>
      <w:r w:rsidRPr="00E258F9">
        <w:rPr>
          <w:rFonts w:ascii="Arial" w:hAnsi="Arial" w:cs="Arial"/>
          <w:color w:val="000000"/>
        </w:rPr>
        <w:t>external.</w:t>
      </w:r>
    </w:p>
    <w:p w14:paraId="2CE9C1B1" w14:textId="77777777" w:rsidR="00E258F9" w:rsidRPr="00E258F9" w:rsidRDefault="00E258F9" w:rsidP="00E258F9">
      <w:pPr>
        <w:pStyle w:val="NormalWeb"/>
        <w:numPr>
          <w:ilvl w:val="0"/>
          <w:numId w:val="4"/>
        </w:numPr>
        <w:spacing w:before="0" w:beforeAutospacing="0" w:after="0" w:afterAutospacing="0"/>
        <w:textAlignment w:val="baseline"/>
        <w:rPr>
          <w:rFonts w:ascii="Arial" w:hAnsi="Arial" w:cs="Arial"/>
          <w:b/>
          <w:bCs/>
          <w:color w:val="000000"/>
        </w:rPr>
      </w:pPr>
      <w:r w:rsidRPr="00E258F9">
        <w:rPr>
          <w:rFonts w:ascii="Arial" w:hAnsi="Arial" w:cs="Arial"/>
          <w:b/>
          <w:bCs/>
          <w:color w:val="000000"/>
        </w:rPr>
        <w:t xml:space="preserve"> CEO of Bank: </w:t>
      </w:r>
      <w:r w:rsidRPr="00E258F9">
        <w:rPr>
          <w:rFonts w:ascii="Arial" w:hAnsi="Arial" w:cs="Arial"/>
          <w:color w:val="000000"/>
        </w:rPr>
        <w:t>external.</w:t>
      </w:r>
    </w:p>
    <w:p w14:paraId="1EB87281" w14:textId="77777777" w:rsidR="00E258F9" w:rsidRPr="00E258F9" w:rsidRDefault="00E258F9" w:rsidP="00E258F9">
      <w:pPr>
        <w:pStyle w:val="NormalWeb"/>
        <w:numPr>
          <w:ilvl w:val="0"/>
          <w:numId w:val="4"/>
        </w:numPr>
        <w:spacing w:before="0" w:beforeAutospacing="0" w:after="0" w:afterAutospacing="0"/>
        <w:textAlignment w:val="baseline"/>
        <w:rPr>
          <w:rFonts w:ascii="Arial" w:hAnsi="Arial" w:cs="Arial"/>
          <w:color w:val="000000"/>
        </w:rPr>
      </w:pPr>
      <w:r w:rsidRPr="00E258F9">
        <w:rPr>
          <w:rFonts w:ascii="Arial" w:hAnsi="Arial" w:cs="Arial"/>
          <w:b/>
          <w:bCs/>
          <w:color w:val="000000"/>
        </w:rPr>
        <w:t xml:space="preserve"> Development team: </w:t>
      </w:r>
      <w:r w:rsidRPr="00E258F9">
        <w:rPr>
          <w:rFonts w:ascii="Arial" w:hAnsi="Arial" w:cs="Arial"/>
          <w:color w:val="000000"/>
        </w:rPr>
        <w:t>internal.</w:t>
      </w:r>
    </w:p>
    <w:p w14:paraId="53CD229E" w14:textId="05034F57" w:rsidR="00E258F9" w:rsidRPr="00D22EDC" w:rsidRDefault="00E258F9" w:rsidP="00E258F9">
      <w:pPr>
        <w:pStyle w:val="NormalWeb"/>
        <w:numPr>
          <w:ilvl w:val="0"/>
          <w:numId w:val="4"/>
        </w:numPr>
        <w:spacing w:before="0" w:beforeAutospacing="0" w:after="0" w:afterAutospacing="0"/>
        <w:textAlignment w:val="baseline"/>
        <w:rPr>
          <w:rFonts w:ascii="Arial" w:hAnsi="Arial" w:cs="Arial"/>
          <w:b/>
          <w:bCs/>
          <w:color w:val="000000"/>
        </w:rPr>
      </w:pPr>
      <w:r w:rsidRPr="00E258F9">
        <w:rPr>
          <w:rFonts w:ascii="Arial" w:hAnsi="Arial" w:cs="Arial"/>
          <w:color w:val="000000"/>
        </w:rPr>
        <w:t> </w:t>
      </w:r>
      <w:r w:rsidRPr="00E258F9">
        <w:rPr>
          <w:rFonts w:ascii="Arial" w:hAnsi="Arial" w:cs="Arial"/>
          <w:b/>
          <w:bCs/>
          <w:color w:val="000000"/>
        </w:rPr>
        <w:t>Maintenance team:</w:t>
      </w:r>
      <w:r w:rsidRPr="00E258F9">
        <w:rPr>
          <w:rFonts w:ascii="Arial" w:hAnsi="Arial" w:cs="Arial"/>
          <w:color w:val="000000"/>
        </w:rPr>
        <w:t xml:space="preserve"> internal.</w:t>
      </w:r>
    </w:p>
    <w:p w14:paraId="7FB5EAD3" w14:textId="77777777" w:rsidR="00E258F9" w:rsidRPr="00E258F9" w:rsidRDefault="00E258F9" w:rsidP="00E258F9">
      <w:pPr>
        <w:pStyle w:val="NormalWeb"/>
        <w:numPr>
          <w:ilvl w:val="0"/>
          <w:numId w:val="4"/>
        </w:numPr>
        <w:spacing w:before="0" w:beforeAutospacing="0" w:after="160" w:afterAutospacing="0"/>
        <w:textAlignment w:val="baseline"/>
        <w:rPr>
          <w:rFonts w:ascii="Arial" w:hAnsi="Arial" w:cs="Arial"/>
          <w:b/>
          <w:bCs/>
          <w:color w:val="000000"/>
        </w:rPr>
      </w:pPr>
      <w:r>
        <w:rPr>
          <w:rFonts w:ascii="Arial" w:hAnsi="Arial" w:cs="Arial"/>
          <w:b/>
          <w:bCs/>
          <w:color w:val="000000"/>
          <w:sz w:val="28"/>
          <w:szCs w:val="28"/>
        </w:rPr>
        <w:t> </w:t>
      </w:r>
      <w:r w:rsidRPr="00E258F9">
        <w:rPr>
          <w:rFonts w:ascii="Arial" w:hAnsi="Arial" w:cs="Arial"/>
          <w:b/>
          <w:bCs/>
          <w:color w:val="000000"/>
        </w:rPr>
        <w:t xml:space="preserve">Design team: </w:t>
      </w:r>
      <w:r w:rsidRPr="00E258F9">
        <w:rPr>
          <w:rFonts w:ascii="Arial" w:hAnsi="Arial" w:cs="Arial"/>
          <w:color w:val="000000"/>
        </w:rPr>
        <w:t>internal.</w:t>
      </w:r>
    </w:p>
    <w:p w14:paraId="00FEA248" w14:textId="77777777" w:rsidR="00E258F9" w:rsidRPr="00E258F9" w:rsidRDefault="00E258F9" w:rsidP="00E258F9">
      <w:pPr>
        <w:ind w:left="360"/>
        <w:textAlignment w:val="baseline"/>
        <w:rPr>
          <w:rFonts w:ascii="Arial" w:hAnsi="Arial" w:cs="Arial"/>
          <w:b/>
          <w:bCs/>
          <w:color w:val="000000"/>
          <w:sz w:val="24"/>
          <w:szCs w:val="24"/>
        </w:rPr>
      </w:pPr>
    </w:p>
    <w:p w14:paraId="43A460EC" w14:textId="77777777" w:rsidR="007D194C" w:rsidRDefault="00E258F9" w:rsidP="00E258F9">
      <w:pPr>
        <w:spacing w:before="1" w:line="120" w:lineRule="exact"/>
        <w:rPr>
          <w:sz w:val="12"/>
          <w:szCs w:val="12"/>
        </w:rPr>
      </w:pPr>
      <w:r w:rsidRPr="00E258F9">
        <w:rPr>
          <w:rFonts w:ascii="Arial" w:hAnsi="Arial" w:cs="Arial"/>
          <w:b/>
          <w:bCs/>
          <w:color w:val="000000"/>
          <w:sz w:val="28"/>
          <w:szCs w:val="28"/>
        </w:rPr>
        <w:t> </w:t>
      </w:r>
    </w:p>
    <w:p w14:paraId="1427237E" w14:textId="52B2D2DB" w:rsidR="007D194C" w:rsidRDefault="00CE1DEB" w:rsidP="00F76E4A">
      <w:pPr>
        <w:pStyle w:val="Heading2"/>
        <w:numPr>
          <w:ilvl w:val="0"/>
          <w:numId w:val="0"/>
        </w:numPr>
        <w:rPr>
          <w:rFonts w:eastAsia="Arial"/>
        </w:rPr>
      </w:pPr>
      <w:bookmarkStart w:id="12" w:name="_Toc133650986"/>
      <w:r>
        <w:rPr>
          <w:rFonts w:eastAsia="Arial"/>
          <w:spacing w:val="1"/>
        </w:rPr>
        <w:t>2</w:t>
      </w:r>
      <w:r>
        <w:rPr>
          <w:rFonts w:eastAsia="Arial"/>
        </w:rPr>
        <w:t>.</w:t>
      </w:r>
      <w:r>
        <w:rPr>
          <w:rFonts w:eastAsia="Arial"/>
          <w:spacing w:val="1"/>
        </w:rPr>
        <w:t>6</w:t>
      </w:r>
      <w:r>
        <w:rPr>
          <w:rFonts w:eastAsia="Arial"/>
        </w:rPr>
        <w:t>.</w:t>
      </w:r>
      <w:r>
        <w:rPr>
          <w:rFonts w:eastAsia="Arial"/>
          <w:spacing w:val="13"/>
        </w:rPr>
        <w:t xml:space="preserve"> </w:t>
      </w:r>
      <w:r>
        <w:rPr>
          <w:rFonts w:eastAsia="Arial"/>
        </w:rPr>
        <w:t>Op</w:t>
      </w:r>
      <w:r>
        <w:rPr>
          <w:rFonts w:eastAsia="Arial"/>
          <w:spacing w:val="1"/>
        </w:rPr>
        <w:t>e</w:t>
      </w:r>
      <w:r>
        <w:rPr>
          <w:rFonts w:eastAsia="Arial"/>
        </w:rPr>
        <w:t>r</w:t>
      </w:r>
      <w:r>
        <w:rPr>
          <w:rFonts w:eastAsia="Arial"/>
          <w:spacing w:val="1"/>
        </w:rPr>
        <w:t>a</w:t>
      </w:r>
      <w:r>
        <w:rPr>
          <w:rFonts w:eastAsia="Arial"/>
        </w:rPr>
        <w:t>ting En</w:t>
      </w:r>
      <w:r>
        <w:rPr>
          <w:rFonts w:eastAsia="Arial"/>
          <w:spacing w:val="-1"/>
        </w:rPr>
        <w:t>v</w:t>
      </w:r>
      <w:r>
        <w:rPr>
          <w:rFonts w:eastAsia="Arial"/>
        </w:rPr>
        <w:t>ironm</w:t>
      </w:r>
      <w:r>
        <w:rPr>
          <w:rFonts w:eastAsia="Arial"/>
          <w:spacing w:val="-1"/>
        </w:rPr>
        <w:t>e</w:t>
      </w:r>
      <w:r>
        <w:rPr>
          <w:rFonts w:eastAsia="Arial"/>
        </w:rPr>
        <w:t>nt</w:t>
      </w:r>
      <w:bookmarkEnd w:id="12"/>
    </w:p>
    <w:p w14:paraId="3C894AFA" w14:textId="77777777" w:rsidR="007D194C" w:rsidRDefault="007D194C">
      <w:pPr>
        <w:spacing w:before="9" w:line="100" w:lineRule="exact"/>
        <w:rPr>
          <w:sz w:val="11"/>
          <w:szCs w:val="11"/>
        </w:rPr>
      </w:pPr>
    </w:p>
    <w:p w14:paraId="7A0E271E" w14:textId="77777777" w:rsidR="00303D6E" w:rsidRDefault="00303D6E" w:rsidP="00303D6E">
      <w:pPr>
        <w:pStyle w:val="NormalWeb"/>
        <w:spacing w:before="240" w:beforeAutospacing="0" w:after="240" w:afterAutospacing="0"/>
        <w:ind w:left="375"/>
      </w:pPr>
      <w:r>
        <w:rPr>
          <w:rFonts w:ascii="Arial" w:hAnsi="Arial" w:cs="Arial"/>
          <w:color w:val="000000"/>
        </w:rPr>
        <w:lastRenderedPageBreak/>
        <w:t>The software will be used in all ATMs throughout the country. The ATMs will be in a vestibule or a room. It will have a card reader to scan the card, a keypad to enter the pin, a safe to store the money, a printer to print the receipt, a Cash dispenser, and a screen to prompt the users. To update customer transactions and save user information in the bank's database, the ATM system will work in tandem with the bank's system. The software will work on white-label ATMs and dial-up ATMs.</w:t>
      </w:r>
    </w:p>
    <w:p w14:paraId="0BFFA2FC" w14:textId="77777777" w:rsidR="007D194C" w:rsidRDefault="007D194C">
      <w:pPr>
        <w:spacing w:before="1" w:line="120" w:lineRule="exact"/>
        <w:rPr>
          <w:sz w:val="12"/>
          <w:szCs w:val="12"/>
        </w:rPr>
      </w:pPr>
    </w:p>
    <w:p w14:paraId="691C6567" w14:textId="17B48C9A" w:rsidR="007D194C" w:rsidRDefault="00CE1DEB" w:rsidP="00F76E4A">
      <w:pPr>
        <w:pStyle w:val="Heading2"/>
        <w:numPr>
          <w:ilvl w:val="0"/>
          <w:numId w:val="0"/>
        </w:numPr>
        <w:rPr>
          <w:rFonts w:eastAsia="Arial"/>
        </w:rPr>
      </w:pPr>
      <w:bookmarkStart w:id="13" w:name="_Toc133650987"/>
      <w:r>
        <w:rPr>
          <w:rFonts w:eastAsia="Arial"/>
          <w:spacing w:val="1"/>
        </w:rPr>
        <w:t>2</w:t>
      </w:r>
      <w:r>
        <w:rPr>
          <w:rFonts w:eastAsia="Arial"/>
        </w:rPr>
        <w:t>.</w:t>
      </w:r>
      <w:r>
        <w:rPr>
          <w:rFonts w:eastAsia="Arial"/>
          <w:spacing w:val="1"/>
        </w:rPr>
        <w:t>7</w:t>
      </w:r>
      <w:r>
        <w:rPr>
          <w:rFonts w:eastAsia="Arial"/>
        </w:rPr>
        <w:t>.</w:t>
      </w:r>
      <w:r>
        <w:rPr>
          <w:rFonts w:eastAsia="Arial"/>
          <w:spacing w:val="2"/>
        </w:rPr>
        <w:t xml:space="preserve"> </w:t>
      </w:r>
      <w:r>
        <w:rPr>
          <w:rFonts w:eastAsia="Arial"/>
        </w:rPr>
        <w:t>Const</w:t>
      </w:r>
      <w:r>
        <w:rPr>
          <w:rFonts w:eastAsia="Arial"/>
          <w:spacing w:val="-2"/>
        </w:rPr>
        <w:t>r</w:t>
      </w:r>
      <w:r>
        <w:rPr>
          <w:rFonts w:eastAsia="Arial"/>
          <w:spacing w:val="1"/>
        </w:rPr>
        <w:t>a</w:t>
      </w:r>
      <w:r>
        <w:rPr>
          <w:rFonts w:eastAsia="Arial"/>
        </w:rPr>
        <w:t>ints</w:t>
      </w:r>
      <w:bookmarkEnd w:id="13"/>
    </w:p>
    <w:p w14:paraId="016B01AE" w14:textId="77777777" w:rsidR="007D194C" w:rsidRDefault="007D194C">
      <w:pPr>
        <w:spacing w:before="10" w:line="100" w:lineRule="exact"/>
        <w:rPr>
          <w:sz w:val="11"/>
          <w:szCs w:val="11"/>
        </w:rPr>
      </w:pPr>
    </w:p>
    <w:p w14:paraId="012C1AD9" w14:textId="77777777" w:rsidR="007D194C" w:rsidRDefault="007D194C">
      <w:pPr>
        <w:spacing w:before="3" w:line="120" w:lineRule="exact"/>
        <w:rPr>
          <w:sz w:val="12"/>
          <w:szCs w:val="12"/>
        </w:rPr>
      </w:pPr>
    </w:p>
    <w:p w14:paraId="140EB7E0" w14:textId="77777777" w:rsidR="00027DAD" w:rsidRDefault="00027DAD" w:rsidP="00027DAD">
      <w:pPr>
        <w:pStyle w:val="NormalWeb"/>
        <w:numPr>
          <w:ilvl w:val="0"/>
          <w:numId w:val="6"/>
        </w:numPr>
        <w:spacing w:before="240" w:beforeAutospacing="0" w:after="0" w:afterAutospacing="0"/>
        <w:textAlignment w:val="baseline"/>
        <w:rPr>
          <w:rFonts w:ascii="Arial" w:hAnsi="Arial" w:cs="Arial"/>
          <w:color w:val="000000"/>
        </w:rPr>
      </w:pPr>
      <w:r>
        <w:rPr>
          <w:rFonts w:ascii="Arial" w:hAnsi="Arial" w:cs="Arial"/>
          <w:color w:val="000000"/>
        </w:rPr>
        <w:t>The system is coded in Java.</w:t>
      </w:r>
    </w:p>
    <w:p w14:paraId="13B0BE77" w14:textId="77777777" w:rsidR="00027DAD" w:rsidRDefault="00027DAD" w:rsidP="00027DAD">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Deadline for completion (4 months).</w:t>
      </w:r>
    </w:p>
    <w:p w14:paraId="7E879B41" w14:textId="77777777" w:rsidR="00027DAD" w:rsidRDefault="00027DAD" w:rsidP="00027DAD">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The ATM must service at most one person at a time.</w:t>
      </w:r>
    </w:p>
    <w:p w14:paraId="335C01C4" w14:textId="77777777" w:rsidR="00027DAD" w:rsidRDefault="00027DAD" w:rsidP="00027DAD">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Users can only use the cards of banks acceptable by the system.</w:t>
      </w:r>
    </w:p>
    <w:p w14:paraId="6BBC82B5" w14:textId="77777777" w:rsidR="00027DAD" w:rsidRDefault="00027DAD" w:rsidP="00027DAD">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The number of invalid pin entries attempted must not exceed three. After three unsuccessful login attempts, the card is seized/blocked and needs to be replaced by the bank.</w:t>
      </w:r>
    </w:p>
    <w:p w14:paraId="39EF5709" w14:textId="77777777" w:rsidR="00027DAD" w:rsidRDefault="00027DAD" w:rsidP="00027DAD">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Simultaneous access to an account through both the ATM and the bank is not supported.</w:t>
      </w:r>
    </w:p>
    <w:p w14:paraId="2DEAC2B9" w14:textId="77777777" w:rsidR="00027DAD" w:rsidRDefault="00027DAD" w:rsidP="00027DAD">
      <w:pPr>
        <w:pStyle w:val="NormalWeb"/>
        <w:numPr>
          <w:ilvl w:val="0"/>
          <w:numId w:val="6"/>
        </w:numPr>
        <w:spacing w:before="0" w:beforeAutospacing="0" w:after="0" w:afterAutospacing="0"/>
        <w:textAlignment w:val="baseline"/>
        <w:rPr>
          <w:rFonts w:ascii="Arial" w:hAnsi="Arial" w:cs="Arial"/>
          <w:color w:val="000000"/>
        </w:rPr>
      </w:pPr>
      <w:r>
        <w:rPr>
          <w:rFonts w:ascii="Arial" w:hAnsi="Arial" w:cs="Arial"/>
          <w:color w:val="000000"/>
        </w:rPr>
        <w:t>The minimum amount of money a user can withdraw is Rs 500/- and the maximum amount of money a user can withdraw in a session is Rs.15,000/- and the maximum amount he can withdraw in a day is different for different cards. </w:t>
      </w:r>
    </w:p>
    <w:p w14:paraId="223CED81" w14:textId="77777777" w:rsidR="00027DAD" w:rsidRDefault="00027DAD" w:rsidP="00027DAD">
      <w:pPr>
        <w:pStyle w:val="NormalWeb"/>
        <w:numPr>
          <w:ilvl w:val="0"/>
          <w:numId w:val="7"/>
        </w:numPr>
        <w:spacing w:before="0" w:beforeAutospacing="0" w:after="0" w:afterAutospacing="0"/>
        <w:ind w:left="1080"/>
        <w:textAlignment w:val="baseline"/>
        <w:rPr>
          <w:rFonts w:ascii="Arial" w:hAnsi="Arial" w:cs="Arial"/>
          <w:color w:val="000000"/>
        </w:rPr>
      </w:pPr>
      <w:r>
        <w:rPr>
          <w:rFonts w:ascii="Arial" w:hAnsi="Arial" w:cs="Arial"/>
          <w:color w:val="000000"/>
        </w:rPr>
        <w:t>For silver, Rs.15000/-.</w:t>
      </w:r>
    </w:p>
    <w:p w14:paraId="16702D7B" w14:textId="77777777" w:rsidR="00027DAD" w:rsidRDefault="00027DAD" w:rsidP="00027DAD">
      <w:pPr>
        <w:pStyle w:val="NormalWeb"/>
        <w:numPr>
          <w:ilvl w:val="0"/>
          <w:numId w:val="7"/>
        </w:numPr>
        <w:spacing w:before="0" w:beforeAutospacing="0" w:after="0" w:afterAutospacing="0"/>
        <w:ind w:left="1080"/>
        <w:textAlignment w:val="baseline"/>
        <w:rPr>
          <w:rFonts w:ascii="Arial" w:hAnsi="Arial" w:cs="Arial"/>
          <w:color w:val="000000"/>
        </w:rPr>
      </w:pPr>
      <w:r>
        <w:rPr>
          <w:rFonts w:ascii="Arial" w:hAnsi="Arial" w:cs="Arial"/>
          <w:color w:val="000000"/>
        </w:rPr>
        <w:t>For gold, Rs.25000/-.</w:t>
      </w:r>
    </w:p>
    <w:p w14:paraId="688D8353" w14:textId="77777777" w:rsidR="00027DAD" w:rsidRDefault="00027DAD" w:rsidP="00027DAD">
      <w:pPr>
        <w:pStyle w:val="NormalWeb"/>
        <w:numPr>
          <w:ilvl w:val="0"/>
          <w:numId w:val="7"/>
        </w:numPr>
        <w:spacing w:before="0" w:beforeAutospacing="0" w:after="0" w:afterAutospacing="0"/>
        <w:ind w:left="1080"/>
        <w:textAlignment w:val="baseline"/>
        <w:rPr>
          <w:rFonts w:ascii="Arial" w:hAnsi="Arial" w:cs="Arial"/>
          <w:color w:val="000000"/>
        </w:rPr>
      </w:pPr>
      <w:r>
        <w:rPr>
          <w:rFonts w:ascii="Arial" w:hAnsi="Arial" w:cs="Arial"/>
          <w:color w:val="000000"/>
        </w:rPr>
        <w:t>For platinum, Rs.50000/-.</w:t>
      </w:r>
    </w:p>
    <w:p w14:paraId="17F3F779" w14:textId="77777777" w:rsidR="00027DAD" w:rsidRDefault="00027DAD" w:rsidP="00027DAD">
      <w:pPr>
        <w:pStyle w:val="NormalWeb"/>
        <w:numPr>
          <w:ilvl w:val="0"/>
          <w:numId w:val="8"/>
        </w:numPr>
        <w:spacing w:before="0" w:beforeAutospacing="0" w:after="0" w:afterAutospacing="0"/>
        <w:textAlignment w:val="baseline"/>
        <w:rPr>
          <w:rFonts w:ascii="Arial" w:hAnsi="Arial" w:cs="Arial"/>
          <w:color w:val="000000"/>
        </w:rPr>
      </w:pPr>
      <w:r>
        <w:rPr>
          <w:rFonts w:ascii="Arial" w:hAnsi="Arial" w:cs="Arial"/>
          <w:color w:val="000000"/>
        </w:rPr>
        <w:t>Before the transaction is carried out, a check is performed by the machine to ensure that a minimum amount of Rs 1000/- is left in the user’s account after the withdrawal. Withdrawal will be rejected if the amount left in the account is less than Rs 1000/-.</w:t>
      </w:r>
    </w:p>
    <w:p w14:paraId="05699B27" w14:textId="77777777" w:rsidR="00027DAD" w:rsidRDefault="00027DAD" w:rsidP="00027DAD">
      <w:pPr>
        <w:pStyle w:val="NormalWeb"/>
        <w:numPr>
          <w:ilvl w:val="0"/>
          <w:numId w:val="9"/>
        </w:numPr>
        <w:spacing w:before="0" w:beforeAutospacing="0" w:after="0" w:afterAutospacing="0"/>
        <w:textAlignment w:val="baseline"/>
        <w:rPr>
          <w:rFonts w:ascii="Arial" w:hAnsi="Arial" w:cs="Arial"/>
          <w:color w:val="000000"/>
        </w:rPr>
      </w:pPr>
      <w:r>
        <w:rPr>
          <w:rFonts w:ascii="Arial" w:hAnsi="Arial" w:cs="Arial"/>
          <w:color w:val="000000"/>
        </w:rPr>
        <w:t>The minimum amount of money a user can deposit is Rs 500/- and the maximum amount he can withdraw in a day is different for different cards.</w:t>
      </w:r>
    </w:p>
    <w:p w14:paraId="3F71D181" w14:textId="77777777" w:rsidR="00027DAD" w:rsidRDefault="00027DAD" w:rsidP="00027DAD">
      <w:pPr>
        <w:pStyle w:val="NormalWeb"/>
        <w:numPr>
          <w:ilvl w:val="0"/>
          <w:numId w:val="10"/>
        </w:numPr>
        <w:spacing w:before="0" w:beforeAutospacing="0" w:after="0" w:afterAutospacing="0"/>
        <w:ind w:left="1080"/>
        <w:textAlignment w:val="baseline"/>
        <w:rPr>
          <w:rFonts w:ascii="Arial" w:hAnsi="Arial" w:cs="Arial"/>
          <w:color w:val="000000"/>
        </w:rPr>
      </w:pPr>
      <w:r>
        <w:rPr>
          <w:rFonts w:ascii="Arial" w:hAnsi="Arial" w:cs="Arial"/>
          <w:color w:val="000000"/>
        </w:rPr>
        <w:t> For silver, Rs.10000/-.</w:t>
      </w:r>
    </w:p>
    <w:p w14:paraId="0C7F0D65" w14:textId="77777777" w:rsidR="00027DAD" w:rsidRDefault="00027DAD" w:rsidP="00027DAD">
      <w:pPr>
        <w:pStyle w:val="NormalWeb"/>
        <w:numPr>
          <w:ilvl w:val="0"/>
          <w:numId w:val="10"/>
        </w:numPr>
        <w:spacing w:before="0" w:beforeAutospacing="0" w:after="0" w:afterAutospacing="0"/>
        <w:ind w:left="1080"/>
        <w:textAlignment w:val="baseline"/>
        <w:rPr>
          <w:rFonts w:ascii="Arial" w:hAnsi="Arial" w:cs="Arial"/>
          <w:color w:val="000000"/>
        </w:rPr>
      </w:pPr>
      <w:r>
        <w:rPr>
          <w:rFonts w:ascii="Arial" w:hAnsi="Arial" w:cs="Arial"/>
          <w:color w:val="000000"/>
        </w:rPr>
        <w:t>For gold, Rs.15000/-.</w:t>
      </w:r>
    </w:p>
    <w:p w14:paraId="013192C5" w14:textId="77777777" w:rsidR="00027DAD" w:rsidRDefault="00027DAD" w:rsidP="00027DAD">
      <w:pPr>
        <w:pStyle w:val="NormalWeb"/>
        <w:numPr>
          <w:ilvl w:val="0"/>
          <w:numId w:val="10"/>
        </w:numPr>
        <w:spacing w:before="0" w:beforeAutospacing="0" w:after="0" w:afterAutospacing="0"/>
        <w:ind w:left="1080"/>
        <w:textAlignment w:val="baseline"/>
        <w:rPr>
          <w:rFonts w:ascii="Arial" w:hAnsi="Arial" w:cs="Arial"/>
          <w:color w:val="000000"/>
        </w:rPr>
      </w:pPr>
      <w:r>
        <w:rPr>
          <w:rFonts w:ascii="Arial" w:hAnsi="Arial" w:cs="Arial"/>
          <w:color w:val="000000"/>
        </w:rPr>
        <w:t>For platinum, Rs.25000/-.</w:t>
      </w:r>
    </w:p>
    <w:p w14:paraId="65D83015" w14:textId="77777777" w:rsidR="00027DAD" w:rsidRDefault="00027DAD" w:rsidP="00027DAD">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rPr>
        <w:t>The software requires a minimum memory of 20GB.</w:t>
      </w:r>
    </w:p>
    <w:p w14:paraId="31B98F64" w14:textId="77777777" w:rsidR="00027DAD" w:rsidRDefault="00027DAD" w:rsidP="00027DAD">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sz w:val="23"/>
          <w:szCs w:val="23"/>
        </w:rPr>
        <w:t>The database used should be Oracle7.0.</w:t>
      </w:r>
    </w:p>
    <w:p w14:paraId="3810DE8D" w14:textId="4D99DF40" w:rsidR="00D22EDC" w:rsidRPr="00F76E4A" w:rsidRDefault="00027DAD" w:rsidP="00F76E4A">
      <w:pPr>
        <w:pStyle w:val="NormalWeb"/>
        <w:numPr>
          <w:ilvl w:val="0"/>
          <w:numId w:val="11"/>
        </w:numPr>
        <w:spacing w:before="0" w:beforeAutospacing="0" w:after="0" w:afterAutospacing="0"/>
        <w:textAlignment w:val="baseline"/>
        <w:rPr>
          <w:rFonts w:ascii="Arial" w:hAnsi="Arial" w:cs="Arial"/>
          <w:color w:val="000000"/>
        </w:rPr>
      </w:pPr>
      <w:r>
        <w:rPr>
          <w:rFonts w:ascii="Arial" w:hAnsi="Arial" w:cs="Arial"/>
          <w:color w:val="000000"/>
          <w:sz w:val="23"/>
          <w:szCs w:val="23"/>
        </w:rPr>
        <w:t>ATM has limited storage of currency notes</w:t>
      </w:r>
      <w:r w:rsidR="00F76E4A">
        <w:rPr>
          <w:rFonts w:ascii="Arial" w:hAnsi="Arial" w:cs="Arial"/>
          <w:color w:val="000000"/>
          <w:sz w:val="23"/>
          <w:szCs w:val="23"/>
        </w:rPr>
        <w:t>.</w:t>
      </w:r>
    </w:p>
    <w:p w14:paraId="565050A7" w14:textId="77777777" w:rsidR="00D22EDC" w:rsidRDefault="00D22EDC" w:rsidP="00F76E4A">
      <w:pPr>
        <w:rPr>
          <w:rFonts w:ascii="Arial" w:eastAsia="Arial" w:hAnsi="Arial" w:cs="Arial"/>
          <w:b/>
          <w:i/>
          <w:spacing w:val="1"/>
          <w:sz w:val="24"/>
          <w:szCs w:val="24"/>
        </w:rPr>
      </w:pPr>
    </w:p>
    <w:p w14:paraId="67903C68" w14:textId="0482ADC4" w:rsidR="007D194C" w:rsidRDefault="00CE1DEB" w:rsidP="00F76E4A">
      <w:pPr>
        <w:pStyle w:val="Heading2"/>
        <w:numPr>
          <w:ilvl w:val="0"/>
          <w:numId w:val="0"/>
        </w:numPr>
        <w:rPr>
          <w:rFonts w:eastAsia="Arial"/>
        </w:rPr>
      </w:pPr>
      <w:bookmarkStart w:id="14" w:name="_Toc133650988"/>
      <w:r>
        <w:rPr>
          <w:rFonts w:eastAsia="Arial"/>
          <w:spacing w:val="1"/>
        </w:rPr>
        <w:t>2</w:t>
      </w:r>
      <w:r>
        <w:rPr>
          <w:rFonts w:eastAsia="Arial"/>
        </w:rPr>
        <w:t>.</w:t>
      </w:r>
      <w:r>
        <w:rPr>
          <w:rFonts w:eastAsia="Arial"/>
          <w:spacing w:val="1"/>
        </w:rPr>
        <w:t>8</w:t>
      </w:r>
      <w:r>
        <w:rPr>
          <w:rFonts w:eastAsia="Arial"/>
        </w:rPr>
        <w:t>. As</w:t>
      </w:r>
      <w:r>
        <w:rPr>
          <w:rFonts w:eastAsia="Arial"/>
          <w:spacing w:val="1"/>
        </w:rPr>
        <w:t>s</w:t>
      </w:r>
      <w:r>
        <w:rPr>
          <w:rFonts w:eastAsia="Arial"/>
        </w:rPr>
        <w:t>ump</w:t>
      </w:r>
      <w:r>
        <w:rPr>
          <w:rFonts w:eastAsia="Arial"/>
          <w:spacing w:val="-1"/>
        </w:rPr>
        <w:t>t</w:t>
      </w:r>
      <w:r>
        <w:rPr>
          <w:rFonts w:eastAsia="Arial"/>
        </w:rPr>
        <w:t>ions</w:t>
      </w:r>
      <w:r>
        <w:rPr>
          <w:rFonts w:eastAsia="Arial"/>
          <w:spacing w:val="1"/>
        </w:rPr>
        <w:t xml:space="preserve"> </w:t>
      </w:r>
      <w:r>
        <w:rPr>
          <w:rFonts w:eastAsia="Arial"/>
        </w:rPr>
        <w:t>&amp; D</w:t>
      </w:r>
      <w:r>
        <w:rPr>
          <w:rFonts w:eastAsia="Arial"/>
          <w:spacing w:val="1"/>
        </w:rPr>
        <w:t>e</w:t>
      </w:r>
      <w:r>
        <w:rPr>
          <w:rFonts w:eastAsia="Arial"/>
        </w:rPr>
        <w:t>p</w:t>
      </w:r>
      <w:r>
        <w:rPr>
          <w:rFonts w:eastAsia="Arial"/>
          <w:spacing w:val="-2"/>
        </w:rPr>
        <w:t>e</w:t>
      </w:r>
      <w:r>
        <w:rPr>
          <w:rFonts w:eastAsia="Arial"/>
        </w:rPr>
        <w:t>nden</w:t>
      </w:r>
      <w:r>
        <w:rPr>
          <w:rFonts w:eastAsia="Arial"/>
          <w:spacing w:val="1"/>
        </w:rPr>
        <w:t>c</w:t>
      </w:r>
      <w:r>
        <w:rPr>
          <w:rFonts w:eastAsia="Arial"/>
        </w:rPr>
        <w:t>i</w:t>
      </w:r>
      <w:r>
        <w:rPr>
          <w:rFonts w:eastAsia="Arial"/>
          <w:spacing w:val="1"/>
        </w:rPr>
        <w:t>e</w:t>
      </w:r>
      <w:r>
        <w:rPr>
          <w:rFonts w:eastAsia="Arial"/>
        </w:rPr>
        <w:t>s</w:t>
      </w:r>
      <w:bookmarkEnd w:id="14"/>
    </w:p>
    <w:p w14:paraId="236A5ACB" w14:textId="77777777" w:rsidR="007D194C" w:rsidRDefault="007D194C">
      <w:pPr>
        <w:spacing w:before="9" w:line="100" w:lineRule="exact"/>
        <w:rPr>
          <w:sz w:val="11"/>
          <w:szCs w:val="11"/>
        </w:rPr>
      </w:pPr>
    </w:p>
    <w:p w14:paraId="4229DEA2" w14:textId="77777777" w:rsidR="007D194C" w:rsidRDefault="007D194C">
      <w:pPr>
        <w:ind w:left="500"/>
        <w:rPr>
          <w:rFonts w:ascii="Arial" w:eastAsia="Arial" w:hAnsi="Arial" w:cs="Arial"/>
        </w:rPr>
      </w:pPr>
    </w:p>
    <w:p w14:paraId="5B4ED23A" w14:textId="77777777" w:rsidR="007D194C" w:rsidRDefault="007D194C">
      <w:pPr>
        <w:spacing w:before="10" w:line="100" w:lineRule="exact"/>
        <w:rPr>
          <w:sz w:val="11"/>
          <w:szCs w:val="11"/>
        </w:rPr>
      </w:pPr>
    </w:p>
    <w:p w14:paraId="79E3F20E" w14:textId="77777777" w:rsidR="00027DAD" w:rsidRPr="00027DAD" w:rsidRDefault="00CE1DEB" w:rsidP="00027DAD">
      <w:pPr>
        <w:rPr>
          <w:sz w:val="24"/>
          <w:szCs w:val="24"/>
        </w:rPr>
      </w:pPr>
      <w:r>
        <w:rPr>
          <w:rFonts w:ascii="Segoe MDL2 Assets" w:eastAsia="Segoe MDL2 Assets" w:hAnsi="Segoe MDL2 Assets" w:cs="Segoe MDL2 Assets"/>
          <w:w w:val="45"/>
        </w:rPr>
        <w:t xml:space="preserve"> </w:t>
      </w:r>
      <w:r w:rsidR="00027DAD" w:rsidRPr="00027DAD">
        <w:rPr>
          <w:rFonts w:ascii="Arial" w:hAnsi="Arial" w:cs="Arial"/>
          <w:b/>
          <w:bCs/>
          <w:color w:val="000000"/>
          <w:sz w:val="24"/>
          <w:szCs w:val="24"/>
        </w:rPr>
        <w:t>Assumptions:</w:t>
      </w:r>
    </w:p>
    <w:p w14:paraId="38C9EE02" w14:textId="77777777" w:rsidR="00027DAD" w:rsidRPr="00027DAD" w:rsidRDefault="00027DAD" w:rsidP="00027DAD">
      <w:pPr>
        <w:rPr>
          <w:sz w:val="24"/>
          <w:szCs w:val="24"/>
        </w:rPr>
      </w:pPr>
      <w:r w:rsidRPr="00027DAD">
        <w:rPr>
          <w:sz w:val="24"/>
          <w:szCs w:val="24"/>
        </w:rPr>
        <w:br/>
      </w:r>
    </w:p>
    <w:p w14:paraId="35BCA45C" w14:textId="77777777" w:rsidR="00027DAD" w:rsidRPr="00027DAD" w:rsidRDefault="00027DAD" w:rsidP="00027DAD">
      <w:pPr>
        <w:numPr>
          <w:ilvl w:val="0"/>
          <w:numId w:val="12"/>
        </w:numPr>
        <w:ind w:left="783"/>
        <w:textAlignment w:val="baseline"/>
        <w:rPr>
          <w:rFonts w:ascii="Arial" w:hAnsi="Arial" w:cs="Arial"/>
          <w:color w:val="000000"/>
          <w:sz w:val="24"/>
          <w:szCs w:val="24"/>
        </w:rPr>
      </w:pPr>
      <w:r w:rsidRPr="00027DAD">
        <w:rPr>
          <w:rFonts w:ascii="Arial" w:hAnsi="Arial" w:cs="Arial"/>
          <w:color w:val="000000"/>
          <w:sz w:val="24"/>
          <w:szCs w:val="24"/>
        </w:rPr>
        <w:t>Every client knows how to read and understand Urdu and/or the English language/s.</w:t>
      </w:r>
    </w:p>
    <w:p w14:paraId="20FA2AE6" w14:textId="77777777" w:rsidR="00027DAD" w:rsidRPr="00027DAD" w:rsidRDefault="00027DAD" w:rsidP="00027DAD">
      <w:pPr>
        <w:numPr>
          <w:ilvl w:val="0"/>
          <w:numId w:val="12"/>
        </w:numPr>
        <w:ind w:left="783"/>
        <w:textAlignment w:val="baseline"/>
        <w:rPr>
          <w:rFonts w:ascii="Arial" w:hAnsi="Arial" w:cs="Arial"/>
          <w:color w:val="000000"/>
          <w:sz w:val="24"/>
          <w:szCs w:val="24"/>
        </w:rPr>
      </w:pPr>
      <w:r w:rsidRPr="00027DAD">
        <w:rPr>
          <w:rFonts w:ascii="Arial" w:hAnsi="Arial" w:cs="Arial"/>
          <w:color w:val="000000"/>
          <w:sz w:val="24"/>
          <w:szCs w:val="24"/>
        </w:rPr>
        <w:lastRenderedPageBreak/>
        <w:t>The ATM will be functional 24/7, only non-functional when the bank management refills it with cash.</w:t>
      </w:r>
    </w:p>
    <w:p w14:paraId="384C8C5A" w14:textId="77777777" w:rsidR="00027DAD" w:rsidRPr="00027DAD" w:rsidRDefault="00027DAD" w:rsidP="00027DAD">
      <w:pPr>
        <w:numPr>
          <w:ilvl w:val="0"/>
          <w:numId w:val="12"/>
        </w:numPr>
        <w:ind w:left="783"/>
        <w:textAlignment w:val="baseline"/>
        <w:rPr>
          <w:rFonts w:ascii="Arial" w:hAnsi="Arial" w:cs="Arial"/>
          <w:color w:val="000000"/>
          <w:sz w:val="24"/>
          <w:szCs w:val="24"/>
        </w:rPr>
      </w:pPr>
      <w:r w:rsidRPr="00027DAD">
        <w:rPr>
          <w:rFonts w:ascii="Arial" w:hAnsi="Arial" w:cs="Arial"/>
          <w:color w:val="000000"/>
          <w:sz w:val="24"/>
          <w:szCs w:val="24"/>
        </w:rPr>
        <w:t>Every user using the ATM has a valid ATM card.</w:t>
      </w:r>
    </w:p>
    <w:p w14:paraId="6BB12784" w14:textId="77777777" w:rsidR="00027DAD" w:rsidRPr="00027DAD" w:rsidRDefault="00027DAD" w:rsidP="00027DAD">
      <w:pPr>
        <w:numPr>
          <w:ilvl w:val="0"/>
          <w:numId w:val="12"/>
        </w:numPr>
        <w:ind w:left="783"/>
        <w:textAlignment w:val="baseline"/>
        <w:rPr>
          <w:rFonts w:ascii="Arial" w:hAnsi="Arial" w:cs="Arial"/>
          <w:color w:val="000000"/>
          <w:sz w:val="24"/>
          <w:szCs w:val="24"/>
        </w:rPr>
      </w:pPr>
      <w:r w:rsidRPr="00027DAD">
        <w:rPr>
          <w:rFonts w:ascii="Arial" w:hAnsi="Arial" w:cs="Arial"/>
          <w:color w:val="000000"/>
          <w:sz w:val="24"/>
          <w:szCs w:val="24"/>
        </w:rPr>
        <w:t>Every ATM has the required hardware mentioned in the SRS.</w:t>
      </w:r>
    </w:p>
    <w:p w14:paraId="0645F675" w14:textId="77777777" w:rsidR="007D194C" w:rsidRDefault="007D194C">
      <w:pPr>
        <w:ind w:left="500"/>
        <w:rPr>
          <w:rFonts w:ascii="Arial" w:eastAsia="Arial" w:hAnsi="Arial" w:cs="Arial"/>
        </w:rPr>
      </w:pPr>
    </w:p>
    <w:p w14:paraId="450C9196" w14:textId="77777777" w:rsidR="00027DAD" w:rsidRDefault="00027DAD">
      <w:pPr>
        <w:ind w:left="500"/>
        <w:rPr>
          <w:rFonts w:ascii="Arial" w:eastAsia="Arial" w:hAnsi="Arial" w:cs="Arial"/>
        </w:rPr>
      </w:pPr>
    </w:p>
    <w:p w14:paraId="0E3A1258" w14:textId="77777777" w:rsidR="00027DAD" w:rsidRPr="00027DAD" w:rsidRDefault="00027DAD" w:rsidP="00027DAD">
      <w:pPr>
        <w:rPr>
          <w:sz w:val="24"/>
          <w:szCs w:val="24"/>
        </w:rPr>
      </w:pPr>
      <w:r w:rsidRPr="00027DAD">
        <w:rPr>
          <w:rFonts w:ascii="Arial" w:hAnsi="Arial" w:cs="Arial"/>
          <w:color w:val="000000"/>
          <w:sz w:val="24"/>
          <w:szCs w:val="24"/>
        </w:rPr>
        <w:t> </w:t>
      </w:r>
    </w:p>
    <w:p w14:paraId="64DE6E31" w14:textId="77777777" w:rsidR="00027DAD" w:rsidRPr="00027DAD" w:rsidRDefault="00027DAD" w:rsidP="00027DAD">
      <w:pPr>
        <w:rPr>
          <w:sz w:val="24"/>
          <w:szCs w:val="24"/>
        </w:rPr>
      </w:pPr>
      <w:r w:rsidRPr="00027DAD">
        <w:rPr>
          <w:rFonts w:ascii="Arial" w:hAnsi="Arial" w:cs="Arial"/>
          <w:b/>
          <w:bCs/>
          <w:color w:val="000000"/>
          <w:sz w:val="24"/>
          <w:szCs w:val="24"/>
        </w:rPr>
        <w:t>Dependencies:</w:t>
      </w:r>
    </w:p>
    <w:p w14:paraId="44363ECB" w14:textId="77777777" w:rsidR="00027DAD" w:rsidRPr="00027DAD" w:rsidRDefault="00027DAD" w:rsidP="00027DAD">
      <w:pPr>
        <w:rPr>
          <w:sz w:val="24"/>
          <w:szCs w:val="24"/>
        </w:rPr>
      </w:pPr>
      <w:r w:rsidRPr="00027DAD">
        <w:rPr>
          <w:sz w:val="24"/>
          <w:szCs w:val="24"/>
        </w:rPr>
        <w:br/>
      </w:r>
    </w:p>
    <w:p w14:paraId="7013C849" w14:textId="77777777" w:rsidR="00027DAD" w:rsidRPr="00027DAD" w:rsidRDefault="00027DAD" w:rsidP="00027DAD">
      <w:pPr>
        <w:numPr>
          <w:ilvl w:val="0"/>
          <w:numId w:val="13"/>
        </w:numPr>
        <w:textAlignment w:val="baseline"/>
        <w:rPr>
          <w:rFonts w:ascii="Arial" w:hAnsi="Arial" w:cs="Arial"/>
          <w:color w:val="000000"/>
          <w:sz w:val="24"/>
          <w:szCs w:val="24"/>
        </w:rPr>
      </w:pPr>
      <w:r w:rsidRPr="00027DAD">
        <w:rPr>
          <w:rFonts w:ascii="Arial" w:hAnsi="Arial" w:cs="Arial"/>
          <w:color w:val="000000"/>
          <w:sz w:val="24"/>
          <w:szCs w:val="24"/>
        </w:rPr>
        <w:t>Bank management fills ATMs with cash for them to be functional.</w:t>
      </w:r>
    </w:p>
    <w:p w14:paraId="41F790DB" w14:textId="77777777" w:rsidR="00027DAD" w:rsidRPr="00027DAD" w:rsidRDefault="00027DAD" w:rsidP="00027DAD">
      <w:pPr>
        <w:numPr>
          <w:ilvl w:val="0"/>
          <w:numId w:val="13"/>
        </w:numPr>
        <w:textAlignment w:val="baseline"/>
        <w:rPr>
          <w:rFonts w:ascii="Arial" w:hAnsi="Arial" w:cs="Arial"/>
          <w:color w:val="000000"/>
          <w:sz w:val="24"/>
          <w:szCs w:val="24"/>
        </w:rPr>
      </w:pPr>
      <w:r w:rsidRPr="00027DAD">
        <w:rPr>
          <w:rFonts w:ascii="Arial" w:hAnsi="Arial" w:cs="Arial"/>
          <w:color w:val="000000"/>
          <w:sz w:val="24"/>
          <w:szCs w:val="24"/>
        </w:rPr>
        <w:t>The ATM should have an electricity supply 24/7 as it would not be operational/functional without it.</w:t>
      </w:r>
    </w:p>
    <w:p w14:paraId="517CF09B" w14:textId="77777777" w:rsidR="00027DAD" w:rsidRPr="00027DAD" w:rsidRDefault="00027DAD" w:rsidP="00027DAD">
      <w:pPr>
        <w:numPr>
          <w:ilvl w:val="0"/>
          <w:numId w:val="14"/>
        </w:numPr>
        <w:spacing w:after="240"/>
        <w:textAlignment w:val="baseline"/>
        <w:rPr>
          <w:rFonts w:ascii="Arial" w:hAnsi="Arial" w:cs="Arial"/>
          <w:color w:val="000000"/>
          <w:sz w:val="24"/>
          <w:szCs w:val="24"/>
        </w:rPr>
      </w:pPr>
      <w:r w:rsidRPr="00027DAD">
        <w:rPr>
          <w:rFonts w:ascii="Arial" w:hAnsi="Arial" w:cs="Arial"/>
          <w:color w:val="000000"/>
          <w:sz w:val="24"/>
          <w:szCs w:val="24"/>
        </w:rPr>
        <w:t>Security in front of ATMs for safe transactions, otherwise no one will use it.</w:t>
      </w:r>
    </w:p>
    <w:p w14:paraId="41275C5A" w14:textId="77777777" w:rsidR="00027DAD" w:rsidRDefault="00027DAD">
      <w:pPr>
        <w:ind w:left="500"/>
        <w:rPr>
          <w:rFonts w:ascii="Arial" w:eastAsia="Arial" w:hAnsi="Arial" w:cs="Arial"/>
        </w:rPr>
        <w:sectPr w:rsidR="00027DAD">
          <w:footerReference w:type="default" r:id="rId15"/>
          <w:pgSz w:w="12240" w:h="15840"/>
          <w:pgMar w:top="720" w:right="1300" w:bottom="280" w:left="1300" w:header="533" w:footer="970" w:gutter="0"/>
          <w:cols w:space="720"/>
        </w:sectPr>
      </w:pPr>
    </w:p>
    <w:p w14:paraId="65CA71D5" w14:textId="77777777" w:rsidR="007D194C" w:rsidRDefault="007D194C">
      <w:pPr>
        <w:spacing w:line="200" w:lineRule="exact"/>
      </w:pPr>
    </w:p>
    <w:p w14:paraId="227DF7E9" w14:textId="77777777" w:rsidR="007D194C" w:rsidRDefault="007D194C">
      <w:pPr>
        <w:spacing w:line="200" w:lineRule="exact"/>
      </w:pPr>
    </w:p>
    <w:p w14:paraId="559C5EF7" w14:textId="77777777" w:rsidR="007D194C" w:rsidRDefault="007D194C">
      <w:pPr>
        <w:spacing w:before="15" w:line="220" w:lineRule="exact"/>
        <w:rPr>
          <w:sz w:val="22"/>
          <w:szCs w:val="22"/>
        </w:rPr>
      </w:pPr>
    </w:p>
    <w:p w14:paraId="6AF401D8" w14:textId="77777777" w:rsidR="007D194C" w:rsidRDefault="00CE1DEB" w:rsidP="00F76E4A">
      <w:pPr>
        <w:pStyle w:val="Heading1"/>
        <w:numPr>
          <w:ilvl w:val="0"/>
          <w:numId w:val="0"/>
        </w:numPr>
        <w:ind w:left="720" w:hanging="720"/>
        <w:rPr>
          <w:rFonts w:eastAsia="Arial"/>
        </w:rPr>
      </w:pPr>
      <w:bookmarkStart w:id="15" w:name="_Toc133650989"/>
      <w:r>
        <w:rPr>
          <w:rFonts w:eastAsia="Arial"/>
        </w:rPr>
        <w:t>3.</w:t>
      </w:r>
      <w:r>
        <w:rPr>
          <w:rFonts w:eastAsia="Arial"/>
          <w:spacing w:val="2"/>
        </w:rPr>
        <w:t xml:space="preserve"> </w:t>
      </w:r>
      <w:r>
        <w:rPr>
          <w:rFonts w:eastAsia="Arial"/>
        </w:rPr>
        <w:t>External</w:t>
      </w:r>
      <w:r>
        <w:rPr>
          <w:rFonts w:eastAsia="Arial"/>
          <w:spacing w:val="-13"/>
        </w:rPr>
        <w:t xml:space="preserve"> </w:t>
      </w:r>
      <w:r>
        <w:rPr>
          <w:rFonts w:eastAsia="Arial"/>
          <w:spacing w:val="3"/>
        </w:rPr>
        <w:t>I</w:t>
      </w:r>
      <w:r>
        <w:rPr>
          <w:rFonts w:eastAsia="Arial"/>
        </w:rPr>
        <w:t>n</w:t>
      </w:r>
      <w:r>
        <w:rPr>
          <w:rFonts w:eastAsia="Arial"/>
          <w:spacing w:val="-1"/>
        </w:rPr>
        <w:t>t</w:t>
      </w:r>
      <w:r>
        <w:rPr>
          <w:rFonts w:eastAsia="Arial"/>
        </w:rPr>
        <w:t>e</w:t>
      </w:r>
      <w:r>
        <w:rPr>
          <w:rFonts w:eastAsia="Arial"/>
          <w:spacing w:val="3"/>
        </w:rPr>
        <w:t>r</w:t>
      </w:r>
      <w:r>
        <w:rPr>
          <w:rFonts w:eastAsia="Arial"/>
        </w:rPr>
        <w:t>f</w:t>
      </w:r>
      <w:r>
        <w:rPr>
          <w:rFonts w:eastAsia="Arial"/>
          <w:spacing w:val="2"/>
        </w:rPr>
        <w:t>a</w:t>
      </w:r>
      <w:r>
        <w:rPr>
          <w:rFonts w:eastAsia="Arial"/>
        </w:rPr>
        <w:t>ce</w:t>
      </w:r>
      <w:r>
        <w:rPr>
          <w:rFonts w:eastAsia="Arial"/>
          <w:spacing w:val="-12"/>
        </w:rPr>
        <w:t xml:space="preserve"> </w:t>
      </w:r>
      <w:r>
        <w:rPr>
          <w:rFonts w:eastAsia="Arial"/>
        </w:rPr>
        <w:t>Re</w:t>
      </w:r>
      <w:r>
        <w:rPr>
          <w:rFonts w:eastAsia="Arial"/>
          <w:spacing w:val="2"/>
        </w:rPr>
        <w:t>q</w:t>
      </w:r>
      <w:r>
        <w:rPr>
          <w:rFonts w:eastAsia="Arial"/>
        </w:rPr>
        <w:t>uire</w:t>
      </w:r>
      <w:r>
        <w:rPr>
          <w:rFonts w:eastAsia="Arial"/>
          <w:spacing w:val="2"/>
        </w:rPr>
        <w:t>m</w:t>
      </w:r>
      <w:r>
        <w:rPr>
          <w:rFonts w:eastAsia="Arial"/>
        </w:rPr>
        <w:t>en</w:t>
      </w:r>
      <w:r>
        <w:rPr>
          <w:rFonts w:eastAsia="Arial"/>
          <w:spacing w:val="1"/>
        </w:rPr>
        <w:t>t</w:t>
      </w:r>
      <w:r>
        <w:rPr>
          <w:rFonts w:eastAsia="Arial"/>
        </w:rPr>
        <w:t>s</w:t>
      </w:r>
      <w:bookmarkEnd w:id="15"/>
    </w:p>
    <w:p w14:paraId="2DF7ACB0" w14:textId="77777777" w:rsidR="007D194C" w:rsidRDefault="007D194C">
      <w:pPr>
        <w:spacing w:before="9" w:line="100" w:lineRule="exact"/>
        <w:rPr>
          <w:sz w:val="11"/>
          <w:szCs w:val="11"/>
        </w:rPr>
      </w:pPr>
    </w:p>
    <w:p w14:paraId="11A8A119" w14:textId="77777777" w:rsidR="007D194C" w:rsidRDefault="007D194C">
      <w:pPr>
        <w:spacing w:before="1" w:line="120" w:lineRule="exact"/>
        <w:rPr>
          <w:rFonts w:ascii="Arial" w:eastAsia="Arial" w:hAnsi="Arial" w:cs="Arial"/>
          <w:i/>
        </w:rPr>
      </w:pPr>
    </w:p>
    <w:p w14:paraId="0D3908AA" w14:textId="77777777" w:rsidR="008A1BEB" w:rsidRDefault="008A1BEB">
      <w:pPr>
        <w:spacing w:before="1" w:line="120" w:lineRule="exact"/>
        <w:rPr>
          <w:sz w:val="12"/>
          <w:szCs w:val="12"/>
        </w:rPr>
      </w:pPr>
    </w:p>
    <w:p w14:paraId="600E074C" w14:textId="1621237E" w:rsidR="007D194C" w:rsidRDefault="00CE1DEB" w:rsidP="00F76E4A">
      <w:pPr>
        <w:pStyle w:val="Heading2"/>
        <w:numPr>
          <w:ilvl w:val="0"/>
          <w:numId w:val="0"/>
        </w:numPr>
        <w:rPr>
          <w:rFonts w:eastAsia="Arial"/>
        </w:rPr>
      </w:pPr>
      <w:bookmarkStart w:id="16" w:name="_Toc133650990"/>
      <w:r>
        <w:rPr>
          <w:rFonts w:eastAsia="Arial"/>
          <w:spacing w:val="1"/>
        </w:rPr>
        <w:t>3</w:t>
      </w:r>
      <w:r>
        <w:rPr>
          <w:rFonts w:eastAsia="Arial"/>
        </w:rPr>
        <w:t>.</w:t>
      </w:r>
      <w:r>
        <w:rPr>
          <w:rFonts w:eastAsia="Arial"/>
          <w:spacing w:val="1"/>
        </w:rPr>
        <w:t>1</w:t>
      </w:r>
      <w:r>
        <w:rPr>
          <w:rFonts w:eastAsia="Arial"/>
        </w:rPr>
        <w:t>.</w:t>
      </w:r>
      <w:r>
        <w:rPr>
          <w:rFonts w:eastAsia="Arial"/>
          <w:spacing w:val="13"/>
        </w:rPr>
        <w:t xml:space="preserve"> </w:t>
      </w:r>
      <w:r>
        <w:rPr>
          <w:rFonts w:eastAsia="Arial"/>
        </w:rPr>
        <w:t>Hard</w:t>
      </w:r>
      <w:r>
        <w:rPr>
          <w:rFonts w:eastAsia="Arial"/>
          <w:spacing w:val="1"/>
        </w:rPr>
        <w:t>wa</w:t>
      </w:r>
      <w:r>
        <w:rPr>
          <w:rFonts w:eastAsia="Arial"/>
        </w:rPr>
        <w:t>re</w:t>
      </w:r>
      <w:r>
        <w:rPr>
          <w:rFonts w:eastAsia="Arial"/>
          <w:spacing w:val="-1"/>
        </w:rPr>
        <w:t xml:space="preserve"> </w:t>
      </w:r>
      <w:r>
        <w:rPr>
          <w:rFonts w:eastAsia="Arial"/>
        </w:rPr>
        <w:t>Interfa</w:t>
      </w:r>
      <w:r>
        <w:rPr>
          <w:rFonts w:eastAsia="Arial"/>
          <w:spacing w:val="-1"/>
        </w:rPr>
        <w:t>c</w:t>
      </w:r>
      <w:r>
        <w:rPr>
          <w:rFonts w:eastAsia="Arial"/>
          <w:spacing w:val="1"/>
        </w:rPr>
        <w:t>e</w:t>
      </w:r>
      <w:r>
        <w:rPr>
          <w:rFonts w:eastAsia="Arial"/>
        </w:rPr>
        <w:t>s</w:t>
      </w:r>
      <w:bookmarkEnd w:id="16"/>
    </w:p>
    <w:p w14:paraId="153AC887" w14:textId="77777777" w:rsidR="007D194C" w:rsidRDefault="007D194C">
      <w:pPr>
        <w:spacing w:before="10" w:line="100" w:lineRule="exact"/>
        <w:rPr>
          <w:sz w:val="11"/>
          <w:szCs w:val="11"/>
        </w:rPr>
      </w:pPr>
    </w:p>
    <w:p w14:paraId="0B2B9553" w14:textId="77777777" w:rsidR="007D194C" w:rsidRDefault="00A00F58">
      <w:pPr>
        <w:spacing w:before="1" w:line="120" w:lineRule="exact"/>
        <w:rPr>
          <w:rFonts w:ascii="Arial" w:eastAsia="Arial" w:hAnsi="Arial" w:cs="Arial"/>
          <w:i/>
        </w:rPr>
      </w:pPr>
      <w:r>
        <w:rPr>
          <w:rFonts w:ascii="Arial" w:eastAsia="Arial" w:hAnsi="Arial" w:cs="Arial"/>
          <w:i/>
        </w:rPr>
        <w:t xml:space="preserve">   </w:t>
      </w:r>
    </w:p>
    <w:p w14:paraId="6A5D4137" w14:textId="77777777" w:rsidR="00D22EDC" w:rsidRPr="00D22EDC" w:rsidRDefault="00A00F58" w:rsidP="00D22EDC">
      <w:pPr>
        <w:pStyle w:val="NormalWeb"/>
        <w:numPr>
          <w:ilvl w:val="0"/>
          <w:numId w:val="51"/>
        </w:numPr>
        <w:spacing w:before="0" w:beforeAutospacing="0" w:after="1" w:afterAutospacing="0"/>
        <w:ind w:right="429"/>
        <w:jc w:val="both"/>
      </w:pPr>
      <w:r>
        <w:rPr>
          <w:rFonts w:ascii="Arial" w:hAnsi="Arial" w:cs="Arial"/>
          <w:color w:val="000000"/>
        </w:rPr>
        <w:t>There must be an ATM card that should fulfill the requirement of the physical dimension.</w:t>
      </w:r>
    </w:p>
    <w:p w14:paraId="5EC9E384" w14:textId="77777777" w:rsidR="00D22EDC" w:rsidRPr="00D22EDC" w:rsidRDefault="00D22EDC" w:rsidP="00D22EDC">
      <w:pPr>
        <w:pStyle w:val="NormalWeb"/>
        <w:numPr>
          <w:ilvl w:val="1"/>
          <w:numId w:val="51"/>
        </w:numPr>
        <w:spacing w:before="0" w:beforeAutospacing="0" w:after="1" w:afterAutospacing="0"/>
        <w:ind w:right="429"/>
        <w:jc w:val="both"/>
      </w:pPr>
      <w:r>
        <w:rPr>
          <w:rFonts w:ascii="Arial" w:hAnsi="Arial" w:cs="Arial"/>
          <w:color w:val="000000"/>
        </w:rPr>
        <w:t>The width of an ATM card must be 85.47mm to 85.72mm.</w:t>
      </w:r>
    </w:p>
    <w:p w14:paraId="10242389" w14:textId="77777777" w:rsidR="00D22EDC" w:rsidRPr="00D22EDC" w:rsidRDefault="00D22EDC" w:rsidP="00D22EDC">
      <w:pPr>
        <w:pStyle w:val="NormalWeb"/>
        <w:numPr>
          <w:ilvl w:val="1"/>
          <w:numId w:val="51"/>
        </w:numPr>
        <w:spacing w:before="0" w:beforeAutospacing="0" w:after="1" w:afterAutospacing="0"/>
        <w:ind w:right="429"/>
        <w:jc w:val="both"/>
      </w:pPr>
      <w:r>
        <w:rPr>
          <w:rFonts w:ascii="Arial" w:hAnsi="Arial" w:cs="Arial"/>
          <w:color w:val="000000"/>
        </w:rPr>
        <w:t>The height of the ATM card must be 53.92mm to 54.03mm.</w:t>
      </w:r>
    </w:p>
    <w:p w14:paraId="5BDD9E58" w14:textId="6D475FA5" w:rsidR="00D22EDC" w:rsidRDefault="00D22EDC" w:rsidP="00D22EDC">
      <w:pPr>
        <w:pStyle w:val="NormalWeb"/>
        <w:numPr>
          <w:ilvl w:val="1"/>
          <w:numId w:val="51"/>
        </w:numPr>
        <w:spacing w:before="0" w:beforeAutospacing="0" w:after="1" w:afterAutospacing="0"/>
        <w:ind w:right="429"/>
        <w:jc w:val="both"/>
      </w:pPr>
      <w:r>
        <w:rPr>
          <w:rFonts w:ascii="Arial" w:hAnsi="Arial" w:cs="Arial"/>
          <w:color w:val="000000"/>
        </w:rPr>
        <w:t>The thickness of the ATM card must be 0.76mm +-0.08mm.</w:t>
      </w:r>
      <w:r w:rsidR="00A00F58">
        <w:rPr>
          <w:rFonts w:ascii="Arial" w:hAnsi="Arial" w:cs="Arial"/>
          <w:color w:val="000000"/>
        </w:rPr>
        <w:t> </w:t>
      </w:r>
    </w:p>
    <w:p w14:paraId="167BC28D" w14:textId="77777777" w:rsidR="00A00F58" w:rsidRDefault="00A00F58" w:rsidP="00D22EDC">
      <w:pPr>
        <w:pStyle w:val="NormalWeb"/>
        <w:numPr>
          <w:ilvl w:val="0"/>
          <w:numId w:val="51"/>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card reader should be a magnetic stripe reader. </w:t>
      </w:r>
    </w:p>
    <w:p w14:paraId="24E3494E" w14:textId="77777777" w:rsidR="00A00F58" w:rsidRDefault="00A00F58" w:rsidP="00D22EDC">
      <w:pPr>
        <w:pStyle w:val="NormalWeb"/>
        <w:numPr>
          <w:ilvl w:val="0"/>
          <w:numId w:val="51"/>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card reader shall have a Smart card option. </w:t>
      </w:r>
    </w:p>
    <w:p w14:paraId="3E800403" w14:textId="77777777" w:rsidR="00A00F58" w:rsidRDefault="00A00F58" w:rsidP="00D22EDC">
      <w:pPr>
        <w:pStyle w:val="NormalWeb"/>
        <w:numPr>
          <w:ilvl w:val="0"/>
          <w:numId w:val="51"/>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There shall be a 40-column dot matrix receipt printer. </w:t>
      </w:r>
    </w:p>
    <w:p w14:paraId="5026B64A" w14:textId="77777777" w:rsidR="00A00F58" w:rsidRDefault="00A00F58" w:rsidP="00D22EDC">
      <w:pPr>
        <w:pStyle w:val="NormalWeb"/>
        <w:numPr>
          <w:ilvl w:val="0"/>
          <w:numId w:val="51"/>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envelope depository shall be a maximum of 4.5" in width, 10" in length and </w:t>
      </w:r>
    </w:p>
    <w:p w14:paraId="782C0E7E" w14:textId="77777777" w:rsidR="00A00F58" w:rsidRDefault="00A00F58" w:rsidP="00D22EDC">
      <w:pPr>
        <w:pStyle w:val="NormalWeb"/>
        <w:spacing w:before="0" w:beforeAutospacing="0" w:after="0" w:afterAutospacing="0"/>
        <w:ind w:left="360" w:right="429"/>
        <w:jc w:val="both"/>
      </w:pPr>
      <w:r>
        <w:rPr>
          <w:rFonts w:ascii="Arial" w:hAnsi="Arial" w:cs="Arial"/>
          <w:color w:val="000000"/>
        </w:rPr>
        <w:t>0.5" thickness. </w:t>
      </w:r>
    </w:p>
    <w:p w14:paraId="4D350144" w14:textId="794B549C" w:rsidR="00A00F58" w:rsidRDefault="00A00F58" w:rsidP="00D22EDC">
      <w:pPr>
        <w:pStyle w:val="NormalWeb"/>
        <w:numPr>
          <w:ilvl w:val="0"/>
          <w:numId w:val="51"/>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Screen resolution of at least 800X600 is required for proper and complete viewing of screens. Higher resolution would not be a problem. </w:t>
      </w:r>
    </w:p>
    <w:p w14:paraId="057E7389" w14:textId="77777777" w:rsidR="00A00F58" w:rsidRDefault="00A00F58" w:rsidP="00D22EDC">
      <w:pPr>
        <w:pStyle w:val="NormalWeb"/>
        <w:numPr>
          <w:ilvl w:val="0"/>
          <w:numId w:val="51"/>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Two Serial ports, 1st for running communication headache and 2nd for backup. For source code configuration  </w:t>
      </w:r>
    </w:p>
    <w:p w14:paraId="5F22FC79" w14:textId="77777777" w:rsidR="00A00F58" w:rsidRDefault="00A00F58" w:rsidP="00D22EDC">
      <w:pPr>
        <w:pStyle w:val="NormalWeb"/>
        <w:numPr>
          <w:ilvl w:val="0"/>
          <w:numId w:val="51"/>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Two Universal Serial Bus for data sharing. </w:t>
      </w:r>
    </w:p>
    <w:p w14:paraId="5C3CA684" w14:textId="77777777" w:rsidR="00A00F58" w:rsidRDefault="00A00F58" w:rsidP="00D22EDC">
      <w:pPr>
        <w:pStyle w:val="NormalWeb"/>
        <w:numPr>
          <w:ilvl w:val="0"/>
          <w:numId w:val="51"/>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ATM Machine can count the currency notes. </w:t>
      </w:r>
    </w:p>
    <w:p w14:paraId="1DCCF9C3" w14:textId="77777777" w:rsidR="00A00F58" w:rsidRDefault="00A00F58" w:rsidP="00D22EDC">
      <w:pPr>
        <w:pStyle w:val="NormalWeb"/>
        <w:numPr>
          <w:ilvl w:val="0"/>
          <w:numId w:val="51"/>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ATM Machine can have a touch screen for convenience. </w:t>
      </w:r>
    </w:p>
    <w:p w14:paraId="3C5F2769" w14:textId="5A098097" w:rsidR="00D22EDC" w:rsidRPr="00D22EDC" w:rsidRDefault="00A00F58" w:rsidP="00D22EDC">
      <w:pPr>
        <w:pStyle w:val="NormalWeb"/>
        <w:numPr>
          <w:ilvl w:val="0"/>
          <w:numId w:val="51"/>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ATM Machine must connect to the bank’s network. </w:t>
      </w:r>
    </w:p>
    <w:p w14:paraId="32CFB5B8" w14:textId="77777777" w:rsidR="00A00F58" w:rsidRDefault="00A00F58" w:rsidP="00D22EDC">
      <w:pPr>
        <w:pStyle w:val="NormalWeb"/>
        <w:numPr>
          <w:ilvl w:val="0"/>
          <w:numId w:val="51"/>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Numpad should be available for the user to enter the pin and perform actions.</w:t>
      </w:r>
    </w:p>
    <w:p w14:paraId="657B2D88" w14:textId="77777777" w:rsidR="00A00F58" w:rsidRDefault="00A00F58" w:rsidP="00D22EDC">
      <w:pPr>
        <w:pStyle w:val="NormalWeb"/>
        <w:numPr>
          <w:ilvl w:val="0"/>
          <w:numId w:val="51"/>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ATM should be 24/7 and have an internet connection to easily connect to the database.</w:t>
      </w:r>
    </w:p>
    <w:p w14:paraId="418EA481" w14:textId="77777777" w:rsidR="00A00F58" w:rsidRDefault="00A00F58" w:rsidP="00D22EDC">
      <w:pPr>
        <w:pStyle w:val="NormalWeb"/>
        <w:numPr>
          <w:ilvl w:val="0"/>
          <w:numId w:val="51"/>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A backup internet connection should be available if the main internet connection goes out of the connection.</w:t>
      </w:r>
    </w:p>
    <w:p w14:paraId="1849CA7F" w14:textId="77777777" w:rsidR="00A00F58" w:rsidRDefault="00A00F58" w:rsidP="00D22EDC">
      <w:pPr>
        <w:pStyle w:val="NormalWeb"/>
        <w:numPr>
          <w:ilvl w:val="0"/>
          <w:numId w:val="51"/>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backup power supply should be connected to the system in case the main supply is cut off the machine should be working uninterruptedly. </w:t>
      </w:r>
    </w:p>
    <w:p w14:paraId="61EA379C" w14:textId="77777777" w:rsidR="00A00F58" w:rsidRDefault="00A00F58" w:rsidP="00D22EDC">
      <w:pPr>
        <w:pStyle w:val="NormalWeb"/>
        <w:numPr>
          <w:ilvl w:val="0"/>
          <w:numId w:val="51"/>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software is developed for Windows 32-bit or 64-bit.</w:t>
      </w:r>
    </w:p>
    <w:p w14:paraId="716454D4" w14:textId="77777777" w:rsidR="00A00F58" w:rsidRDefault="00A00F58" w:rsidP="00D22EDC">
      <w:pPr>
        <w:spacing w:before="1" w:line="120" w:lineRule="exact"/>
        <w:jc w:val="both"/>
        <w:rPr>
          <w:rFonts w:ascii="Arial" w:eastAsia="Arial" w:hAnsi="Arial" w:cs="Arial"/>
          <w:i/>
        </w:rPr>
      </w:pPr>
    </w:p>
    <w:p w14:paraId="31173E34" w14:textId="77777777" w:rsidR="00A00F58" w:rsidRDefault="00A00F58" w:rsidP="00D22EDC">
      <w:pPr>
        <w:spacing w:before="1" w:line="120" w:lineRule="exact"/>
        <w:jc w:val="both"/>
        <w:rPr>
          <w:sz w:val="12"/>
          <w:szCs w:val="12"/>
        </w:rPr>
      </w:pPr>
    </w:p>
    <w:p w14:paraId="63BA2E06" w14:textId="77777777" w:rsidR="00A00F58" w:rsidRDefault="00A00F58">
      <w:pPr>
        <w:ind w:left="140" w:right="6169"/>
        <w:jc w:val="both"/>
        <w:rPr>
          <w:rFonts w:ascii="Arial" w:eastAsia="Arial" w:hAnsi="Arial" w:cs="Arial"/>
          <w:b/>
          <w:i/>
          <w:spacing w:val="1"/>
          <w:sz w:val="24"/>
          <w:szCs w:val="24"/>
        </w:rPr>
      </w:pPr>
    </w:p>
    <w:p w14:paraId="788493E9" w14:textId="77777777" w:rsidR="00A00F58" w:rsidRDefault="00A00F58">
      <w:pPr>
        <w:ind w:left="140" w:right="6169"/>
        <w:jc w:val="both"/>
        <w:rPr>
          <w:rFonts w:ascii="Arial" w:eastAsia="Arial" w:hAnsi="Arial" w:cs="Arial"/>
          <w:b/>
          <w:i/>
          <w:spacing w:val="1"/>
          <w:sz w:val="24"/>
          <w:szCs w:val="24"/>
        </w:rPr>
      </w:pPr>
    </w:p>
    <w:p w14:paraId="112B5BE4" w14:textId="77777777" w:rsidR="00A00F58" w:rsidRDefault="00A00F58">
      <w:pPr>
        <w:ind w:left="140" w:right="6169"/>
        <w:jc w:val="both"/>
        <w:rPr>
          <w:rFonts w:ascii="Arial" w:eastAsia="Arial" w:hAnsi="Arial" w:cs="Arial"/>
          <w:b/>
          <w:i/>
          <w:spacing w:val="1"/>
          <w:sz w:val="24"/>
          <w:szCs w:val="24"/>
        </w:rPr>
      </w:pPr>
    </w:p>
    <w:p w14:paraId="4770F240" w14:textId="77777777" w:rsidR="00A00F58" w:rsidRDefault="00A00F58">
      <w:pPr>
        <w:ind w:left="140" w:right="6169"/>
        <w:jc w:val="both"/>
        <w:rPr>
          <w:rFonts w:ascii="Arial" w:eastAsia="Arial" w:hAnsi="Arial" w:cs="Arial"/>
          <w:b/>
          <w:i/>
          <w:spacing w:val="1"/>
          <w:sz w:val="24"/>
          <w:szCs w:val="24"/>
        </w:rPr>
      </w:pPr>
    </w:p>
    <w:p w14:paraId="530A5279" w14:textId="77777777" w:rsidR="00A00F58" w:rsidRDefault="00A00F58">
      <w:pPr>
        <w:ind w:left="140" w:right="6169"/>
        <w:jc w:val="both"/>
        <w:rPr>
          <w:rFonts w:ascii="Arial" w:eastAsia="Arial" w:hAnsi="Arial" w:cs="Arial"/>
          <w:b/>
          <w:i/>
          <w:spacing w:val="1"/>
          <w:sz w:val="24"/>
          <w:szCs w:val="24"/>
        </w:rPr>
      </w:pPr>
    </w:p>
    <w:p w14:paraId="4E0AC1E6" w14:textId="77777777" w:rsidR="00A00F58" w:rsidRDefault="00A00F58">
      <w:pPr>
        <w:ind w:left="140" w:right="6169"/>
        <w:jc w:val="both"/>
        <w:rPr>
          <w:rFonts w:ascii="Arial" w:eastAsia="Arial" w:hAnsi="Arial" w:cs="Arial"/>
          <w:b/>
          <w:i/>
          <w:spacing w:val="1"/>
          <w:sz w:val="24"/>
          <w:szCs w:val="24"/>
        </w:rPr>
      </w:pPr>
    </w:p>
    <w:p w14:paraId="0DBD7B82" w14:textId="77777777" w:rsidR="00A00F58" w:rsidRDefault="00A00F58">
      <w:pPr>
        <w:ind w:left="140" w:right="6169"/>
        <w:jc w:val="both"/>
        <w:rPr>
          <w:rFonts w:ascii="Arial" w:eastAsia="Arial" w:hAnsi="Arial" w:cs="Arial"/>
          <w:b/>
          <w:i/>
          <w:spacing w:val="1"/>
          <w:sz w:val="24"/>
          <w:szCs w:val="24"/>
        </w:rPr>
      </w:pPr>
    </w:p>
    <w:p w14:paraId="3937F3BB" w14:textId="77777777" w:rsidR="00A00F58" w:rsidRDefault="00A00F58">
      <w:pPr>
        <w:ind w:left="140" w:right="6169"/>
        <w:jc w:val="both"/>
        <w:rPr>
          <w:rFonts w:ascii="Arial" w:eastAsia="Arial" w:hAnsi="Arial" w:cs="Arial"/>
          <w:b/>
          <w:i/>
          <w:spacing w:val="1"/>
          <w:sz w:val="24"/>
          <w:szCs w:val="24"/>
        </w:rPr>
      </w:pPr>
    </w:p>
    <w:p w14:paraId="328E2E0B" w14:textId="77777777" w:rsidR="00A00F58" w:rsidRDefault="00A00F58">
      <w:pPr>
        <w:ind w:left="140" w:right="6169"/>
        <w:jc w:val="both"/>
        <w:rPr>
          <w:rFonts w:ascii="Arial" w:eastAsia="Arial" w:hAnsi="Arial" w:cs="Arial"/>
          <w:b/>
          <w:i/>
          <w:spacing w:val="1"/>
          <w:sz w:val="24"/>
          <w:szCs w:val="24"/>
        </w:rPr>
      </w:pPr>
    </w:p>
    <w:p w14:paraId="13891F0F" w14:textId="77777777" w:rsidR="00A00F58" w:rsidRDefault="00A00F58">
      <w:pPr>
        <w:ind w:left="140" w:right="6169"/>
        <w:jc w:val="both"/>
        <w:rPr>
          <w:rFonts w:ascii="Arial" w:eastAsia="Arial" w:hAnsi="Arial" w:cs="Arial"/>
          <w:b/>
          <w:i/>
          <w:spacing w:val="1"/>
          <w:sz w:val="24"/>
          <w:szCs w:val="24"/>
        </w:rPr>
      </w:pPr>
    </w:p>
    <w:p w14:paraId="0E794BBC" w14:textId="77777777" w:rsidR="00A00F58" w:rsidRDefault="00A00F58">
      <w:pPr>
        <w:ind w:left="140" w:right="6169"/>
        <w:jc w:val="both"/>
        <w:rPr>
          <w:rFonts w:ascii="Arial" w:eastAsia="Arial" w:hAnsi="Arial" w:cs="Arial"/>
          <w:b/>
          <w:i/>
          <w:spacing w:val="1"/>
          <w:sz w:val="24"/>
          <w:szCs w:val="24"/>
        </w:rPr>
      </w:pPr>
    </w:p>
    <w:p w14:paraId="5E5B1122" w14:textId="77777777" w:rsidR="00A00F58" w:rsidRDefault="00A00F58">
      <w:pPr>
        <w:ind w:left="140" w:right="6169"/>
        <w:jc w:val="both"/>
        <w:rPr>
          <w:rFonts w:ascii="Arial" w:eastAsia="Arial" w:hAnsi="Arial" w:cs="Arial"/>
          <w:b/>
          <w:i/>
          <w:spacing w:val="1"/>
          <w:sz w:val="24"/>
          <w:szCs w:val="24"/>
        </w:rPr>
      </w:pPr>
    </w:p>
    <w:p w14:paraId="71895FE9" w14:textId="77777777" w:rsidR="00D22EDC" w:rsidRDefault="00D22EDC">
      <w:pPr>
        <w:ind w:left="140" w:right="6169"/>
        <w:jc w:val="both"/>
        <w:rPr>
          <w:rFonts w:ascii="Arial" w:eastAsia="Arial" w:hAnsi="Arial" w:cs="Arial"/>
          <w:b/>
          <w:i/>
          <w:spacing w:val="1"/>
          <w:sz w:val="24"/>
          <w:szCs w:val="24"/>
        </w:rPr>
      </w:pPr>
    </w:p>
    <w:p w14:paraId="66AD3B23" w14:textId="77777777" w:rsidR="00A00F58" w:rsidRDefault="00A00F58">
      <w:pPr>
        <w:ind w:left="140" w:right="6169"/>
        <w:jc w:val="both"/>
        <w:rPr>
          <w:rFonts w:ascii="Arial" w:eastAsia="Arial" w:hAnsi="Arial" w:cs="Arial"/>
          <w:b/>
          <w:i/>
          <w:spacing w:val="1"/>
          <w:sz w:val="24"/>
          <w:szCs w:val="24"/>
        </w:rPr>
      </w:pPr>
    </w:p>
    <w:p w14:paraId="1EC29C3D" w14:textId="77777777" w:rsidR="00A00F58" w:rsidRDefault="00A00F58">
      <w:pPr>
        <w:ind w:left="140" w:right="6169"/>
        <w:jc w:val="both"/>
        <w:rPr>
          <w:rFonts w:ascii="Arial" w:eastAsia="Arial" w:hAnsi="Arial" w:cs="Arial"/>
          <w:b/>
          <w:i/>
          <w:spacing w:val="1"/>
          <w:sz w:val="24"/>
          <w:szCs w:val="24"/>
        </w:rPr>
      </w:pPr>
    </w:p>
    <w:p w14:paraId="0FF3F4EA" w14:textId="77777777" w:rsidR="00D22EDC" w:rsidRDefault="00D22EDC">
      <w:pPr>
        <w:ind w:left="140" w:right="6169"/>
        <w:jc w:val="both"/>
        <w:rPr>
          <w:rFonts w:ascii="Arial" w:eastAsia="Arial" w:hAnsi="Arial" w:cs="Arial"/>
          <w:b/>
          <w:i/>
          <w:spacing w:val="1"/>
          <w:sz w:val="24"/>
          <w:szCs w:val="24"/>
        </w:rPr>
      </w:pPr>
    </w:p>
    <w:p w14:paraId="6780FB30" w14:textId="6CB2683F" w:rsidR="007D194C" w:rsidRPr="00F76E4A" w:rsidRDefault="00CE1DEB" w:rsidP="00F76E4A">
      <w:pPr>
        <w:pStyle w:val="Heading2"/>
        <w:numPr>
          <w:ilvl w:val="0"/>
          <w:numId w:val="0"/>
        </w:numPr>
        <w:ind w:left="1440" w:hanging="720"/>
        <w:rPr>
          <w:rFonts w:eastAsia="Arial"/>
        </w:rPr>
      </w:pPr>
      <w:bookmarkStart w:id="17" w:name="_Toc133650991"/>
      <w:r>
        <w:rPr>
          <w:rFonts w:eastAsia="Arial"/>
          <w:spacing w:val="1"/>
        </w:rPr>
        <w:t>3</w:t>
      </w:r>
      <w:r>
        <w:rPr>
          <w:rFonts w:eastAsia="Arial"/>
        </w:rPr>
        <w:t>.</w:t>
      </w:r>
      <w:r>
        <w:rPr>
          <w:rFonts w:eastAsia="Arial"/>
          <w:spacing w:val="1"/>
        </w:rPr>
        <w:t>2</w:t>
      </w:r>
      <w:r>
        <w:rPr>
          <w:rFonts w:eastAsia="Arial"/>
        </w:rPr>
        <w:t>. So</w:t>
      </w:r>
      <w:r>
        <w:rPr>
          <w:rFonts w:eastAsia="Arial"/>
          <w:spacing w:val="-1"/>
        </w:rPr>
        <w:t>f</w:t>
      </w:r>
      <w:r>
        <w:rPr>
          <w:rFonts w:eastAsia="Arial"/>
        </w:rPr>
        <w:t>tware</w:t>
      </w:r>
      <w:r>
        <w:rPr>
          <w:rFonts w:eastAsia="Arial"/>
          <w:spacing w:val="1"/>
        </w:rPr>
        <w:t xml:space="preserve"> I</w:t>
      </w:r>
      <w:r>
        <w:rPr>
          <w:rFonts w:eastAsia="Arial"/>
        </w:rPr>
        <w:t>n</w:t>
      </w:r>
      <w:r>
        <w:rPr>
          <w:rFonts w:eastAsia="Arial"/>
          <w:spacing w:val="-1"/>
        </w:rPr>
        <w:t>t</w:t>
      </w:r>
      <w:r>
        <w:rPr>
          <w:rFonts w:eastAsia="Arial"/>
          <w:spacing w:val="1"/>
        </w:rPr>
        <w:t>e</w:t>
      </w:r>
      <w:r>
        <w:rPr>
          <w:rFonts w:eastAsia="Arial"/>
        </w:rPr>
        <w:t>rf</w:t>
      </w:r>
      <w:r>
        <w:rPr>
          <w:rFonts w:eastAsia="Arial"/>
          <w:spacing w:val="-2"/>
        </w:rPr>
        <w:t>a</w:t>
      </w:r>
      <w:r>
        <w:rPr>
          <w:rFonts w:eastAsia="Arial"/>
          <w:spacing w:val="1"/>
        </w:rPr>
        <w:t>ce</w:t>
      </w:r>
      <w:r>
        <w:rPr>
          <w:rFonts w:eastAsia="Arial"/>
        </w:rPr>
        <w:t>s</w:t>
      </w:r>
      <w:bookmarkEnd w:id="17"/>
    </w:p>
    <w:p w14:paraId="5A314956" w14:textId="77777777" w:rsidR="00A00F58" w:rsidRDefault="00A00F58">
      <w:pPr>
        <w:ind w:left="140" w:right="5235"/>
        <w:jc w:val="both"/>
        <w:rPr>
          <w:rFonts w:ascii="Arial" w:eastAsia="Arial" w:hAnsi="Arial" w:cs="Arial"/>
          <w:i/>
        </w:rPr>
      </w:pPr>
    </w:p>
    <w:p w14:paraId="2FD74D79" w14:textId="77777777" w:rsidR="00A00F58" w:rsidRDefault="00A00F58" w:rsidP="00A00F58">
      <w:pPr>
        <w:pStyle w:val="NormalWeb"/>
        <w:numPr>
          <w:ilvl w:val="0"/>
          <w:numId w:val="31"/>
        </w:numPr>
        <w:spacing w:before="0" w:beforeAutospacing="0" w:after="2" w:afterAutospacing="0"/>
        <w:ind w:left="1080" w:right="429"/>
        <w:jc w:val="both"/>
        <w:textAlignment w:val="baseline"/>
        <w:rPr>
          <w:rFonts w:ascii="Arial" w:hAnsi="Arial" w:cs="Arial"/>
          <w:color w:val="000000"/>
          <w:sz w:val="28"/>
          <w:szCs w:val="28"/>
        </w:rPr>
      </w:pPr>
      <w:r>
        <w:rPr>
          <w:rFonts w:ascii="Arial" w:hAnsi="Arial" w:cs="Arial"/>
          <w:color w:val="000000"/>
        </w:rPr>
        <w:t xml:space="preserve">The database used to keep records of user accounts shall be </w:t>
      </w:r>
      <w:r>
        <w:rPr>
          <w:rFonts w:ascii="Arial" w:hAnsi="Arial" w:cs="Arial"/>
          <w:color w:val="000000"/>
          <w:sz w:val="23"/>
          <w:szCs w:val="23"/>
        </w:rPr>
        <w:t>Oracle7.0.</w:t>
      </w:r>
    </w:p>
    <w:p w14:paraId="71C3DDA4" w14:textId="77777777" w:rsidR="00A00F58" w:rsidRDefault="00A00F58" w:rsidP="00A00F58">
      <w:pPr>
        <w:pStyle w:val="NormalWeb"/>
        <w:numPr>
          <w:ilvl w:val="0"/>
          <w:numId w:val="31"/>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The software is developed for windows 7 and onwards.</w:t>
      </w:r>
    </w:p>
    <w:p w14:paraId="021ACFBF" w14:textId="77777777" w:rsidR="00A00F58" w:rsidRDefault="00A00F58" w:rsidP="00A00F58">
      <w:pPr>
        <w:pStyle w:val="NormalWeb"/>
        <w:numPr>
          <w:ilvl w:val="0"/>
          <w:numId w:val="31"/>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The software is developed using the JAVA programming language thus it requires a JDK driver to run.</w:t>
      </w:r>
    </w:p>
    <w:p w14:paraId="59A08CE8" w14:textId="77777777" w:rsidR="00A00F58" w:rsidRPr="00A00F58" w:rsidRDefault="00A00F58" w:rsidP="00A00F58">
      <w:pPr>
        <w:pStyle w:val="NormalWeb"/>
        <w:numPr>
          <w:ilvl w:val="0"/>
          <w:numId w:val="31"/>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The system should have a JDBC driver to have a connection with the database.</w:t>
      </w:r>
    </w:p>
    <w:p w14:paraId="7F4A74CD" w14:textId="77777777" w:rsidR="00A00F58" w:rsidRDefault="00A00F58" w:rsidP="00A00F58">
      <w:pPr>
        <w:pStyle w:val="NormalWeb"/>
        <w:numPr>
          <w:ilvl w:val="0"/>
          <w:numId w:val="31"/>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Java swings library is used for GUI purposes. </w:t>
      </w:r>
    </w:p>
    <w:p w14:paraId="666FC91E" w14:textId="77777777" w:rsidR="00A00F58" w:rsidRDefault="00A00F58">
      <w:pPr>
        <w:ind w:left="140" w:right="5235"/>
        <w:jc w:val="both"/>
        <w:rPr>
          <w:rFonts w:ascii="Arial" w:eastAsia="Arial" w:hAnsi="Arial" w:cs="Arial"/>
          <w:i/>
        </w:rPr>
      </w:pPr>
    </w:p>
    <w:p w14:paraId="69836C6C" w14:textId="77777777" w:rsidR="00A00F58" w:rsidRDefault="00A00F58">
      <w:pPr>
        <w:ind w:left="140" w:right="5235"/>
        <w:jc w:val="both"/>
        <w:rPr>
          <w:rFonts w:ascii="Arial" w:eastAsia="Arial" w:hAnsi="Arial" w:cs="Arial"/>
          <w:i/>
        </w:rPr>
      </w:pPr>
    </w:p>
    <w:p w14:paraId="71E353FB" w14:textId="77777777" w:rsidR="00A00F58" w:rsidRDefault="00A00F58">
      <w:pPr>
        <w:ind w:left="140" w:right="5235"/>
        <w:jc w:val="both"/>
        <w:rPr>
          <w:rFonts w:ascii="Arial" w:eastAsia="Arial" w:hAnsi="Arial" w:cs="Arial"/>
          <w:i/>
        </w:rPr>
      </w:pPr>
    </w:p>
    <w:p w14:paraId="3919C1D7" w14:textId="77777777" w:rsidR="00A00F58" w:rsidRDefault="00A00F58">
      <w:pPr>
        <w:ind w:left="140" w:right="5235"/>
        <w:jc w:val="both"/>
        <w:rPr>
          <w:rFonts w:ascii="Arial" w:eastAsia="Arial" w:hAnsi="Arial" w:cs="Arial"/>
          <w:i/>
        </w:rPr>
      </w:pPr>
    </w:p>
    <w:p w14:paraId="2C2E201C" w14:textId="77777777" w:rsidR="00A00F58" w:rsidRDefault="00A00F58">
      <w:pPr>
        <w:ind w:left="140" w:right="5235"/>
        <w:jc w:val="both"/>
        <w:rPr>
          <w:rFonts w:ascii="Arial" w:eastAsia="Arial" w:hAnsi="Arial" w:cs="Arial"/>
          <w:b/>
          <w:i/>
          <w:spacing w:val="1"/>
          <w:sz w:val="24"/>
          <w:szCs w:val="24"/>
        </w:rPr>
      </w:pPr>
    </w:p>
    <w:p w14:paraId="0092A532" w14:textId="77777777" w:rsidR="00A00F58" w:rsidRDefault="00A00F58">
      <w:pPr>
        <w:ind w:left="140" w:right="5235"/>
        <w:jc w:val="both"/>
        <w:rPr>
          <w:rFonts w:ascii="Arial" w:eastAsia="Arial" w:hAnsi="Arial" w:cs="Arial"/>
          <w:b/>
          <w:i/>
          <w:spacing w:val="1"/>
          <w:sz w:val="24"/>
          <w:szCs w:val="24"/>
        </w:rPr>
      </w:pPr>
    </w:p>
    <w:p w14:paraId="14D82C89" w14:textId="77777777" w:rsidR="00A00F58" w:rsidRDefault="00A00F58">
      <w:pPr>
        <w:ind w:left="140" w:right="5235"/>
        <w:jc w:val="both"/>
        <w:rPr>
          <w:rFonts w:ascii="Arial" w:eastAsia="Arial" w:hAnsi="Arial" w:cs="Arial"/>
          <w:b/>
          <w:i/>
          <w:spacing w:val="1"/>
          <w:sz w:val="24"/>
          <w:szCs w:val="24"/>
        </w:rPr>
      </w:pPr>
    </w:p>
    <w:p w14:paraId="44312E2E" w14:textId="77777777" w:rsidR="00A00F58" w:rsidRDefault="00A00F58">
      <w:pPr>
        <w:ind w:left="140" w:right="5235"/>
        <w:jc w:val="both"/>
        <w:rPr>
          <w:rFonts w:ascii="Arial" w:eastAsia="Arial" w:hAnsi="Arial" w:cs="Arial"/>
          <w:b/>
          <w:i/>
          <w:spacing w:val="1"/>
          <w:sz w:val="24"/>
          <w:szCs w:val="24"/>
        </w:rPr>
      </w:pPr>
      <w:r>
        <w:rPr>
          <w:noProof/>
        </w:rPr>
        <w:drawing>
          <wp:inline distT="0" distB="0" distL="0" distR="0" wp14:anchorId="36BECEE8" wp14:editId="511458EC">
            <wp:extent cx="6451600" cy="47840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1600" cy="4784090"/>
                    </a:xfrm>
                    <a:prstGeom prst="rect">
                      <a:avLst/>
                    </a:prstGeom>
                  </pic:spPr>
                </pic:pic>
              </a:graphicData>
            </a:graphic>
          </wp:inline>
        </w:drawing>
      </w:r>
    </w:p>
    <w:p w14:paraId="2DC578B6" w14:textId="77777777" w:rsidR="00A00F58" w:rsidRDefault="00A00F58">
      <w:pPr>
        <w:ind w:left="140" w:right="5235"/>
        <w:jc w:val="both"/>
        <w:rPr>
          <w:rFonts w:ascii="Arial" w:eastAsia="Arial" w:hAnsi="Arial" w:cs="Arial"/>
          <w:b/>
          <w:i/>
          <w:spacing w:val="1"/>
          <w:sz w:val="24"/>
          <w:szCs w:val="24"/>
        </w:rPr>
      </w:pPr>
    </w:p>
    <w:p w14:paraId="0BB49FC2" w14:textId="77777777" w:rsidR="00A00F58" w:rsidRDefault="00A00F58">
      <w:pPr>
        <w:ind w:left="140" w:right="5235"/>
        <w:jc w:val="both"/>
        <w:rPr>
          <w:rFonts w:ascii="Arial" w:eastAsia="Arial" w:hAnsi="Arial" w:cs="Arial"/>
          <w:b/>
          <w:i/>
          <w:spacing w:val="1"/>
          <w:sz w:val="24"/>
          <w:szCs w:val="24"/>
        </w:rPr>
      </w:pPr>
    </w:p>
    <w:p w14:paraId="2B618D73" w14:textId="77777777" w:rsidR="00A00F58" w:rsidRDefault="00A00F58">
      <w:pPr>
        <w:ind w:left="140" w:right="5235"/>
        <w:jc w:val="both"/>
        <w:rPr>
          <w:rFonts w:ascii="Arial" w:eastAsia="Arial" w:hAnsi="Arial" w:cs="Arial"/>
          <w:b/>
          <w:i/>
          <w:spacing w:val="1"/>
          <w:sz w:val="24"/>
          <w:szCs w:val="24"/>
        </w:rPr>
      </w:pPr>
    </w:p>
    <w:p w14:paraId="587C428D" w14:textId="77777777" w:rsidR="00A00F58" w:rsidRDefault="00A00F58">
      <w:pPr>
        <w:ind w:left="140" w:right="5235"/>
        <w:jc w:val="both"/>
        <w:rPr>
          <w:rFonts w:ascii="Arial" w:eastAsia="Arial" w:hAnsi="Arial" w:cs="Arial"/>
          <w:b/>
          <w:i/>
          <w:spacing w:val="1"/>
          <w:sz w:val="24"/>
          <w:szCs w:val="24"/>
        </w:rPr>
      </w:pPr>
    </w:p>
    <w:p w14:paraId="321209E5" w14:textId="77777777" w:rsidR="00A00F58" w:rsidRDefault="00A00F58">
      <w:pPr>
        <w:ind w:left="140" w:right="5235"/>
        <w:jc w:val="both"/>
        <w:rPr>
          <w:rFonts w:ascii="Arial" w:eastAsia="Arial" w:hAnsi="Arial" w:cs="Arial"/>
          <w:b/>
          <w:i/>
          <w:spacing w:val="1"/>
          <w:sz w:val="24"/>
          <w:szCs w:val="24"/>
        </w:rPr>
      </w:pPr>
    </w:p>
    <w:p w14:paraId="79125487" w14:textId="77777777" w:rsidR="00A00F58" w:rsidRDefault="00A00F58">
      <w:pPr>
        <w:ind w:left="140" w:right="5235"/>
        <w:jc w:val="both"/>
        <w:rPr>
          <w:rFonts w:ascii="Arial" w:eastAsia="Arial" w:hAnsi="Arial" w:cs="Arial"/>
          <w:b/>
          <w:i/>
          <w:spacing w:val="1"/>
          <w:sz w:val="24"/>
          <w:szCs w:val="24"/>
        </w:rPr>
      </w:pPr>
    </w:p>
    <w:p w14:paraId="058CFAD5" w14:textId="77777777" w:rsidR="00D22EDC" w:rsidRDefault="00D22EDC" w:rsidP="00A00F58">
      <w:pPr>
        <w:ind w:right="5235"/>
        <w:jc w:val="both"/>
        <w:rPr>
          <w:rFonts w:ascii="Arial" w:eastAsia="Arial" w:hAnsi="Arial" w:cs="Arial"/>
          <w:b/>
          <w:i/>
          <w:spacing w:val="1"/>
          <w:sz w:val="24"/>
          <w:szCs w:val="24"/>
        </w:rPr>
      </w:pPr>
    </w:p>
    <w:p w14:paraId="4F41C40A" w14:textId="13562995" w:rsidR="007D194C" w:rsidRDefault="00CE1DEB" w:rsidP="00F76E4A">
      <w:pPr>
        <w:pStyle w:val="Heading2"/>
        <w:numPr>
          <w:ilvl w:val="0"/>
          <w:numId w:val="0"/>
        </w:numPr>
        <w:rPr>
          <w:rFonts w:eastAsia="Arial"/>
        </w:rPr>
      </w:pPr>
      <w:bookmarkStart w:id="18" w:name="_Toc133650992"/>
      <w:r>
        <w:rPr>
          <w:rFonts w:eastAsia="Arial"/>
          <w:spacing w:val="1"/>
        </w:rPr>
        <w:t>3</w:t>
      </w:r>
      <w:r>
        <w:rPr>
          <w:rFonts w:eastAsia="Arial"/>
        </w:rPr>
        <w:t>.</w:t>
      </w:r>
      <w:r>
        <w:rPr>
          <w:rFonts w:eastAsia="Arial"/>
          <w:spacing w:val="1"/>
        </w:rPr>
        <w:t>3</w:t>
      </w:r>
      <w:r>
        <w:rPr>
          <w:rFonts w:eastAsia="Arial"/>
        </w:rPr>
        <w:t>.</w:t>
      </w:r>
      <w:r>
        <w:rPr>
          <w:rFonts w:eastAsia="Arial"/>
          <w:spacing w:val="13"/>
        </w:rPr>
        <w:t xml:space="preserve"> </w:t>
      </w:r>
      <w:r>
        <w:rPr>
          <w:rFonts w:eastAsia="Arial"/>
        </w:rPr>
        <w:t>Communi</w:t>
      </w:r>
      <w:r>
        <w:rPr>
          <w:rFonts w:eastAsia="Arial"/>
          <w:spacing w:val="1"/>
        </w:rPr>
        <w:t>ca</w:t>
      </w:r>
      <w:r>
        <w:rPr>
          <w:rFonts w:eastAsia="Arial"/>
        </w:rPr>
        <w:t>tions</w:t>
      </w:r>
      <w:r>
        <w:rPr>
          <w:rFonts w:eastAsia="Arial"/>
          <w:spacing w:val="1"/>
        </w:rPr>
        <w:t xml:space="preserve"> </w:t>
      </w:r>
      <w:r>
        <w:rPr>
          <w:rFonts w:eastAsia="Arial"/>
        </w:rPr>
        <w:t>Int</w:t>
      </w:r>
      <w:r>
        <w:rPr>
          <w:rFonts w:eastAsia="Arial"/>
          <w:spacing w:val="-2"/>
        </w:rPr>
        <w:t>e</w:t>
      </w:r>
      <w:r>
        <w:rPr>
          <w:rFonts w:eastAsia="Arial"/>
        </w:rPr>
        <w:t>rfa</w:t>
      </w:r>
      <w:r>
        <w:rPr>
          <w:rFonts w:eastAsia="Arial"/>
          <w:spacing w:val="1"/>
        </w:rPr>
        <w:t>ce</w:t>
      </w:r>
      <w:r>
        <w:rPr>
          <w:rFonts w:eastAsia="Arial"/>
        </w:rPr>
        <w:t>s</w:t>
      </w:r>
      <w:bookmarkEnd w:id="18"/>
    </w:p>
    <w:p w14:paraId="290A9D5C" w14:textId="77777777" w:rsidR="00A00F58" w:rsidRDefault="00A00F58" w:rsidP="00A00F58">
      <w:pPr>
        <w:ind w:right="5235"/>
        <w:jc w:val="both"/>
        <w:rPr>
          <w:rFonts w:ascii="Arial" w:eastAsia="Arial" w:hAnsi="Arial" w:cs="Arial"/>
          <w:b/>
          <w:i/>
          <w:sz w:val="24"/>
          <w:szCs w:val="24"/>
        </w:rPr>
      </w:pPr>
    </w:p>
    <w:p w14:paraId="17439137" w14:textId="77777777" w:rsidR="00A00F58" w:rsidRDefault="00A00F58" w:rsidP="00A00F58">
      <w:pPr>
        <w:pStyle w:val="NormalWeb"/>
        <w:spacing w:before="0" w:beforeAutospacing="0" w:after="205" w:afterAutospacing="0"/>
        <w:ind w:right="569"/>
      </w:pPr>
      <w:r>
        <w:rPr>
          <w:rFonts w:ascii="Arial" w:hAnsi="Arial" w:cs="Arial"/>
          <w:color w:val="000000"/>
        </w:rPr>
        <w:t>The machine needs to communicate with the main branch for each session for various functions such as login verification, account access, etc. so the following are the various communication interface requirements that are needed to be fulfilled to run the software successfully: - </w:t>
      </w:r>
    </w:p>
    <w:p w14:paraId="1626A6B4" w14:textId="77777777" w:rsidR="00A00F58" w:rsidRDefault="00A00F58" w:rsidP="00A00F58">
      <w:pPr>
        <w:pStyle w:val="NormalWeb"/>
        <w:numPr>
          <w:ilvl w:val="0"/>
          <w:numId w:val="32"/>
        </w:numPr>
        <w:spacing w:before="0" w:beforeAutospacing="0" w:after="0" w:afterAutospacing="0"/>
        <w:ind w:right="1236"/>
        <w:jc w:val="both"/>
        <w:textAlignment w:val="baseline"/>
        <w:rPr>
          <w:rFonts w:ascii="Arial" w:hAnsi="Arial" w:cs="Arial"/>
          <w:color w:val="000000"/>
        </w:rPr>
      </w:pPr>
      <w:r>
        <w:rPr>
          <w:rFonts w:ascii="Arial" w:hAnsi="Arial" w:cs="Arial"/>
          <w:color w:val="000000"/>
        </w:rPr>
        <w:t>Protocols used for data transfer shall be File Transfer Protocol (FTP) 3 and HTTPS protocol.</w:t>
      </w:r>
    </w:p>
    <w:p w14:paraId="63D5F1F3" w14:textId="77777777" w:rsidR="00A00F58" w:rsidRDefault="00A00F58" w:rsidP="00A00F58">
      <w:pPr>
        <w:pStyle w:val="NormalWeb"/>
        <w:numPr>
          <w:ilvl w:val="0"/>
          <w:numId w:val="32"/>
        </w:numPr>
        <w:spacing w:before="0" w:beforeAutospacing="0" w:after="0" w:afterAutospacing="0"/>
        <w:ind w:right="1236"/>
        <w:jc w:val="both"/>
        <w:textAlignment w:val="baseline"/>
        <w:rPr>
          <w:rFonts w:ascii="Arial" w:hAnsi="Arial" w:cs="Arial"/>
          <w:color w:val="000000"/>
        </w:rPr>
      </w:pPr>
      <w:r>
        <w:rPr>
          <w:rFonts w:ascii="Arial" w:hAnsi="Arial" w:cs="Arial"/>
          <w:color w:val="000000"/>
        </w:rPr>
        <w:t>The application can be run on any JAVA compiler such as IntelliJ, NetBeans, and Eclipse.</w:t>
      </w:r>
    </w:p>
    <w:p w14:paraId="21AFD7B6" w14:textId="77777777" w:rsidR="00A00F58" w:rsidRDefault="00A00F58" w:rsidP="00A00F58">
      <w:pPr>
        <w:pStyle w:val="NormalWeb"/>
        <w:numPr>
          <w:ilvl w:val="0"/>
          <w:numId w:val="32"/>
        </w:numPr>
        <w:spacing w:before="0" w:beforeAutospacing="0" w:after="0" w:afterAutospacing="0"/>
        <w:ind w:right="1236"/>
        <w:jc w:val="both"/>
        <w:textAlignment w:val="baseline"/>
        <w:rPr>
          <w:rFonts w:ascii="Arial" w:hAnsi="Arial" w:cs="Arial"/>
          <w:color w:val="000000"/>
        </w:rPr>
      </w:pPr>
      <w:r>
        <w:rPr>
          <w:rFonts w:ascii="Arial" w:hAnsi="Arial" w:cs="Arial"/>
          <w:color w:val="000000"/>
        </w:rPr>
        <w:t>The JDK version should be JDK 17 or onwards for indexing purposes. </w:t>
      </w:r>
    </w:p>
    <w:p w14:paraId="71F33230" w14:textId="77777777" w:rsidR="00A00F58" w:rsidRDefault="00A00F58" w:rsidP="00A00F58">
      <w:pPr>
        <w:pStyle w:val="NormalWeb"/>
        <w:numPr>
          <w:ilvl w:val="0"/>
          <w:numId w:val="32"/>
        </w:numPr>
        <w:spacing w:before="0" w:beforeAutospacing="0" w:after="0" w:afterAutospacing="0"/>
        <w:ind w:right="1236"/>
        <w:jc w:val="both"/>
        <w:textAlignment w:val="baseline"/>
        <w:rPr>
          <w:rFonts w:ascii="Arial" w:hAnsi="Arial" w:cs="Arial"/>
          <w:color w:val="000000"/>
        </w:rPr>
      </w:pPr>
      <w:r>
        <w:rPr>
          <w:rFonts w:ascii="Arial" w:hAnsi="Arial" w:cs="Arial"/>
          <w:color w:val="000000"/>
        </w:rPr>
        <w:t>The ATM card activation will be acknowledged via email to the customer. </w:t>
      </w:r>
    </w:p>
    <w:p w14:paraId="19D949CF" w14:textId="77777777" w:rsidR="00A00F58" w:rsidRDefault="00A00F58" w:rsidP="00A00F58">
      <w:pPr>
        <w:pStyle w:val="NormalWeb"/>
        <w:numPr>
          <w:ilvl w:val="0"/>
          <w:numId w:val="32"/>
        </w:numPr>
        <w:spacing w:before="0" w:beforeAutospacing="0" w:after="0" w:afterAutospacing="0"/>
        <w:ind w:right="429"/>
        <w:jc w:val="both"/>
        <w:textAlignment w:val="baseline"/>
        <w:rPr>
          <w:rFonts w:ascii="Arial" w:hAnsi="Arial" w:cs="Arial"/>
          <w:color w:val="000000"/>
        </w:rPr>
      </w:pPr>
      <w:r>
        <w:rPr>
          <w:rFonts w:ascii="Arial" w:hAnsi="Arial" w:cs="Arial"/>
          <w:color w:val="000000"/>
        </w:rPr>
        <w:t>GSM is used for ATM message transmission. </w:t>
      </w:r>
    </w:p>
    <w:p w14:paraId="3FF1531B" w14:textId="77777777" w:rsidR="00A00F58" w:rsidRDefault="00A00F58" w:rsidP="00A00F58">
      <w:pPr>
        <w:pStyle w:val="NormalWeb"/>
        <w:numPr>
          <w:ilvl w:val="0"/>
          <w:numId w:val="32"/>
        </w:numPr>
        <w:spacing w:before="0" w:beforeAutospacing="0" w:after="0" w:afterAutospacing="0"/>
        <w:ind w:right="429"/>
        <w:jc w:val="both"/>
        <w:textAlignment w:val="baseline"/>
        <w:rPr>
          <w:rFonts w:ascii="Arial" w:hAnsi="Arial" w:cs="Arial"/>
          <w:color w:val="000000"/>
        </w:rPr>
      </w:pPr>
      <w:r>
        <w:rPr>
          <w:rFonts w:ascii="Arial" w:hAnsi="Arial" w:cs="Arial"/>
          <w:color w:val="000000"/>
        </w:rPr>
        <w:t>Communication security is recommended strongly. Confidential information is guaranteed to be secure. </w:t>
      </w:r>
    </w:p>
    <w:p w14:paraId="280E0289" w14:textId="77777777" w:rsidR="00A00F58" w:rsidRDefault="00A00F58" w:rsidP="00A00F58">
      <w:pPr>
        <w:pStyle w:val="NormalWeb"/>
        <w:numPr>
          <w:ilvl w:val="0"/>
          <w:numId w:val="32"/>
        </w:numPr>
        <w:spacing w:before="0" w:beforeAutospacing="0" w:after="0" w:afterAutospacing="0"/>
        <w:ind w:right="429"/>
        <w:jc w:val="both"/>
        <w:textAlignment w:val="baseline"/>
        <w:rPr>
          <w:rFonts w:ascii="Arial" w:hAnsi="Arial" w:cs="Arial"/>
          <w:color w:val="000000"/>
        </w:rPr>
      </w:pPr>
      <w:r>
        <w:rPr>
          <w:rFonts w:ascii="Arial" w:hAnsi="Arial" w:cs="Arial"/>
          <w:color w:val="000000"/>
        </w:rPr>
        <w:t>If the card or pin is invalid, an invalid message will take place. </w:t>
      </w:r>
    </w:p>
    <w:p w14:paraId="3C83FF70" w14:textId="77777777" w:rsidR="00A00F58" w:rsidRDefault="00A00F58" w:rsidP="00A00F58">
      <w:pPr>
        <w:pStyle w:val="NormalWeb"/>
        <w:numPr>
          <w:ilvl w:val="0"/>
          <w:numId w:val="32"/>
        </w:numPr>
        <w:spacing w:before="0" w:beforeAutospacing="0" w:after="0" w:afterAutospacing="0"/>
        <w:ind w:right="429"/>
        <w:jc w:val="both"/>
        <w:textAlignment w:val="baseline"/>
        <w:rPr>
          <w:rFonts w:ascii="Arial" w:hAnsi="Arial" w:cs="Arial"/>
          <w:color w:val="000000"/>
        </w:rPr>
      </w:pPr>
      <w:r>
        <w:rPr>
          <w:rFonts w:ascii="Arial" w:hAnsi="Arial" w:cs="Arial"/>
          <w:color w:val="000000"/>
        </w:rPr>
        <w:t>We can choose the transaction method when the pin is correct. </w:t>
      </w:r>
    </w:p>
    <w:p w14:paraId="2EEB31F9" w14:textId="77777777" w:rsidR="00A00F58" w:rsidRDefault="00A00F58" w:rsidP="00A00F58">
      <w:pPr>
        <w:pStyle w:val="NormalWeb"/>
        <w:numPr>
          <w:ilvl w:val="0"/>
          <w:numId w:val="32"/>
        </w:numPr>
        <w:spacing w:before="0" w:beforeAutospacing="0" w:after="0" w:afterAutospacing="0"/>
        <w:ind w:right="429"/>
        <w:jc w:val="both"/>
        <w:textAlignment w:val="baseline"/>
        <w:rPr>
          <w:rFonts w:ascii="Arial" w:hAnsi="Arial" w:cs="Arial"/>
          <w:color w:val="000000"/>
        </w:rPr>
      </w:pPr>
      <w:r>
        <w:rPr>
          <w:rFonts w:ascii="Arial" w:hAnsi="Arial" w:cs="Arial"/>
          <w:color w:val="000000"/>
        </w:rPr>
        <w:t>Whenever a transaction is done it is contacted by the user through message and email.</w:t>
      </w:r>
    </w:p>
    <w:p w14:paraId="0FE8DF79" w14:textId="77777777" w:rsidR="00A00F58" w:rsidRDefault="00A00F58" w:rsidP="00A00F58">
      <w:pPr>
        <w:pStyle w:val="NormalWeb"/>
        <w:numPr>
          <w:ilvl w:val="0"/>
          <w:numId w:val="32"/>
        </w:numPr>
        <w:spacing w:before="0" w:beforeAutospacing="0" w:after="162" w:afterAutospacing="0"/>
        <w:ind w:right="429"/>
        <w:jc w:val="both"/>
        <w:textAlignment w:val="baseline"/>
        <w:rPr>
          <w:rFonts w:ascii="Arial" w:hAnsi="Arial" w:cs="Arial"/>
          <w:color w:val="000000"/>
        </w:rPr>
      </w:pPr>
      <w:r>
        <w:rPr>
          <w:rFonts w:ascii="Arial" w:hAnsi="Arial" w:cs="Arial"/>
          <w:color w:val="000000"/>
        </w:rPr>
        <w:t>End-to-end encryption should be done while entering the password to ensure the user account is safe.</w:t>
      </w:r>
    </w:p>
    <w:p w14:paraId="73D1D967" w14:textId="77777777" w:rsidR="00A00F58" w:rsidRDefault="00A00F58" w:rsidP="00A00F58">
      <w:pPr>
        <w:ind w:right="5235"/>
        <w:jc w:val="both"/>
        <w:rPr>
          <w:rFonts w:ascii="Arial" w:eastAsia="Arial" w:hAnsi="Arial" w:cs="Arial"/>
          <w:sz w:val="24"/>
          <w:szCs w:val="24"/>
        </w:rPr>
      </w:pPr>
    </w:p>
    <w:p w14:paraId="548E4A50" w14:textId="77777777" w:rsidR="007D194C" w:rsidRDefault="007D194C">
      <w:pPr>
        <w:spacing w:before="9" w:line="100" w:lineRule="exact"/>
        <w:rPr>
          <w:sz w:val="11"/>
          <w:szCs w:val="11"/>
        </w:rPr>
      </w:pPr>
    </w:p>
    <w:p w14:paraId="71C5CFAD" w14:textId="77777777" w:rsidR="007D194C" w:rsidRDefault="007D194C">
      <w:pPr>
        <w:spacing w:line="200" w:lineRule="exact"/>
      </w:pPr>
    </w:p>
    <w:p w14:paraId="4CBD2046" w14:textId="77777777" w:rsidR="007D194C" w:rsidRDefault="007D194C">
      <w:pPr>
        <w:spacing w:line="200" w:lineRule="exact"/>
      </w:pPr>
    </w:p>
    <w:p w14:paraId="0E8C0429" w14:textId="77777777" w:rsidR="007D194C" w:rsidRDefault="007D194C">
      <w:pPr>
        <w:spacing w:before="4" w:line="280" w:lineRule="exact"/>
        <w:rPr>
          <w:sz w:val="28"/>
          <w:szCs w:val="28"/>
        </w:rPr>
      </w:pPr>
    </w:p>
    <w:p w14:paraId="2C884D7F" w14:textId="28A61225" w:rsidR="007D194C" w:rsidRDefault="00CE1DEB" w:rsidP="00F76E4A">
      <w:pPr>
        <w:pStyle w:val="Heading1"/>
        <w:numPr>
          <w:ilvl w:val="0"/>
          <w:numId w:val="0"/>
        </w:numPr>
        <w:ind w:left="720" w:hanging="720"/>
        <w:rPr>
          <w:rFonts w:eastAsia="Arial"/>
        </w:rPr>
      </w:pPr>
      <w:bookmarkStart w:id="19" w:name="_Toc133650993"/>
      <w:r>
        <w:rPr>
          <w:rFonts w:eastAsia="Arial"/>
        </w:rPr>
        <w:t>4.</w:t>
      </w:r>
      <w:r>
        <w:rPr>
          <w:rFonts w:eastAsia="Arial"/>
          <w:spacing w:val="2"/>
        </w:rPr>
        <w:t xml:space="preserve"> </w:t>
      </w:r>
      <w:r>
        <w:rPr>
          <w:rFonts w:eastAsia="Arial"/>
        </w:rPr>
        <w:t>F</w:t>
      </w:r>
      <w:r>
        <w:rPr>
          <w:rFonts w:eastAsia="Arial"/>
          <w:spacing w:val="-1"/>
        </w:rPr>
        <w:t>u</w:t>
      </w:r>
      <w:r>
        <w:rPr>
          <w:rFonts w:eastAsia="Arial"/>
          <w:spacing w:val="2"/>
        </w:rPr>
        <w:t>n</w:t>
      </w:r>
      <w:r>
        <w:rPr>
          <w:rFonts w:eastAsia="Arial"/>
        </w:rPr>
        <w:t>cti</w:t>
      </w:r>
      <w:r>
        <w:rPr>
          <w:rFonts w:eastAsia="Arial"/>
          <w:spacing w:val="1"/>
        </w:rPr>
        <w:t>o</w:t>
      </w:r>
      <w:r>
        <w:rPr>
          <w:rFonts w:eastAsia="Arial"/>
        </w:rPr>
        <w:t>nal</w:t>
      </w:r>
      <w:r>
        <w:rPr>
          <w:rFonts w:eastAsia="Arial"/>
          <w:spacing w:val="-16"/>
        </w:rPr>
        <w:t xml:space="preserve"> </w:t>
      </w:r>
      <w:r>
        <w:rPr>
          <w:rFonts w:eastAsia="Arial"/>
          <w:spacing w:val="2"/>
        </w:rPr>
        <w:t>R</w:t>
      </w:r>
      <w:r>
        <w:rPr>
          <w:rFonts w:eastAsia="Arial"/>
        </w:rPr>
        <w:t>e</w:t>
      </w:r>
      <w:r>
        <w:rPr>
          <w:rFonts w:eastAsia="Arial"/>
          <w:spacing w:val="2"/>
        </w:rPr>
        <w:t>q</w:t>
      </w:r>
      <w:r>
        <w:rPr>
          <w:rFonts w:eastAsia="Arial"/>
        </w:rPr>
        <w:t>uirem</w:t>
      </w:r>
      <w:r>
        <w:rPr>
          <w:rFonts w:eastAsia="Arial"/>
          <w:spacing w:val="2"/>
        </w:rPr>
        <w:t>e</w:t>
      </w:r>
      <w:r>
        <w:rPr>
          <w:rFonts w:eastAsia="Arial"/>
        </w:rPr>
        <w:t>n</w:t>
      </w:r>
      <w:r>
        <w:rPr>
          <w:rFonts w:eastAsia="Arial"/>
          <w:spacing w:val="-1"/>
        </w:rPr>
        <w:t>t</w:t>
      </w:r>
      <w:r>
        <w:rPr>
          <w:rFonts w:eastAsia="Arial"/>
        </w:rPr>
        <w:t>s</w:t>
      </w:r>
      <w:bookmarkEnd w:id="19"/>
    </w:p>
    <w:p w14:paraId="4276753E" w14:textId="77777777" w:rsidR="00D22EDC" w:rsidRDefault="00D22EDC" w:rsidP="00412C5D">
      <w:pPr>
        <w:ind w:left="140" w:right="6791"/>
        <w:jc w:val="both"/>
        <w:rPr>
          <w:rFonts w:ascii="Arial" w:eastAsia="Arial" w:hAnsi="Arial" w:cs="Arial"/>
          <w:b/>
          <w:i/>
          <w:sz w:val="32"/>
          <w:szCs w:val="32"/>
        </w:rPr>
      </w:pPr>
    </w:p>
    <w:p w14:paraId="1ABB2526" w14:textId="4A39B894" w:rsidR="00412C5D" w:rsidRDefault="00412C5D" w:rsidP="00F76E4A">
      <w:pPr>
        <w:pStyle w:val="Heading2"/>
        <w:numPr>
          <w:ilvl w:val="0"/>
          <w:numId w:val="0"/>
        </w:numPr>
        <w:rPr>
          <w:rFonts w:eastAsia="Arial"/>
        </w:rPr>
      </w:pPr>
      <w:bookmarkStart w:id="20" w:name="_Toc133650994"/>
      <w:r>
        <w:rPr>
          <w:rFonts w:eastAsia="Arial"/>
          <w:sz w:val="32"/>
          <w:szCs w:val="32"/>
        </w:rPr>
        <w:t xml:space="preserve">4.1. </w:t>
      </w:r>
      <w:r>
        <w:rPr>
          <w:rFonts w:eastAsia="Arial"/>
        </w:rPr>
        <w:t>Functional</w:t>
      </w:r>
      <w:r>
        <w:rPr>
          <w:rFonts w:eastAsia="Arial"/>
          <w:spacing w:val="1"/>
        </w:rPr>
        <w:t xml:space="preserve"> </w:t>
      </w:r>
      <w:r>
        <w:rPr>
          <w:rFonts w:eastAsia="Arial"/>
        </w:rPr>
        <w:t>Hi</w:t>
      </w:r>
      <w:r>
        <w:rPr>
          <w:rFonts w:eastAsia="Arial"/>
          <w:spacing w:val="1"/>
        </w:rPr>
        <w:t>e</w:t>
      </w:r>
      <w:r>
        <w:rPr>
          <w:rFonts w:eastAsia="Arial"/>
        </w:rPr>
        <w:t>r</w:t>
      </w:r>
      <w:r>
        <w:rPr>
          <w:rFonts w:eastAsia="Arial"/>
          <w:spacing w:val="-1"/>
        </w:rPr>
        <w:t>a</w:t>
      </w:r>
      <w:r>
        <w:rPr>
          <w:rFonts w:eastAsia="Arial"/>
        </w:rPr>
        <w:t>r</w:t>
      </w:r>
      <w:r>
        <w:rPr>
          <w:rFonts w:eastAsia="Arial"/>
          <w:spacing w:val="1"/>
        </w:rPr>
        <w:t>c</w:t>
      </w:r>
      <w:r>
        <w:rPr>
          <w:rFonts w:eastAsia="Arial"/>
        </w:rPr>
        <w:t>hy</w:t>
      </w:r>
      <w:bookmarkEnd w:id="20"/>
    </w:p>
    <w:p w14:paraId="0612CFD0" w14:textId="77777777" w:rsidR="00412C5D" w:rsidRDefault="00412C5D">
      <w:pPr>
        <w:spacing w:before="18"/>
        <w:ind w:left="140" w:right="5775"/>
        <w:jc w:val="both"/>
        <w:rPr>
          <w:rFonts w:ascii="Arial" w:eastAsia="Arial" w:hAnsi="Arial" w:cs="Arial"/>
          <w:b/>
          <w:i/>
          <w:sz w:val="32"/>
          <w:szCs w:val="32"/>
        </w:rPr>
      </w:pPr>
    </w:p>
    <w:p w14:paraId="5854EECF" w14:textId="77777777" w:rsidR="00412C5D" w:rsidRPr="00986543" w:rsidRDefault="00412C5D" w:rsidP="00412C5D">
      <w:pPr>
        <w:pStyle w:val="ListParagraph"/>
        <w:numPr>
          <w:ilvl w:val="6"/>
          <w:numId w:val="33"/>
        </w:numPr>
        <w:rPr>
          <w:rFonts w:ascii="Arial" w:hAnsi="Arial" w:cs="Arial"/>
          <w:b/>
          <w:bCs/>
          <w:sz w:val="24"/>
          <w:szCs w:val="24"/>
        </w:rPr>
      </w:pPr>
      <w:r w:rsidRPr="00986543">
        <w:rPr>
          <w:rFonts w:ascii="Arial" w:hAnsi="Arial" w:cs="Arial"/>
          <w:b/>
          <w:bCs/>
          <w:sz w:val="24"/>
          <w:szCs w:val="24"/>
        </w:rPr>
        <w:t xml:space="preserve">Functional requirement: </w:t>
      </w:r>
    </w:p>
    <w:p w14:paraId="4D5A5EA1" w14:textId="77777777" w:rsidR="00412C5D" w:rsidRPr="00986543" w:rsidRDefault="00412C5D" w:rsidP="00412C5D">
      <w:pPr>
        <w:pStyle w:val="ListParagraph"/>
        <w:numPr>
          <w:ilvl w:val="0"/>
          <w:numId w:val="34"/>
        </w:numPr>
        <w:spacing w:after="160" w:line="259" w:lineRule="auto"/>
        <w:rPr>
          <w:rFonts w:ascii="Arial" w:hAnsi="Arial" w:cs="Arial"/>
          <w:sz w:val="24"/>
          <w:szCs w:val="24"/>
        </w:rPr>
      </w:pPr>
      <w:r w:rsidRPr="00986543">
        <w:rPr>
          <w:rFonts w:ascii="Arial" w:hAnsi="Arial" w:cs="Arial"/>
          <w:sz w:val="24"/>
          <w:szCs w:val="24"/>
        </w:rPr>
        <w:t xml:space="preserve">If no ATM card is in the ATM, the system should display an initial display. </w:t>
      </w:r>
      <w:r w:rsidRPr="00986543">
        <w:rPr>
          <w:rFonts w:ascii="Arial" w:hAnsi="Arial" w:cs="Arial"/>
          <w:b/>
          <w:bCs/>
          <w:sz w:val="24"/>
          <w:szCs w:val="24"/>
        </w:rPr>
        <w:t>FR1</w:t>
      </w:r>
    </w:p>
    <w:p w14:paraId="1EED21C1" w14:textId="77777777"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0A34A5BC" w14:textId="77777777" w:rsidR="00412C5D" w:rsidRPr="00986543" w:rsidRDefault="00412C5D" w:rsidP="00412C5D">
      <w:pPr>
        <w:pStyle w:val="ListParagraph"/>
        <w:numPr>
          <w:ilvl w:val="0"/>
          <w:numId w:val="34"/>
        </w:numPr>
        <w:spacing w:after="160" w:line="259" w:lineRule="auto"/>
        <w:rPr>
          <w:rFonts w:ascii="Arial" w:hAnsi="Arial" w:cs="Arial"/>
          <w:b/>
          <w:bCs/>
          <w:sz w:val="24"/>
          <w:szCs w:val="24"/>
        </w:rPr>
      </w:pPr>
      <w:r w:rsidRPr="00986543">
        <w:rPr>
          <w:rFonts w:ascii="Arial" w:hAnsi="Arial" w:cs="Arial"/>
          <w:sz w:val="24"/>
          <w:szCs w:val="24"/>
        </w:rPr>
        <w:t>If the ATM is running out of money, no card should be accepted. An error message is</w:t>
      </w:r>
    </w:p>
    <w:p w14:paraId="20C6CEC0" w14:textId="77777777" w:rsidR="00412C5D" w:rsidRPr="00986543" w:rsidRDefault="00412C5D" w:rsidP="00412C5D">
      <w:pPr>
        <w:pStyle w:val="ListParagraph"/>
        <w:rPr>
          <w:rFonts w:ascii="Arial" w:hAnsi="Arial" w:cs="Arial"/>
          <w:b/>
          <w:bCs/>
          <w:sz w:val="24"/>
          <w:szCs w:val="24"/>
        </w:rPr>
      </w:pPr>
      <w:r w:rsidRPr="00986543">
        <w:rPr>
          <w:rFonts w:ascii="Arial" w:hAnsi="Arial" w:cs="Arial"/>
          <w:sz w:val="24"/>
          <w:szCs w:val="24"/>
        </w:rPr>
        <w:t>displayed.</w:t>
      </w:r>
      <w:r w:rsidRPr="00986543">
        <w:rPr>
          <w:rFonts w:ascii="Arial" w:hAnsi="Arial" w:cs="Arial"/>
          <w:b/>
          <w:bCs/>
          <w:sz w:val="24"/>
          <w:szCs w:val="24"/>
        </w:rPr>
        <w:t xml:space="preserve"> FR2.1</w:t>
      </w:r>
    </w:p>
    <w:p w14:paraId="5A5D7B49" w14:textId="77777777" w:rsidR="00412C5D" w:rsidRPr="00986543" w:rsidRDefault="00412C5D" w:rsidP="00412C5D">
      <w:pPr>
        <w:pStyle w:val="ListParagraph"/>
        <w:numPr>
          <w:ilvl w:val="0"/>
          <w:numId w:val="34"/>
        </w:numPr>
        <w:spacing w:after="160" w:line="259" w:lineRule="auto"/>
        <w:rPr>
          <w:rFonts w:ascii="Arial" w:hAnsi="Arial" w:cs="Arial"/>
          <w:sz w:val="24"/>
          <w:szCs w:val="24"/>
        </w:rPr>
      </w:pPr>
      <w:r w:rsidRPr="00986543">
        <w:rPr>
          <w:rFonts w:ascii="Arial" w:hAnsi="Arial" w:cs="Arial"/>
          <w:sz w:val="24"/>
          <w:szCs w:val="24"/>
        </w:rPr>
        <w:t>If the amount of cash is less than the requested amount, Display an error message. Return ATM card.</w:t>
      </w:r>
      <w:r w:rsidRPr="00986543">
        <w:rPr>
          <w:rFonts w:ascii="Arial" w:hAnsi="Arial" w:cs="Arial"/>
          <w:b/>
          <w:bCs/>
          <w:sz w:val="24"/>
          <w:szCs w:val="24"/>
        </w:rPr>
        <w:t xml:space="preserve"> FR2.2</w:t>
      </w:r>
    </w:p>
    <w:p w14:paraId="4F4F89FE" w14:textId="77777777" w:rsidR="00412C5D" w:rsidRPr="00986543" w:rsidRDefault="00412C5D" w:rsidP="00412C5D">
      <w:pPr>
        <w:pStyle w:val="ListParagraph"/>
        <w:numPr>
          <w:ilvl w:val="0"/>
          <w:numId w:val="34"/>
        </w:numPr>
        <w:spacing w:after="160" w:line="259" w:lineRule="auto"/>
        <w:rPr>
          <w:rFonts w:ascii="Arial" w:hAnsi="Arial" w:cs="Arial"/>
          <w:sz w:val="24"/>
          <w:szCs w:val="24"/>
        </w:rPr>
      </w:pPr>
      <w:r w:rsidRPr="00986543">
        <w:rPr>
          <w:rFonts w:ascii="Arial" w:hAnsi="Arial" w:cs="Arial"/>
          <w:color w:val="000000"/>
          <w:sz w:val="24"/>
          <w:szCs w:val="24"/>
        </w:rPr>
        <w:t>The ATM closes the session and waits for another user when done.</w:t>
      </w:r>
      <w:r w:rsidRPr="00986543">
        <w:rPr>
          <w:rFonts w:ascii="Arial" w:hAnsi="Arial" w:cs="Arial"/>
          <w:b/>
          <w:bCs/>
          <w:sz w:val="24"/>
          <w:szCs w:val="24"/>
        </w:rPr>
        <w:t xml:space="preserve"> FR2.3</w:t>
      </w:r>
    </w:p>
    <w:p w14:paraId="396DB362" w14:textId="77777777"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Functional requirements:</w:t>
      </w:r>
    </w:p>
    <w:p w14:paraId="408795D6" w14:textId="77777777" w:rsidR="00412C5D" w:rsidRPr="00986543" w:rsidRDefault="00412C5D" w:rsidP="00412C5D">
      <w:pPr>
        <w:pStyle w:val="ListParagraph"/>
        <w:numPr>
          <w:ilvl w:val="0"/>
          <w:numId w:val="34"/>
        </w:numPr>
        <w:spacing w:after="160" w:line="259" w:lineRule="auto"/>
        <w:rPr>
          <w:rFonts w:ascii="Arial" w:hAnsi="Arial" w:cs="Arial"/>
          <w:sz w:val="24"/>
          <w:szCs w:val="24"/>
        </w:rPr>
      </w:pPr>
      <w:r w:rsidRPr="00986543">
        <w:rPr>
          <w:rFonts w:ascii="Arial" w:hAnsi="Arial" w:cs="Arial"/>
          <w:sz w:val="24"/>
          <w:szCs w:val="24"/>
        </w:rPr>
        <w:lastRenderedPageBreak/>
        <w:t>The ATM must check if the entered ATM card is valid.</w:t>
      </w:r>
      <w:r w:rsidRPr="00986543">
        <w:rPr>
          <w:rFonts w:ascii="Arial" w:hAnsi="Arial" w:cs="Arial"/>
          <w:b/>
          <w:bCs/>
          <w:sz w:val="24"/>
          <w:szCs w:val="24"/>
        </w:rPr>
        <w:t xml:space="preserve"> FR3.1</w:t>
      </w:r>
    </w:p>
    <w:p w14:paraId="2C8C076A" w14:textId="77777777" w:rsidR="00412C5D" w:rsidRPr="00986543" w:rsidRDefault="00412C5D" w:rsidP="00412C5D">
      <w:pPr>
        <w:pStyle w:val="ListParagraph"/>
        <w:numPr>
          <w:ilvl w:val="0"/>
          <w:numId w:val="34"/>
        </w:numPr>
        <w:spacing w:after="160" w:line="259" w:lineRule="auto"/>
        <w:rPr>
          <w:rFonts w:ascii="Arial" w:hAnsi="Arial" w:cs="Arial"/>
          <w:sz w:val="24"/>
          <w:szCs w:val="24"/>
        </w:rPr>
      </w:pPr>
      <w:r w:rsidRPr="00986543">
        <w:rPr>
          <w:rFonts w:ascii="Arial" w:hAnsi="Arial" w:cs="Arial"/>
          <w:sz w:val="24"/>
          <w:szCs w:val="24"/>
        </w:rPr>
        <w:t>It will be valid if,</w:t>
      </w:r>
    </w:p>
    <w:p w14:paraId="13052ABA" w14:textId="77777777" w:rsidR="00412C5D" w:rsidRPr="00986543" w:rsidRDefault="00412C5D" w:rsidP="00412C5D">
      <w:pPr>
        <w:pStyle w:val="ListParagraph"/>
        <w:rPr>
          <w:rFonts w:ascii="Arial" w:hAnsi="Arial" w:cs="Arial"/>
          <w:sz w:val="24"/>
          <w:szCs w:val="24"/>
        </w:rPr>
      </w:pPr>
      <w:r w:rsidRPr="00986543">
        <w:rPr>
          <w:rFonts w:ascii="Arial" w:hAnsi="Arial" w:cs="Arial"/>
          <w:sz w:val="24"/>
          <w:szCs w:val="24"/>
        </w:rPr>
        <w:t>1. the information on the card can be read and matched from the database.</w:t>
      </w:r>
    </w:p>
    <w:p w14:paraId="5564FD38" w14:textId="1F79FFF0" w:rsidR="00412C5D" w:rsidRPr="00F76E4A" w:rsidRDefault="00412C5D" w:rsidP="00F76E4A">
      <w:pPr>
        <w:pStyle w:val="ListParagraph"/>
        <w:rPr>
          <w:rFonts w:ascii="Arial" w:hAnsi="Arial" w:cs="Arial"/>
          <w:sz w:val="24"/>
          <w:szCs w:val="24"/>
        </w:rPr>
      </w:pPr>
      <w:r w:rsidRPr="00986543">
        <w:rPr>
          <w:rFonts w:ascii="Arial" w:hAnsi="Arial" w:cs="Arial"/>
          <w:sz w:val="24"/>
          <w:szCs w:val="24"/>
        </w:rPr>
        <w:t>2. it is not expired.</w:t>
      </w:r>
    </w:p>
    <w:p w14:paraId="15FB4486" w14:textId="7AACE1F2" w:rsidR="00412C5D" w:rsidRPr="00986543" w:rsidRDefault="00412C5D" w:rsidP="00412C5D">
      <w:pPr>
        <w:pStyle w:val="ListParagraph"/>
        <w:numPr>
          <w:ilvl w:val="0"/>
          <w:numId w:val="34"/>
        </w:numPr>
        <w:spacing w:after="160" w:line="259" w:lineRule="auto"/>
        <w:rPr>
          <w:rFonts w:ascii="Arial" w:hAnsi="Arial" w:cs="Arial"/>
          <w:sz w:val="24"/>
          <w:szCs w:val="24"/>
        </w:rPr>
      </w:pPr>
      <w:r w:rsidRPr="00986543">
        <w:rPr>
          <w:rFonts w:ascii="Arial" w:hAnsi="Arial" w:cs="Arial"/>
          <w:sz w:val="24"/>
          <w:szCs w:val="24"/>
        </w:rPr>
        <w:t>Display an error message and return the ATM card if it is invalid.</w:t>
      </w:r>
      <w:r w:rsidRPr="00986543">
        <w:rPr>
          <w:rFonts w:ascii="Arial" w:hAnsi="Arial" w:cs="Arial"/>
          <w:b/>
          <w:bCs/>
          <w:sz w:val="24"/>
          <w:szCs w:val="24"/>
        </w:rPr>
        <w:t>FR3.2</w:t>
      </w:r>
    </w:p>
    <w:p w14:paraId="25A8F97E" w14:textId="77777777" w:rsidR="00412C5D" w:rsidRPr="00986543" w:rsidRDefault="00412C5D" w:rsidP="00412C5D">
      <w:pPr>
        <w:pStyle w:val="ListParagraph"/>
        <w:ind w:left="90"/>
        <w:rPr>
          <w:rFonts w:ascii="Arial" w:hAnsi="Arial" w:cs="Arial"/>
          <w:b/>
          <w:bCs/>
          <w:sz w:val="24"/>
          <w:szCs w:val="24"/>
        </w:rPr>
      </w:pPr>
    </w:p>
    <w:p w14:paraId="2AB0BE06" w14:textId="0FA41AE8"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Functional requirements:</w:t>
      </w:r>
    </w:p>
    <w:p w14:paraId="52F6FE67" w14:textId="049030E7" w:rsidR="00412C5D" w:rsidRPr="00986543" w:rsidRDefault="00412C5D" w:rsidP="00412C5D">
      <w:pPr>
        <w:pStyle w:val="ListParagraph"/>
        <w:numPr>
          <w:ilvl w:val="0"/>
          <w:numId w:val="34"/>
        </w:numPr>
        <w:spacing w:after="160" w:line="259" w:lineRule="auto"/>
        <w:rPr>
          <w:rFonts w:ascii="Arial" w:hAnsi="Arial" w:cs="Arial"/>
          <w:sz w:val="24"/>
          <w:szCs w:val="24"/>
        </w:rPr>
      </w:pPr>
      <w:r w:rsidRPr="00986543">
        <w:rPr>
          <w:rFonts w:ascii="Arial" w:hAnsi="Arial" w:cs="Arial"/>
          <w:sz w:val="24"/>
          <w:szCs w:val="24"/>
        </w:rPr>
        <w:t>If the ATM card is valid, the ATM should read the serial number and bank code and initiate the authorization dialog.</w:t>
      </w:r>
      <w:r w:rsidRPr="00986543">
        <w:rPr>
          <w:rFonts w:ascii="Arial" w:hAnsi="Arial" w:cs="Arial"/>
          <w:b/>
          <w:bCs/>
          <w:sz w:val="24"/>
          <w:szCs w:val="24"/>
        </w:rPr>
        <w:t xml:space="preserve"> FR4</w:t>
      </w:r>
    </w:p>
    <w:p w14:paraId="583F4E1A" w14:textId="77777777" w:rsidR="00412C5D" w:rsidRPr="00986543" w:rsidRDefault="00412C5D" w:rsidP="00412C5D">
      <w:pPr>
        <w:pStyle w:val="ListParagraph"/>
        <w:ind w:left="90"/>
        <w:rPr>
          <w:rFonts w:ascii="Arial" w:hAnsi="Arial" w:cs="Arial"/>
          <w:b/>
          <w:bCs/>
          <w:sz w:val="24"/>
          <w:szCs w:val="24"/>
        </w:rPr>
      </w:pPr>
    </w:p>
    <w:p w14:paraId="688A8823" w14:textId="4DAF46E3"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Functional requirements:</w:t>
      </w:r>
    </w:p>
    <w:p w14:paraId="259594F0" w14:textId="77777777" w:rsidR="00412C5D" w:rsidRPr="00986543" w:rsidRDefault="00412C5D" w:rsidP="00412C5D">
      <w:pPr>
        <w:pStyle w:val="ListParagraph"/>
        <w:numPr>
          <w:ilvl w:val="0"/>
          <w:numId w:val="34"/>
        </w:numPr>
        <w:spacing w:after="160" w:line="259" w:lineRule="auto"/>
        <w:rPr>
          <w:rFonts w:ascii="Arial" w:hAnsi="Arial" w:cs="Arial"/>
          <w:sz w:val="24"/>
          <w:szCs w:val="24"/>
        </w:rPr>
      </w:pPr>
      <w:r w:rsidRPr="00986543">
        <w:rPr>
          <w:rFonts w:ascii="Arial" w:hAnsi="Arial" w:cs="Arial"/>
          <w:sz w:val="24"/>
          <w:szCs w:val="24"/>
        </w:rPr>
        <w:t>The serial number from the ATM card should be logged.</w:t>
      </w:r>
      <w:r w:rsidRPr="00986543">
        <w:rPr>
          <w:rFonts w:ascii="Arial" w:hAnsi="Arial" w:cs="Arial"/>
          <w:b/>
          <w:bCs/>
          <w:sz w:val="24"/>
          <w:szCs w:val="24"/>
        </w:rPr>
        <w:t xml:space="preserve"> FR5</w:t>
      </w:r>
    </w:p>
    <w:p w14:paraId="2DEBE4A5" w14:textId="77777777" w:rsidR="00412C5D" w:rsidRPr="00986543" w:rsidRDefault="00412C5D" w:rsidP="00412C5D">
      <w:pPr>
        <w:pStyle w:val="ListParagraph"/>
        <w:ind w:left="90"/>
        <w:rPr>
          <w:rFonts w:ascii="Arial" w:hAnsi="Arial" w:cs="Arial"/>
          <w:b/>
          <w:bCs/>
          <w:sz w:val="24"/>
          <w:szCs w:val="24"/>
        </w:rPr>
      </w:pPr>
    </w:p>
    <w:p w14:paraId="767F7614" w14:textId="10C69918"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12E1D4A1" w14:textId="77777777" w:rsidR="00412C5D" w:rsidRPr="00986543" w:rsidRDefault="00412C5D" w:rsidP="00412C5D">
      <w:pPr>
        <w:pStyle w:val="ListParagraph"/>
        <w:numPr>
          <w:ilvl w:val="0"/>
          <w:numId w:val="34"/>
        </w:numPr>
        <w:spacing w:after="160" w:line="259" w:lineRule="auto"/>
        <w:rPr>
          <w:rFonts w:ascii="Arial" w:hAnsi="Arial" w:cs="Arial"/>
          <w:sz w:val="24"/>
          <w:szCs w:val="24"/>
        </w:rPr>
      </w:pPr>
      <w:r w:rsidRPr="00986543">
        <w:rPr>
          <w:rFonts w:ascii="Arial" w:hAnsi="Arial" w:cs="Arial"/>
          <w:sz w:val="24"/>
          <w:szCs w:val="24"/>
        </w:rPr>
        <w:t>If the card is accepted print a message asking the user is requested to enter his password.</w:t>
      </w:r>
      <w:r w:rsidRPr="00986543">
        <w:rPr>
          <w:rFonts w:ascii="Arial" w:hAnsi="Arial" w:cs="Arial"/>
          <w:b/>
          <w:bCs/>
          <w:sz w:val="24"/>
          <w:szCs w:val="24"/>
        </w:rPr>
        <w:t xml:space="preserve"> FR6.1 </w:t>
      </w:r>
      <w:r w:rsidRPr="00986543">
        <w:rPr>
          <w:rFonts w:ascii="Arial" w:hAnsi="Arial" w:cs="Arial"/>
          <w:sz w:val="24"/>
          <w:szCs w:val="24"/>
        </w:rPr>
        <w:t xml:space="preserve"> </w:t>
      </w:r>
    </w:p>
    <w:p w14:paraId="29C318DE" w14:textId="5F79A4EF" w:rsidR="00412C5D" w:rsidRPr="00986543" w:rsidRDefault="00412C5D" w:rsidP="001040BA">
      <w:pPr>
        <w:pStyle w:val="ListParagraph"/>
        <w:numPr>
          <w:ilvl w:val="0"/>
          <w:numId w:val="34"/>
        </w:numPr>
        <w:spacing w:after="160" w:line="259" w:lineRule="auto"/>
        <w:rPr>
          <w:rFonts w:ascii="Arial" w:hAnsi="Arial" w:cs="Arial"/>
          <w:sz w:val="24"/>
          <w:szCs w:val="24"/>
        </w:rPr>
      </w:pPr>
      <w:r w:rsidRPr="00986543">
        <w:rPr>
          <w:rFonts w:ascii="Arial" w:hAnsi="Arial" w:cs="Arial"/>
          <w:sz w:val="24"/>
          <w:szCs w:val="24"/>
        </w:rPr>
        <w:t>The ATM verifies the bank code and password with the bank computer.</w:t>
      </w:r>
      <w:r w:rsidRPr="00986543">
        <w:rPr>
          <w:rFonts w:ascii="Arial" w:hAnsi="Arial" w:cs="Arial"/>
          <w:b/>
          <w:bCs/>
          <w:sz w:val="24"/>
          <w:szCs w:val="24"/>
        </w:rPr>
        <w:t xml:space="preserve"> FR6.2</w:t>
      </w:r>
    </w:p>
    <w:p w14:paraId="0AFE7055" w14:textId="568BC715" w:rsidR="00412C5D" w:rsidRPr="00986543" w:rsidRDefault="00412C5D" w:rsidP="00412C5D">
      <w:pPr>
        <w:pStyle w:val="ListParagraph"/>
        <w:numPr>
          <w:ilvl w:val="0"/>
          <w:numId w:val="35"/>
        </w:numPr>
        <w:spacing w:after="160" w:line="259" w:lineRule="auto"/>
        <w:rPr>
          <w:rFonts w:ascii="Arial" w:hAnsi="Arial" w:cs="Arial"/>
          <w:sz w:val="24"/>
          <w:szCs w:val="24"/>
        </w:rPr>
      </w:pPr>
      <w:r w:rsidRPr="00986543">
        <w:rPr>
          <w:rFonts w:ascii="Arial" w:hAnsi="Arial" w:cs="Arial"/>
          <w:sz w:val="24"/>
          <w:szCs w:val="24"/>
        </w:rPr>
        <w:t>Display the response received accordingly.</w:t>
      </w:r>
      <w:r w:rsidRPr="00986543">
        <w:rPr>
          <w:rFonts w:ascii="Arial" w:hAnsi="Arial" w:cs="Arial"/>
          <w:b/>
          <w:bCs/>
          <w:sz w:val="24"/>
          <w:szCs w:val="24"/>
        </w:rPr>
        <w:t xml:space="preserve"> FR6.</w:t>
      </w:r>
      <w:r w:rsidR="001040BA" w:rsidRPr="00986543">
        <w:rPr>
          <w:rFonts w:ascii="Arial" w:hAnsi="Arial" w:cs="Arial"/>
          <w:b/>
          <w:bCs/>
          <w:sz w:val="24"/>
          <w:szCs w:val="24"/>
        </w:rPr>
        <w:t>3</w:t>
      </w:r>
    </w:p>
    <w:p w14:paraId="268328F2" w14:textId="77777777" w:rsidR="00412C5D" w:rsidRPr="00986543" w:rsidRDefault="00412C5D" w:rsidP="00412C5D">
      <w:pPr>
        <w:pStyle w:val="ListParagraph"/>
        <w:ind w:left="90"/>
        <w:rPr>
          <w:rFonts w:ascii="Arial" w:hAnsi="Arial" w:cs="Arial"/>
          <w:b/>
          <w:bCs/>
          <w:sz w:val="24"/>
          <w:szCs w:val="24"/>
        </w:rPr>
      </w:pPr>
    </w:p>
    <w:p w14:paraId="5E281D81" w14:textId="246A8BD5"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4400D9A5" w14:textId="77777777" w:rsidR="00412C5D" w:rsidRPr="00986543" w:rsidRDefault="00412C5D" w:rsidP="00412C5D">
      <w:pPr>
        <w:pStyle w:val="ListParagraph"/>
        <w:numPr>
          <w:ilvl w:val="0"/>
          <w:numId w:val="35"/>
        </w:numPr>
        <w:spacing w:after="160" w:line="259" w:lineRule="auto"/>
        <w:rPr>
          <w:rFonts w:ascii="Arial" w:hAnsi="Arial" w:cs="Arial"/>
          <w:sz w:val="24"/>
          <w:szCs w:val="24"/>
        </w:rPr>
      </w:pPr>
      <w:r w:rsidRPr="00986543">
        <w:rPr>
          <w:rFonts w:ascii="Arial" w:hAnsi="Arial" w:cs="Arial"/>
          <w:sz w:val="24"/>
          <w:szCs w:val="24"/>
        </w:rPr>
        <w:t>If a card was entered more than three times in a row at any ATM and the password</w:t>
      </w:r>
    </w:p>
    <w:p w14:paraId="6FAA6B7A" w14:textId="77777777" w:rsidR="00412C5D" w:rsidRPr="00986543" w:rsidRDefault="00412C5D" w:rsidP="00412C5D">
      <w:pPr>
        <w:pStyle w:val="ListParagraph"/>
        <w:rPr>
          <w:rFonts w:ascii="Arial" w:hAnsi="Arial" w:cs="Arial"/>
          <w:sz w:val="24"/>
          <w:szCs w:val="24"/>
        </w:rPr>
      </w:pPr>
      <w:r w:rsidRPr="00986543">
        <w:rPr>
          <w:rFonts w:ascii="Arial" w:hAnsi="Arial" w:cs="Arial"/>
          <w:sz w:val="24"/>
          <w:szCs w:val="24"/>
        </w:rPr>
        <w:t xml:space="preserve">was wrong each time, the card is blocked inside the ATM. </w:t>
      </w:r>
      <w:r w:rsidRPr="00986543">
        <w:rPr>
          <w:rFonts w:ascii="Arial" w:hAnsi="Arial" w:cs="Arial"/>
          <w:b/>
          <w:bCs/>
          <w:sz w:val="24"/>
          <w:szCs w:val="24"/>
        </w:rPr>
        <w:t>FR7.1</w:t>
      </w:r>
    </w:p>
    <w:p w14:paraId="691B5E1E" w14:textId="77777777"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59F68E9F" w14:textId="77777777" w:rsidR="00412C5D" w:rsidRPr="00986543" w:rsidRDefault="00412C5D" w:rsidP="00412C5D">
      <w:pPr>
        <w:pStyle w:val="ListParagraph"/>
        <w:numPr>
          <w:ilvl w:val="0"/>
          <w:numId w:val="35"/>
        </w:numPr>
        <w:spacing w:after="160" w:line="259" w:lineRule="auto"/>
        <w:rPr>
          <w:rFonts w:ascii="Arial" w:hAnsi="Arial" w:cs="Arial"/>
          <w:sz w:val="24"/>
          <w:szCs w:val="24"/>
        </w:rPr>
      </w:pPr>
      <w:r w:rsidRPr="00986543">
        <w:rPr>
          <w:rFonts w:ascii="Arial" w:hAnsi="Arial" w:cs="Arial"/>
          <w:sz w:val="24"/>
          <w:szCs w:val="24"/>
        </w:rPr>
        <w:t>If the card is accepted and the user selects the withdrawal option, print a message asking the user to input the amount.</w:t>
      </w:r>
      <w:r w:rsidRPr="00986543">
        <w:rPr>
          <w:rFonts w:ascii="Arial" w:hAnsi="Arial" w:cs="Arial"/>
          <w:b/>
          <w:bCs/>
          <w:sz w:val="24"/>
          <w:szCs w:val="24"/>
        </w:rPr>
        <w:t xml:space="preserve"> FR8.1</w:t>
      </w:r>
    </w:p>
    <w:p w14:paraId="62CA4EEA" w14:textId="77777777" w:rsidR="00412C5D" w:rsidRPr="00986543" w:rsidRDefault="00412C5D" w:rsidP="00412C5D">
      <w:pPr>
        <w:pStyle w:val="ListParagraph"/>
        <w:numPr>
          <w:ilvl w:val="0"/>
          <w:numId w:val="35"/>
        </w:numPr>
        <w:spacing w:after="160" w:line="259" w:lineRule="auto"/>
        <w:rPr>
          <w:rFonts w:ascii="Arial" w:hAnsi="Arial" w:cs="Arial"/>
          <w:sz w:val="24"/>
          <w:szCs w:val="24"/>
        </w:rPr>
      </w:pPr>
      <w:r w:rsidRPr="00986543">
        <w:rPr>
          <w:rFonts w:ascii="Arial" w:hAnsi="Arial" w:cs="Arial"/>
          <w:sz w:val="24"/>
          <w:szCs w:val="24"/>
        </w:rPr>
        <w:t>The amount entered for withdrawal is compared with the amount in the customer’s account and the cash in the ATM.</w:t>
      </w:r>
      <w:r w:rsidRPr="00986543">
        <w:rPr>
          <w:rFonts w:ascii="Arial" w:hAnsi="Arial" w:cs="Arial"/>
          <w:b/>
          <w:bCs/>
          <w:sz w:val="24"/>
          <w:szCs w:val="24"/>
        </w:rPr>
        <w:t xml:space="preserve"> FR8.2</w:t>
      </w:r>
    </w:p>
    <w:p w14:paraId="06424918" w14:textId="77777777" w:rsidR="00412C5D" w:rsidRPr="00986543" w:rsidRDefault="00412C5D" w:rsidP="00412C5D">
      <w:pPr>
        <w:pStyle w:val="ListParagraph"/>
        <w:numPr>
          <w:ilvl w:val="0"/>
          <w:numId w:val="35"/>
        </w:numPr>
        <w:spacing w:after="160" w:line="259" w:lineRule="auto"/>
        <w:rPr>
          <w:rFonts w:ascii="Arial" w:hAnsi="Arial" w:cs="Arial"/>
          <w:sz w:val="24"/>
          <w:szCs w:val="24"/>
        </w:rPr>
      </w:pPr>
      <w:r w:rsidRPr="00986543">
        <w:rPr>
          <w:rFonts w:ascii="Arial" w:hAnsi="Arial" w:cs="Arial"/>
          <w:sz w:val="24"/>
          <w:szCs w:val="24"/>
        </w:rPr>
        <w:t>Accept/Reject the request according to the response received and display the message.</w:t>
      </w:r>
      <w:r w:rsidRPr="00986543">
        <w:rPr>
          <w:rFonts w:ascii="Arial" w:hAnsi="Arial" w:cs="Arial"/>
          <w:b/>
          <w:bCs/>
          <w:sz w:val="24"/>
          <w:szCs w:val="24"/>
        </w:rPr>
        <w:t xml:space="preserve"> FR8.3</w:t>
      </w:r>
    </w:p>
    <w:p w14:paraId="37FAC847" w14:textId="77777777" w:rsidR="00412C5D" w:rsidRPr="00986543" w:rsidRDefault="00412C5D" w:rsidP="00412C5D">
      <w:pPr>
        <w:pStyle w:val="ListParagraph"/>
        <w:numPr>
          <w:ilvl w:val="0"/>
          <w:numId w:val="35"/>
        </w:numPr>
        <w:spacing w:after="160" w:line="259" w:lineRule="auto"/>
        <w:rPr>
          <w:rFonts w:ascii="Arial" w:hAnsi="Arial" w:cs="Arial"/>
          <w:sz w:val="24"/>
          <w:szCs w:val="24"/>
        </w:rPr>
      </w:pPr>
      <w:r w:rsidRPr="00986543">
        <w:rPr>
          <w:rFonts w:ascii="Arial" w:hAnsi="Arial" w:cs="Arial"/>
          <w:sz w:val="24"/>
          <w:szCs w:val="24"/>
        </w:rPr>
        <w:t>If the request is rejected, ask the customer if he wants another transaction.</w:t>
      </w:r>
      <w:r w:rsidRPr="00986543">
        <w:rPr>
          <w:rFonts w:ascii="Arial" w:hAnsi="Arial" w:cs="Arial"/>
          <w:b/>
          <w:bCs/>
          <w:sz w:val="24"/>
          <w:szCs w:val="24"/>
        </w:rPr>
        <w:t xml:space="preserve"> FR8.3.1</w:t>
      </w:r>
    </w:p>
    <w:p w14:paraId="2AE22C3A" w14:textId="77777777" w:rsidR="00412C5D" w:rsidRPr="00986543" w:rsidRDefault="00412C5D" w:rsidP="00412C5D">
      <w:pPr>
        <w:pStyle w:val="ListParagraph"/>
        <w:numPr>
          <w:ilvl w:val="0"/>
          <w:numId w:val="35"/>
        </w:numPr>
        <w:spacing w:after="160" w:line="259" w:lineRule="auto"/>
        <w:rPr>
          <w:rFonts w:ascii="Arial" w:hAnsi="Arial" w:cs="Arial"/>
          <w:b/>
          <w:bCs/>
          <w:sz w:val="24"/>
          <w:szCs w:val="24"/>
        </w:rPr>
      </w:pPr>
      <w:r w:rsidRPr="00986543">
        <w:rPr>
          <w:rFonts w:ascii="Arial" w:hAnsi="Arial" w:cs="Arial"/>
          <w:sz w:val="24"/>
          <w:szCs w:val="24"/>
        </w:rPr>
        <w:t>If yes, repeat the withdrawal process.</w:t>
      </w:r>
      <w:r w:rsidRPr="00986543">
        <w:rPr>
          <w:rFonts w:ascii="Arial" w:hAnsi="Arial" w:cs="Arial"/>
          <w:b/>
          <w:bCs/>
          <w:sz w:val="24"/>
          <w:szCs w:val="24"/>
        </w:rPr>
        <w:t xml:space="preserve"> FR8.3.1.1</w:t>
      </w:r>
    </w:p>
    <w:p w14:paraId="41C77E25" w14:textId="77777777" w:rsidR="00412C5D" w:rsidRPr="00986543" w:rsidRDefault="00412C5D" w:rsidP="00412C5D">
      <w:pPr>
        <w:pStyle w:val="ListParagraph"/>
        <w:numPr>
          <w:ilvl w:val="0"/>
          <w:numId w:val="35"/>
        </w:numPr>
        <w:spacing w:after="160" w:line="259" w:lineRule="auto"/>
        <w:rPr>
          <w:rFonts w:ascii="Arial" w:hAnsi="Arial" w:cs="Arial"/>
          <w:b/>
          <w:bCs/>
          <w:sz w:val="24"/>
          <w:szCs w:val="24"/>
        </w:rPr>
      </w:pPr>
      <w:r w:rsidRPr="00986543">
        <w:rPr>
          <w:rFonts w:ascii="Arial" w:hAnsi="Arial" w:cs="Arial"/>
          <w:sz w:val="24"/>
          <w:szCs w:val="24"/>
        </w:rPr>
        <w:t xml:space="preserve">Return the card and display the welcome screen. </w:t>
      </w:r>
      <w:r w:rsidRPr="00986543">
        <w:rPr>
          <w:rFonts w:ascii="Arial" w:hAnsi="Arial" w:cs="Arial"/>
          <w:b/>
          <w:bCs/>
          <w:sz w:val="24"/>
          <w:szCs w:val="24"/>
        </w:rPr>
        <w:t>FR8.3.1.2</w:t>
      </w:r>
    </w:p>
    <w:p w14:paraId="1D3F1973" w14:textId="77777777" w:rsidR="00412C5D" w:rsidRPr="00986543" w:rsidRDefault="00412C5D" w:rsidP="00412C5D">
      <w:pPr>
        <w:pStyle w:val="ListParagraph"/>
        <w:rPr>
          <w:rFonts w:ascii="Arial" w:hAnsi="Arial" w:cs="Arial"/>
          <w:sz w:val="24"/>
          <w:szCs w:val="24"/>
        </w:rPr>
      </w:pPr>
    </w:p>
    <w:p w14:paraId="18C0199C" w14:textId="77777777"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1CA33E6E" w14:textId="77777777" w:rsidR="00412C5D" w:rsidRPr="00986543" w:rsidRDefault="00412C5D" w:rsidP="00412C5D">
      <w:pPr>
        <w:pStyle w:val="ListParagraph"/>
        <w:numPr>
          <w:ilvl w:val="0"/>
          <w:numId w:val="37"/>
        </w:numPr>
        <w:spacing w:after="160" w:line="259" w:lineRule="auto"/>
        <w:rPr>
          <w:rFonts w:ascii="Arial" w:hAnsi="Arial" w:cs="Arial"/>
          <w:sz w:val="24"/>
          <w:szCs w:val="24"/>
        </w:rPr>
      </w:pPr>
      <w:r w:rsidRPr="00986543">
        <w:rPr>
          <w:rFonts w:ascii="Arial" w:hAnsi="Arial" w:cs="Arial"/>
          <w:sz w:val="24"/>
          <w:szCs w:val="24"/>
        </w:rPr>
        <w:t>If the amount is accepted:</w:t>
      </w:r>
    </w:p>
    <w:p w14:paraId="3D9EC3C0" w14:textId="77777777" w:rsidR="00412C5D" w:rsidRPr="00986543" w:rsidRDefault="00412C5D" w:rsidP="00412C5D">
      <w:pPr>
        <w:pStyle w:val="ListParagraph"/>
        <w:numPr>
          <w:ilvl w:val="0"/>
          <w:numId w:val="37"/>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transaction.</w:t>
      </w:r>
      <w:r w:rsidRPr="00986543">
        <w:rPr>
          <w:rFonts w:ascii="Arial" w:hAnsi="Arial" w:cs="Arial"/>
          <w:b/>
          <w:bCs/>
          <w:sz w:val="24"/>
          <w:szCs w:val="24"/>
        </w:rPr>
        <w:t xml:space="preserve"> FR9.1</w:t>
      </w:r>
    </w:p>
    <w:p w14:paraId="0EC862A9" w14:textId="77777777" w:rsidR="00412C5D" w:rsidRPr="00986543" w:rsidRDefault="00412C5D" w:rsidP="00412C5D">
      <w:pPr>
        <w:pStyle w:val="ListParagraph"/>
        <w:numPr>
          <w:ilvl w:val="0"/>
          <w:numId w:val="37"/>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Rs15000/-.</w:t>
      </w:r>
      <w:r w:rsidRPr="00986543">
        <w:rPr>
          <w:rFonts w:ascii="Arial" w:hAnsi="Arial" w:cs="Arial"/>
          <w:b/>
          <w:bCs/>
          <w:sz w:val="24"/>
          <w:szCs w:val="24"/>
        </w:rPr>
        <w:t xml:space="preserve"> FR9.1.1</w:t>
      </w:r>
    </w:p>
    <w:p w14:paraId="387DB2EE" w14:textId="77777777" w:rsidR="00412C5D" w:rsidRPr="00986543" w:rsidRDefault="00412C5D" w:rsidP="00412C5D">
      <w:pPr>
        <w:pStyle w:val="ListParagraph"/>
        <w:numPr>
          <w:ilvl w:val="0"/>
          <w:numId w:val="37"/>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transaction.</w:t>
      </w:r>
      <w:r w:rsidRPr="00986543">
        <w:rPr>
          <w:rFonts w:ascii="Arial" w:hAnsi="Arial" w:cs="Arial"/>
          <w:b/>
          <w:bCs/>
          <w:sz w:val="24"/>
          <w:szCs w:val="24"/>
        </w:rPr>
        <w:t xml:space="preserve"> FR9.2</w:t>
      </w:r>
    </w:p>
    <w:p w14:paraId="49461D84" w14:textId="77777777" w:rsidR="00412C5D" w:rsidRPr="00986543" w:rsidRDefault="00412C5D" w:rsidP="00412C5D">
      <w:pPr>
        <w:pStyle w:val="ListParagraph"/>
        <w:numPr>
          <w:ilvl w:val="0"/>
          <w:numId w:val="37"/>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Rs15000/- if the user is a silver card holder.</w:t>
      </w:r>
      <w:r w:rsidRPr="00986543">
        <w:rPr>
          <w:rFonts w:ascii="Arial" w:hAnsi="Arial" w:cs="Arial"/>
          <w:b/>
          <w:bCs/>
          <w:sz w:val="24"/>
          <w:szCs w:val="24"/>
        </w:rPr>
        <w:t xml:space="preserve"> FR9.2.1</w:t>
      </w:r>
    </w:p>
    <w:p w14:paraId="21E72E9E" w14:textId="77777777" w:rsidR="00412C5D" w:rsidRPr="00986543" w:rsidRDefault="00412C5D" w:rsidP="00412C5D">
      <w:pPr>
        <w:pStyle w:val="ListParagraph"/>
        <w:numPr>
          <w:ilvl w:val="0"/>
          <w:numId w:val="37"/>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transaction.</w:t>
      </w:r>
      <w:r w:rsidRPr="00986543">
        <w:rPr>
          <w:rFonts w:ascii="Arial" w:hAnsi="Arial" w:cs="Arial"/>
          <w:b/>
          <w:bCs/>
          <w:sz w:val="24"/>
          <w:szCs w:val="24"/>
        </w:rPr>
        <w:t xml:space="preserve"> FR9.3</w:t>
      </w:r>
    </w:p>
    <w:p w14:paraId="3CF418D3" w14:textId="77777777" w:rsidR="00412C5D" w:rsidRPr="00986543" w:rsidRDefault="00412C5D" w:rsidP="00412C5D">
      <w:pPr>
        <w:pStyle w:val="ListParagraph"/>
        <w:numPr>
          <w:ilvl w:val="0"/>
          <w:numId w:val="37"/>
        </w:numPr>
        <w:spacing w:after="160" w:line="259" w:lineRule="auto"/>
        <w:rPr>
          <w:rFonts w:ascii="Arial" w:hAnsi="Arial" w:cs="Arial"/>
          <w:sz w:val="24"/>
          <w:szCs w:val="24"/>
        </w:rPr>
      </w:pPr>
      <w:r w:rsidRPr="00986543">
        <w:rPr>
          <w:rFonts w:ascii="Arial" w:hAnsi="Arial" w:cs="Arial"/>
          <w:sz w:val="24"/>
          <w:szCs w:val="24"/>
        </w:rPr>
        <w:lastRenderedPageBreak/>
        <w:t>Print an error message asking to input the amount less than Rs25000/-. if the user is a gold card holder.</w:t>
      </w:r>
      <w:r w:rsidRPr="00986543">
        <w:rPr>
          <w:rFonts w:ascii="Arial" w:hAnsi="Arial" w:cs="Arial"/>
          <w:b/>
          <w:bCs/>
          <w:sz w:val="24"/>
          <w:szCs w:val="24"/>
        </w:rPr>
        <w:t xml:space="preserve"> FR9.3.1</w:t>
      </w:r>
    </w:p>
    <w:p w14:paraId="6981A641" w14:textId="77777777" w:rsidR="001352A9" w:rsidRPr="001352A9" w:rsidRDefault="001352A9" w:rsidP="001352A9">
      <w:pPr>
        <w:pStyle w:val="ListParagraph"/>
        <w:spacing w:after="160" w:line="259" w:lineRule="auto"/>
        <w:rPr>
          <w:rFonts w:ascii="Arial" w:hAnsi="Arial" w:cs="Arial"/>
          <w:sz w:val="24"/>
          <w:szCs w:val="24"/>
        </w:rPr>
      </w:pPr>
    </w:p>
    <w:p w14:paraId="4F290DFA" w14:textId="103FD61A" w:rsidR="00412C5D" w:rsidRPr="001352A9" w:rsidRDefault="00412C5D" w:rsidP="001352A9">
      <w:pPr>
        <w:pStyle w:val="ListParagraph"/>
        <w:numPr>
          <w:ilvl w:val="0"/>
          <w:numId w:val="37"/>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transaction.</w:t>
      </w:r>
      <w:r w:rsidRPr="00986543">
        <w:rPr>
          <w:rFonts w:ascii="Arial" w:hAnsi="Arial" w:cs="Arial"/>
          <w:b/>
          <w:bCs/>
          <w:sz w:val="24"/>
          <w:szCs w:val="24"/>
        </w:rPr>
        <w:t xml:space="preserve"> FR9.4</w:t>
      </w:r>
    </w:p>
    <w:p w14:paraId="0AA4A3E9" w14:textId="7CFF5C73" w:rsidR="00412C5D" w:rsidRPr="00986543" w:rsidRDefault="00412C5D" w:rsidP="00412C5D">
      <w:pPr>
        <w:pStyle w:val="ListParagraph"/>
        <w:numPr>
          <w:ilvl w:val="0"/>
          <w:numId w:val="37"/>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Rs50000/-. if the user is a platinum card holder.</w:t>
      </w:r>
      <w:r w:rsidRPr="00986543">
        <w:rPr>
          <w:rFonts w:ascii="Arial" w:hAnsi="Arial" w:cs="Arial"/>
          <w:b/>
          <w:bCs/>
          <w:sz w:val="24"/>
          <w:szCs w:val="24"/>
        </w:rPr>
        <w:t xml:space="preserve"> FR9.4.1</w:t>
      </w:r>
    </w:p>
    <w:p w14:paraId="6930D352" w14:textId="77777777" w:rsidR="00412C5D" w:rsidRPr="00986543" w:rsidRDefault="00412C5D" w:rsidP="00412C5D">
      <w:pPr>
        <w:pStyle w:val="ListParagraph"/>
        <w:rPr>
          <w:rFonts w:ascii="Arial" w:hAnsi="Arial" w:cs="Arial"/>
          <w:sz w:val="24"/>
          <w:szCs w:val="24"/>
        </w:rPr>
      </w:pPr>
    </w:p>
    <w:p w14:paraId="5B8D4A87" w14:textId="77777777" w:rsidR="00412C5D" w:rsidRPr="00986543" w:rsidRDefault="00412C5D" w:rsidP="00412C5D">
      <w:pPr>
        <w:pStyle w:val="ListParagraph"/>
        <w:ind w:left="90"/>
        <w:rPr>
          <w:rFonts w:ascii="Arial" w:hAnsi="Arial" w:cs="Arial"/>
          <w:b/>
          <w:bCs/>
          <w:sz w:val="24"/>
          <w:szCs w:val="24"/>
        </w:rPr>
      </w:pPr>
    </w:p>
    <w:p w14:paraId="1127DB0A" w14:textId="2CC34DD2"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192A380B" w14:textId="3E2492BD" w:rsidR="00412C5D" w:rsidRPr="00986543" w:rsidRDefault="00412C5D" w:rsidP="00412C5D">
      <w:pPr>
        <w:pStyle w:val="ListParagraph"/>
        <w:numPr>
          <w:ilvl w:val="0"/>
          <w:numId w:val="38"/>
        </w:numPr>
        <w:spacing w:after="160" w:line="259" w:lineRule="auto"/>
        <w:rPr>
          <w:rFonts w:ascii="Arial" w:hAnsi="Arial" w:cs="Arial"/>
          <w:sz w:val="24"/>
          <w:szCs w:val="24"/>
        </w:rPr>
      </w:pPr>
      <w:r w:rsidRPr="00986543">
        <w:rPr>
          <w:rFonts w:ascii="Arial" w:hAnsi="Arial" w:cs="Arial"/>
          <w:sz w:val="24"/>
          <w:szCs w:val="24"/>
        </w:rPr>
        <w:t>Accept the withdrawal amount and initiate the withdrawal sequence.</w:t>
      </w:r>
      <w:r w:rsidRPr="00986543">
        <w:rPr>
          <w:rFonts w:ascii="Arial" w:hAnsi="Arial" w:cs="Arial"/>
          <w:b/>
          <w:bCs/>
          <w:sz w:val="24"/>
          <w:szCs w:val="24"/>
        </w:rPr>
        <w:t xml:space="preserve"> FR10.1</w:t>
      </w:r>
    </w:p>
    <w:p w14:paraId="3A5E5918" w14:textId="13A6C451" w:rsidR="00412C5D" w:rsidRPr="00986543" w:rsidRDefault="00412C5D" w:rsidP="00412C5D">
      <w:pPr>
        <w:pStyle w:val="ListParagraph"/>
        <w:numPr>
          <w:ilvl w:val="0"/>
          <w:numId w:val="38"/>
        </w:numPr>
        <w:spacing w:after="160" w:line="259" w:lineRule="auto"/>
        <w:rPr>
          <w:rFonts w:ascii="Arial" w:hAnsi="Arial" w:cs="Arial"/>
          <w:sz w:val="24"/>
          <w:szCs w:val="24"/>
        </w:rPr>
      </w:pPr>
      <w:r w:rsidRPr="00986543">
        <w:rPr>
          <w:rFonts w:ascii="Arial" w:hAnsi="Arial" w:cs="Arial"/>
          <w:sz w:val="24"/>
          <w:szCs w:val="24"/>
        </w:rPr>
        <w:t>Print the message that the transaction was successful.</w:t>
      </w:r>
      <w:r w:rsidRPr="00986543">
        <w:rPr>
          <w:rFonts w:ascii="Arial" w:hAnsi="Arial" w:cs="Arial"/>
          <w:b/>
          <w:bCs/>
          <w:sz w:val="24"/>
          <w:szCs w:val="24"/>
        </w:rPr>
        <w:t xml:space="preserve"> FR10.1.1</w:t>
      </w:r>
    </w:p>
    <w:p w14:paraId="454BF98D" w14:textId="77777777" w:rsidR="00412C5D" w:rsidRPr="00986543" w:rsidRDefault="00412C5D" w:rsidP="00412C5D">
      <w:pPr>
        <w:pStyle w:val="ListParagraph"/>
        <w:ind w:left="90"/>
        <w:rPr>
          <w:rFonts w:ascii="Arial" w:hAnsi="Arial" w:cs="Arial"/>
          <w:b/>
          <w:bCs/>
          <w:sz w:val="24"/>
          <w:szCs w:val="24"/>
        </w:rPr>
      </w:pPr>
    </w:p>
    <w:p w14:paraId="0B3E9ED1" w14:textId="7184E09C"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Functional requirements:</w:t>
      </w:r>
    </w:p>
    <w:p w14:paraId="0C8FC0F4" w14:textId="410F83C3"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If the user selects the deposit option, print a message to ask to enter the amount user wants to deposit.</w:t>
      </w:r>
      <w:r w:rsidRPr="00986543">
        <w:rPr>
          <w:rFonts w:ascii="Arial" w:hAnsi="Arial" w:cs="Arial"/>
          <w:b/>
          <w:bCs/>
          <w:sz w:val="24"/>
          <w:szCs w:val="24"/>
        </w:rPr>
        <w:t xml:space="preserve"> FR11.1</w:t>
      </w:r>
    </w:p>
    <w:p w14:paraId="01EA0492"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deposit.</w:t>
      </w:r>
      <w:r w:rsidRPr="00986543">
        <w:rPr>
          <w:rFonts w:ascii="Arial" w:hAnsi="Arial" w:cs="Arial"/>
          <w:b/>
          <w:bCs/>
          <w:sz w:val="24"/>
          <w:szCs w:val="24"/>
        </w:rPr>
        <w:t xml:space="preserve"> FR11.2</w:t>
      </w:r>
    </w:p>
    <w:p w14:paraId="09BE03CC"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Rs10000/-.</w:t>
      </w:r>
      <w:r w:rsidRPr="00986543">
        <w:rPr>
          <w:rFonts w:ascii="Arial" w:hAnsi="Arial" w:cs="Arial"/>
          <w:b/>
          <w:bCs/>
          <w:sz w:val="24"/>
          <w:szCs w:val="24"/>
        </w:rPr>
        <w:t xml:space="preserve"> FR11.2.1</w:t>
      </w:r>
    </w:p>
    <w:p w14:paraId="59A469C6" w14:textId="77777777" w:rsidR="00412C5D" w:rsidRPr="00986543" w:rsidRDefault="00412C5D" w:rsidP="00412C5D">
      <w:pPr>
        <w:pStyle w:val="ListParagraph"/>
        <w:spacing w:after="160" w:line="259" w:lineRule="auto"/>
        <w:rPr>
          <w:rFonts w:ascii="Arial" w:hAnsi="Arial" w:cs="Arial"/>
          <w:sz w:val="24"/>
          <w:szCs w:val="24"/>
        </w:rPr>
      </w:pPr>
      <w:r w:rsidRPr="00986543">
        <w:rPr>
          <w:rFonts w:ascii="Arial" w:hAnsi="Arial" w:cs="Arial"/>
          <w:b/>
          <w:bCs/>
          <w:sz w:val="24"/>
          <w:szCs w:val="24"/>
        </w:rPr>
        <w:t xml:space="preserve">(NOTE: Only deposits through ATMs have a limit because ATMs have limited storage, this rule will not apply to deposits through banks). </w:t>
      </w:r>
    </w:p>
    <w:p w14:paraId="137AB866"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deposit.</w:t>
      </w:r>
      <w:r w:rsidRPr="00986543">
        <w:rPr>
          <w:rFonts w:ascii="Arial" w:hAnsi="Arial" w:cs="Arial"/>
          <w:b/>
          <w:bCs/>
          <w:sz w:val="24"/>
          <w:szCs w:val="24"/>
        </w:rPr>
        <w:t xml:space="preserve"> FR11.3</w:t>
      </w:r>
    </w:p>
    <w:p w14:paraId="6600E5B0"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Rs10000/- if the user is a silver card holder.</w:t>
      </w:r>
      <w:r w:rsidRPr="00986543">
        <w:rPr>
          <w:rFonts w:ascii="Arial" w:hAnsi="Arial" w:cs="Arial"/>
          <w:b/>
          <w:bCs/>
          <w:sz w:val="24"/>
          <w:szCs w:val="24"/>
        </w:rPr>
        <w:t xml:space="preserve"> FR11.3.1</w:t>
      </w:r>
    </w:p>
    <w:p w14:paraId="4B787976"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deposit.</w:t>
      </w:r>
      <w:r w:rsidRPr="00986543">
        <w:rPr>
          <w:rFonts w:ascii="Arial" w:hAnsi="Arial" w:cs="Arial"/>
          <w:b/>
          <w:bCs/>
          <w:sz w:val="24"/>
          <w:szCs w:val="24"/>
        </w:rPr>
        <w:t xml:space="preserve"> FR11.4</w:t>
      </w:r>
    </w:p>
    <w:p w14:paraId="67D88C9D"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Rs15000/- if the user is a gold card holder.</w:t>
      </w:r>
      <w:r w:rsidRPr="00986543">
        <w:rPr>
          <w:rFonts w:ascii="Arial" w:hAnsi="Arial" w:cs="Arial"/>
          <w:b/>
          <w:bCs/>
          <w:sz w:val="24"/>
          <w:szCs w:val="24"/>
        </w:rPr>
        <w:t xml:space="preserve"> FR11.4.1</w:t>
      </w:r>
    </w:p>
    <w:p w14:paraId="799760B0"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deposit.</w:t>
      </w:r>
      <w:r w:rsidRPr="00986543">
        <w:rPr>
          <w:rFonts w:ascii="Arial" w:hAnsi="Arial" w:cs="Arial"/>
          <w:b/>
          <w:bCs/>
          <w:sz w:val="24"/>
          <w:szCs w:val="24"/>
        </w:rPr>
        <w:t xml:space="preserve"> FR11.5</w:t>
      </w:r>
    </w:p>
    <w:p w14:paraId="3F65313B"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Rs25000/- if the user is a platinum card holder.</w:t>
      </w:r>
      <w:r w:rsidRPr="00986543">
        <w:rPr>
          <w:rFonts w:ascii="Arial" w:hAnsi="Arial" w:cs="Arial"/>
          <w:b/>
          <w:bCs/>
          <w:sz w:val="24"/>
          <w:szCs w:val="24"/>
        </w:rPr>
        <w:t xml:space="preserve"> FR11.5.1</w:t>
      </w:r>
    </w:p>
    <w:p w14:paraId="1E82FA29" w14:textId="77777777" w:rsidR="00412C5D" w:rsidRPr="00986543" w:rsidRDefault="00412C5D" w:rsidP="00412C5D">
      <w:pPr>
        <w:pStyle w:val="ListParagraph"/>
        <w:ind w:left="90"/>
        <w:rPr>
          <w:rFonts w:ascii="Arial" w:hAnsi="Arial" w:cs="Arial"/>
          <w:b/>
          <w:bCs/>
          <w:sz w:val="24"/>
          <w:szCs w:val="24"/>
        </w:rPr>
      </w:pPr>
    </w:p>
    <w:p w14:paraId="281E707D" w14:textId="750A12DF"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32CE2CE6"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 xml:space="preserve">If the user selects the balance inquiry option, print the balance of the account. </w:t>
      </w:r>
      <w:r w:rsidRPr="00986543">
        <w:rPr>
          <w:rFonts w:ascii="Arial" w:hAnsi="Arial" w:cs="Arial"/>
          <w:b/>
          <w:bCs/>
          <w:sz w:val="24"/>
          <w:szCs w:val="24"/>
        </w:rPr>
        <w:t>FR12.1</w:t>
      </w:r>
    </w:p>
    <w:p w14:paraId="6EE3DCB6" w14:textId="77777777" w:rsidR="00412C5D" w:rsidRPr="00986543" w:rsidRDefault="00412C5D" w:rsidP="00412C5D">
      <w:pPr>
        <w:pStyle w:val="ListParagraph"/>
        <w:ind w:left="90"/>
        <w:rPr>
          <w:rFonts w:ascii="Arial" w:hAnsi="Arial" w:cs="Arial"/>
          <w:b/>
          <w:bCs/>
          <w:sz w:val="24"/>
          <w:szCs w:val="24"/>
        </w:rPr>
      </w:pPr>
    </w:p>
    <w:p w14:paraId="2A9D43F4" w14:textId="21C3C832"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6E44BDA8"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 xml:space="preserve">If the user selects the loan information option, print the balance of the account. </w:t>
      </w:r>
      <w:r w:rsidRPr="00986543">
        <w:rPr>
          <w:rFonts w:ascii="Arial" w:hAnsi="Arial" w:cs="Arial"/>
          <w:b/>
          <w:bCs/>
          <w:sz w:val="24"/>
          <w:szCs w:val="24"/>
        </w:rPr>
        <w:t>FR13.1</w:t>
      </w:r>
    </w:p>
    <w:p w14:paraId="5D0B783B" w14:textId="77777777" w:rsidR="00412C5D" w:rsidRPr="00986543" w:rsidRDefault="00412C5D" w:rsidP="00412C5D">
      <w:pPr>
        <w:pStyle w:val="ListParagraph"/>
        <w:ind w:left="90"/>
        <w:rPr>
          <w:rFonts w:ascii="Arial" w:hAnsi="Arial" w:cs="Arial"/>
          <w:b/>
          <w:bCs/>
          <w:sz w:val="24"/>
          <w:szCs w:val="24"/>
        </w:rPr>
      </w:pPr>
    </w:p>
    <w:p w14:paraId="5E2CC3F3" w14:textId="369714F3"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76662D19"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 xml:space="preserve">If the user selects the help option, print the help manual. </w:t>
      </w:r>
      <w:r w:rsidRPr="00986543">
        <w:rPr>
          <w:rFonts w:ascii="Arial" w:hAnsi="Arial" w:cs="Arial"/>
          <w:b/>
          <w:bCs/>
          <w:sz w:val="24"/>
          <w:szCs w:val="24"/>
        </w:rPr>
        <w:t>FR14.1</w:t>
      </w:r>
    </w:p>
    <w:p w14:paraId="3972E19C" w14:textId="77777777" w:rsidR="00412C5D" w:rsidRPr="00986543" w:rsidRDefault="00412C5D" w:rsidP="00412C5D">
      <w:pPr>
        <w:pStyle w:val="ListParagraph"/>
        <w:ind w:left="90"/>
        <w:rPr>
          <w:rFonts w:ascii="Arial" w:hAnsi="Arial" w:cs="Arial"/>
          <w:b/>
          <w:bCs/>
          <w:sz w:val="24"/>
          <w:szCs w:val="24"/>
        </w:rPr>
      </w:pPr>
    </w:p>
    <w:p w14:paraId="48DD0088" w14:textId="1C1053FD"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616A4356"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 xml:space="preserve">If the user selects the PIN change, display a message asking the user to enter his current PIN for confirmation and display the message forgot PIN. </w:t>
      </w:r>
      <w:r w:rsidRPr="00986543">
        <w:rPr>
          <w:rFonts w:ascii="Arial" w:hAnsi="Arial" w:cs="Arial"/>
          <w:b/>
          <w:bCs/>
          <w:sz w:val="24"/>
          <w:szCs w:val="24"/>
        </w:rPr>
        <w:t>FR15.1</w:t>
      </w:r>
    </w:p>
    <w:p w14:paraId="44A62397"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lastRenderedPageBreak/>
        <w:t>If the user enters the current PIN, match the PIN from the database.</w:t>
      </w:r>
      <w:r w:rsidRPr="00986543">
        <w:rPr>
          <w:rFonts w:ascii="Arial" w:hAnsi="Arial" w:cs="Arial"/>
          <w:b/>
          <w:bCs/>
          <w:sz w:val="24"/>
          <w:szCs w:val="24"/>
        </w:rPr>
        <w:t xml:space="preserve"> FR15.2</w:t>
      </w:r>
    </w:p>
    <w:p w14:paraId="34B04088"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If the PIN matches, display the message asking the user to enter the new PIN.</w:t>
      </w:r>
      <w:r w:rsidRPr="00986543">
        <w:rPr>
          <w:rFonts w:ascii="Arial" w:hAnsi="Arial" w:cs="Arial"/>
          <w:b/>
          <w:bCs/>
          <w:sz w:val="24"/>
          <w:szCs w:val="24"/>
        </w:rPr>
        <w:t xml:space="preserve"> FR15.2.1</w:t>
      </w:r>
    </w:p>
    <w:p w14:paraId="02B2DD9D" w14:textId="77777777" w:rsidR="001352A9" w:rsidRPr="001352A9" w:rsidRDefault="001352A9" w:rsidP="001352A9">
      <w:pPr>
        <w:spacing w:after="160" w:line="259" w:lineRule="auto"/>
        <w:ind w:left="360"/>
        <w:rPr>
          <w:rFonts w:ascii="Arial" w:hAnsi="Arial" w:cs="Arial"/>
          <w:sz w:val="24"/>
          <w:szCs w:val="24"/>
        </w:rPr>
      </w:pPr>
    </w:p>
    <w:p w14:paraId="68A871BA" w14:textId="3AF5CC7E"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Else, display the message that the PIN does not match please renter.</w:t>
      </w:r>
      <w:r w:rsidRPr="00986543">
        <w:rPr>
          <w:rFonts w:ascii="Arial" w:hAnsi="Arial" w:cs="Arial"/>
          <w:b/>
          <w:bCs/>
          <w:sz w:val="24"/>
          <w:szCs w:val="24"/>
        </w:rPr>
        <w:t xml:space="preserve"> FR15.2.2</w:t>
      </w:r>
    </w:p>
    <w:p w14:paraId="52F2926E" w14:textId="03284543" w:rsidR="00412C5D" w:rsidRPr="001352A9" w:rsidRDefault="00412C5D" w:rsidP="001352A9">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If the user enters the wrong PIN 3 times in a row, reject the PIN change request.</w:t>
      </w:r>
      <w:r w:rsidRPr="00986543">
        <w:rPr>
          <w:rFonts w:ascii="Arial" w:hAnsi="Arial" w:cs="Arial"/>
          <w:b/>
          <w:bCs/>
          <w:sz w:val="24"/>
          <w:szCs w:val="24"/>
        </w:rPr>
        <w:t xml:space="preserve"> FR15.3</w:t>
      </w:r>
    </w:p>
    <w:p w14:paraId="5F2D4C39" w14:textId="26B3989D"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Else, display that the PIN change request is successful.</w:t>
      </w:r>
      <w:r w:rsidRPr="00986543">
        <w:rPr>
          <w:rFonts w:ascii="Arial" w:hAnsi="Arial" w:cs="Arial"/>
          <w:b/>
          <w:bCs/>
          <w:sz w:val="24"/>
          <w:szCs w:val="24"/>
        </w:rPr>
        <w:t xml:space="preserve"> FR15.4</w:t>
      </w:r>
    </w:p>
    <w:p w14:paraId="67D21214"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 xml:space="preserve">If the user selects Forgot PIN, sent an OTP to the user’s number and display a message asking the user to enter the OTP. </w:t>
      </w:r>
      <w:r w:rsidRPr="00986543">
        <w:rPr>
          <w:rFonts w:ascii="Arial" w:hAnsi="Arial" w:cs="Arial"/>
          <w:b/>
          <w:bCs/>
          <w:sz w:val="24"/>
          <w:szCs w:val="24"/>
        </w:rPr>
        <w:t>FR15.5</w:t>
      </w:r>
    </w:p>
    <w:p w14:paraId="010C6E46"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 xml:space="preserve">Match the OTP, if matches, repeat </w:t>
      </w:r>
      <w:r w:rsidRPr="00986543">
        <w:rPr>
          <w:rFonts w:ascii="Arial" w:hAnsi="Arial" w:cs="Arial"/>
          <w:b/>
          <w:bCs/>
          <w:sz w:val="24"/>
          <w:szCs w:val="24"/>
        </w:rPr>
        <w:t xml:space="preserve">FR15.2.1 </w:t>
      </w:r>
      <w:r w:rsidRPr="00986543">
        <w:rPr>
          <w:rFonts w:ascii="Arial" w:hAnsi="Arial" w:cs="Arial"/>
          <w:sz w:val="24"/>
          <w:szCs w:val="24"/>
        </w:rPr>
        <w:t xml:space="preserve">and </w:t>
      </w:r>
      <w:r w:rsidRPr="00986543">
        <w:rPr>
          <w:rFonts w:ascii="Arial" w:hAnsi="Arial" w:cs="Arial"/>
          <w:b/>
          <w:bCs/>
          <w:sz w:val="24"/>
          <w:szCs w:val="24"/>
        </w:rPr>
        <w:t>FR15.4</w:t>
      </w:r>
    </w:p>
    <w:p w14:paraId="07C69609" w14:textId="77777777" w:rsidR="00412C5D" w:rsidRPr="00986543" w:rsidRDefault="00412C5D" w:rsidP="00412C5D">
      <w:pPr>
        <w:pStyle w:val="ListParagraph"/>
        <w:ind w:left="90"/>
        <w:rPr>
          <w:rFonts w:ascii="Arial" w:hAnsi="Arial" w:cs="Arial"/>
          <w:b/>
          <w:bCs/>
          <w:sz w:val="24"/>
          <w:szCs w:val="24"/>
        </w:rPr>
      </w:pPr>
    </w:p>
    <w:p w14:paraId="25E3BC80" w14:textId="77777777" w:rsidR="00412C5D" w:rsidRPr="00986543" w:rsidRDefault="00412C5D" w:rsidP="00412C5D">
      <w:pPr>
        <w:pStyle w:val="ListParagraph"/>
        <w:ind w:left="90"/>
        <w:rPr>
          <w:rFonts w:ascii="Arial" w:hAnsi="Arial" w:cs="Arial"/>
          <w:b/>
          <w:bCs/>
          <w:sz w:val="24"/>
          <w:szCs w:val="24"/>
        </w:rPr>
      </w:pPr>
    </w:p>
    <w:p w14:paraId="54EF2136" w14:textId="68768546"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requirements: </w:t>
      </w:r>
    </w:p>
    <w:p w14:paraId="6EA092D8" w14:textId="77777777" w:rsidR="00412C5D" w:rsidRPr="00986543" w:rsidRDefault="00412C5D" w:rsidP="00412C5D">
      <w:pPr>
        <w:pStyle w:val="ListParagraph"/>
        <w:spacing w:after="160" w:line="259" w:lineRule="auto"/>
        <w:rPr>
          <w:rFonts w:ascii="Arial" w:hAnsi="Arial" w:cs="Arial"/>
          <w:sz w:val="24"/>
          <w:szCs w:val="24"/>
        </w:rPr>
      </w:pPr>
    </w:p>
    <w:p w14:paraId="6DACCA5E" w14:textId="459B43D2"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 xml:space="preserve">If the user selects the bill payment option, display a message asking the user to enter the consumer number. </w:t>
      </w:r>
      <w:r w:rsidRPr="00986543">
        <w:rPr>
          <w:rFonts w:ascii="Arial" w:hAnsi="Arial" w:cs="Arial"/>
          <w:b/>
          <w:bCs/>
          <w:sz w:val="24"/>
          <w:szCs w:val="24"/>
        </w:rPr>
        <w:t>FR16.1</w:t>
      </w:r>
    </w:p>
    <w:p w14:paraId="6783FCCD" w14:textId="6FBAD5E6"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Retrieve the information about the bill from the database.</w:t>
      </w:r>
      <w:r w:rsidRPr="00986543">
        <w:rPr>
          <w:rFonts w:ascii="Arial" w:hAnsi="Arial" w:cs="Arial"/>
          <w:b/>
          <w:bCs/>
          <w:sz w:val="24"/>
          <w:szCs w:val="24"/>
        </w:rPr>
        <w:t xml:space="preserve"> FR16.2</w:t>
      </w:r>
    </w:p>
    <w:p w14:paraId="4D863B15"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Deduct the amount from the account of the user.</w:t>
      </w:r>
      <w:r w:rsidRPr="00986543">
        <w:rPr>
          <w:rFonts w:ascii="Arial" w:hAnsi="Arial" w:cs="Arial"/>
          <w:b/>
          <w:bCs/>
          <w:sz w:val="24"/>
          <w:szCs w:val="24"/>
        </w:rPr>
        <w:t xml:space="preserve"> FR16.3</w:t>
      </w:r>
    </w:p>
    <w:p w14:paraId="31958313"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Display a message, bill paid.</w:t>
      </w:r>
      <w:r w:rsidRPr="00986543">
        <w:rPr>
          <w:rFonts w:ascii="Arial" w:hAnsi="Arial" w:cs="Arial"/>
          <w:b/>
          <w:bCs/>
          <w:sz w:val="24"/>
          <w:szCs w:val="24"/>
        </w:rPr>
        <w:t xml:space="preserve"> FR16.3.1</w:t>
      </w:r>
    </w:p>
    <w:p w14:paraId="4FD23FB3"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 xml:space="preserve">If the consumer number is not in the database, reject the consumer number. </w:t>
      </w:r>
      <w:r w:rsidRPr="00986543">
        <w:rPr>
          <w:rFonts w:ascii="Arial" w:hAnsi="Arial" w:cs="Arial"/>
          <w:b/>
          <w:bCs/>
          <w:sz w:val="24"/>
          <w:szCs w:val="24"/>
        </w:rPr>
        <w:t>FR16.4</w:t>
      </w:r>
    </w:p>
    <w:p w14:paraId="438A40FA" w14:textId="72D2430F"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Display a message, wrong input please renter.</w:t>
      </w:r>
      <w:r w:rsidRPr="00986543">
        <w:rPr>
          <w:rFonts w:ascii="Arial" w:hAnsi="Arial" w:cs="Arial"/>
          <w:b/>
          <w:bCs/>
          <w:sz w:val="24"/>
          <w:szCs w:val="24"/>
        </w:rPr>
        <w:t xml:space="preserve"> FR16.4.1</w:t>
      </w:r>
    </w:p>
    <w:p w14:paraId="389FC9C5" w14:textId="0E61B2F4"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 xml:space="preserve">Repeat </w:t>
      </w:r>
      <w:r w:rsidRPr="00986543">
        <w:rPr>
          <w:rFonts w:ascii="Arial" w:hAnsi="Arial" w:cs="Arial"/>
          <w:b/>
          <w:bCs/>
          <w:sz w:val="24"/>
          <w:szCs w:val="24"/>
        </w:rPr>
        <w:t xml:space="preserve">FR16.1, FR16.2, FR16.3 </w:t>
      </w:r>
      <w:r w:rsidRPr="00986543">
        <w:rPr>
          <w:rFonts w:ascii="Arial" w:hAnsi="Arial" w:cs="Arial"/>
          <w:sz w:val="24"/>
          <w:szCs w:val="24"/>
        </w:rPr>
        <w:t xml:space="preserve">and </w:t>
      </w:r>
      <w:r w:rsidRPr="00986543">
        <w:rPr>
          <w:rFonts w:ascii="Arial" w:hAnsi="Arial" w:cs="Arial"/>
          <w:b/>
          <w:bCs/>
          <w:sz w:val="24"/>
          <w:szCs w:val="24"/>
        </w:rPr>
        <w:t>FR16.3.1.</w:t>
      </w:r>
      <w:bookmarkStart w:id="21" w:name="_Hlk121952875"/>
    </w:p>
    <w:p w14:paraId="25B16FC2" w14:textId="77777777" w:rsidR="00412C5D" w:rsidRPr="00986543" w:rsidRDefault="00412C5D" w:rsidP="00412C5D">
      <w:pPr>
        <w:pStyle w:val="ListParagraph"/>
        <w:ind w:left="90"/>
        <w:rPr>
          <w:rFonts w:ascii="Arial" w:hAnsi="Arial" w:cs="Arial"/>
          <w:b/>
          <w:bCs/>
          <w:sz w:val="24"/>
          <w:szCs w:val="24"/>
        </w:rPr>
      </w:pPr>
    </w:p>
    <w:p w14:paraId="248D2124" w14:textId="650C58A4" w:rsidR="00412C5D" w:rsidRPr="00986543" w:rsidRDefault="00412C5D" w:rsidP="00412C5D">
      <w:pPr>
        <w:pStyle w:val="ListParagraph"/>
        <w:numPr>
          <w:ilvl w:val="0"/>
          <w:numId w:val="33"/>
        </w:numPr>
        <w:rPr>
          <w:rFonts w:ascii="Arial" w:hAnsi="Arial" w:cs="Arial"/>
          <w:b/>
          <w:bCs/>
          <w:sz w:val="24"/>
          <w:szCs w:val="24"/>
        </w:rPr>
      </w:pPr>
      <w:r w:rsidRPr="00986543">
        <w:rPr>
          <w:rFonts w:ascii="Arial" w:hAnsi="Arial" w:cs="Arial"/>
          <w:b/>
          <w:bCs/>
          <w:sz w:val="24"/>
          <w:szCs w:val="24"/>
        </w:rPr>
        <w:t xml:space="preserve">Functional </w:t>
      </w:r>
      <w:bookmarkEnd w:id="21"/>
      <w:r w:rsidRPr="00986543">
        <w:rPr>
          <w:rFonts w:ascii="Arial" w:hAnsi="Arial" w:cs="Arial"/>
          <w:b/>
          <w:bCs/>
          <w:sz w:val="24"/>
          <w:szCs w:val="24"/>
        </w:rPr>
        <w:t xml:space="preserve">requirements: </w:t>
      </w:r>
    </w:p>
    <w:p w14:paraId="553D395E" w14:textId="77777777" w:rsidR="00412C5D" w:rsidRPr="00986543" w:rsidRDefault="00412C5D" w:rsidP="00412C5D">
      <w:pPr>
        <w:pStyle w:val="ListParagraph"/>
        <w:numPr>
          <w:ilvl w:val="0"/>
          <w:numId w:val="39"/>
        </w:numPr>
        <w:spacing w:after="160" w:line="259" w:lineRule="auto"/>
        <w:rPr>
          <w:rFonts w:ascii="Arial" w:hAnsi="Arial" w:cs="Arial"/>
          <w:sz w:val="24"/>
          <w:szCs w:val="24"/>
        </w:rPr>
      </w:pPr>
      <w:r w:rsidRPr="00986543">
        <w:rPr>
          <w:rFonts w:ascii="Arial" w:hAnsi="Arial" w:cs="Arial"/>
          <w:sz w:val="24"/>
          <w:szCs w:val="24"/>
        </w:rPr>
        <w:t xml:space="preserve">If the user selects the mini statement, print the last 10 transactions from the user’s account. </w:t>
      </w:r>
      <w:bookmarkStart w:id="22" w:name="_Hlk121952864"/>
      <w:r w:rsidRPr="00986543">
        <w:rPr>
          <w:rFonts w:ascii="Arial" w:hAnsi="Arial" w:cs="Arial"/>
          <w:b/>
          <w:bCs/>
          <w:sz w:val="24"/>
          <w:szCs w:val="24"/>
        </w:rPr>
        <w:t>FR17.1</w:t>
      </w:r>
      <w:bookmarkEnd w:id="22"/>
    </w:p>
    <w:p w14:paraId="7530588C" w14:textId="77777777" w:rsidR="007D194C" w:rsidRDefault="007D194C">
      <w:pPr>
        <w:spacing w:before="2" w:line="120" w:lineRule="exact"/>
        <w:rPr>
          <w:sz w:val="12"/>
          <w:szCs w:val="12"/>
        </w:rPr>
      </w:pPr>
    </w:p>
    <w:p w14:paraId="28E0DDF8" w14:textId="77777777" w:rsidR="00D22EDC" w:rsidRDefault="00D22EDC">
      <w:pPr>
        <w:ind w:left="140" w:right="7970"/>
        <w:jc w:val="both"/>
        <w:rPr>
          <w:rFonts w:ascii="Arial" w:eastAsia="Arial" w:hAnsi="Arial" w:cs="Arial"/>
          <w:b/>
          <w:i/>
          <w:sz w:val="28"/>
          <w:szCs w:val="28"/>
        </w:rPr>
      </w:pPr>
    </w:p>
    <w:p w14:paraId="64EC3C5E" w14:textId="77777777" w:rsidR="00D22EDC" w:rsidRDefault="00D22EDC">
      <w:pPr>
        <w:ind w:left="140" w:right="7970"/>
        <w:jc w:val="both"/>
        <w:rPr>
          <w:rFonts w:ascii="Arial" w:eastAsia="Arial" w:hAnsi="Arial" w:cs="Arial"/>
          <w:b/>
          <w:i/>
          <w:sz w:val="28"/>
          <w:szCs w:val="28"/>
        </w:rPr>
      </w:pPr>
    </w:p>
    <w:p w14:paraId="61DA156D" w14:textId="77777777" w:rsidR="00D22EDC" w:rsidRDefault="00D22EDC">
      <w:pPr>
        <w:ind w:left="140" w:right="7970"/>
        <w:jc w:val="both"/>
        <w:rPr>
          <w:rFonts w:ascii="Arial" w:eastAsia="Arial" w:hAnsi="Arial" w:cs="Arial"/>
          <w:b/>
          <w:i/>
          <w:sz w:val="28"/>
          <w:szCs w:val="28"/>
        </w:rPr>
      </w:pPr>
    </w:p>
    <w:p w14:paraId="4F3E52E1" w14:textId="77777777" w:rsidR="00D22EDC" w:rsidRDefault="00D22EDC">
      <w:pPr>
        <w:ind w:left="140" w:right="7970"/>
        <w:jc w:val="both"/>
        <w:rPr>
          <w:rFonts w:ascii="Arial" w:eastAsia="Arial" w:hAnsi="Arial" w:cs="Arial"/>
          <w:b/>
          <w:i/>
          <w:sz w:val="28"/>
          <w:szCs w:val="28"/>
        </w:rPr>
      </w:pPr>
    </w:p>
    <w:p w14:paraId="4C7F34C6" w14:textId="77777777" w:rsidR="00D22EDC" w:rsidRDefault="00D22EDC">
      <w:pPr>
        <w:ind w:left="140" w:right="7970"/>
        <w:jc w:val="both"/>
        <w:rPr>
          <w:rFonts w:ascii="Arial" w:eastAsia="Arial" w:hAnsi="Arial" w:cs="Arial"/>
          <w:b/>
          <w:i/>
          <w:sz w:val="28"/>
          <w:szCs w:val="28"/>
        </w:rPr>
      </w:pPr>
    </w:p>
    <w:p w14:paraId="10114B8F" w14:textId="77777777" w:rsidR="00D22EDC" w:rsidRDefault="00D22EDC">
      <w:pPr>
        <w:ind w:left="140" w:right="7970"/>
        <w:jc w:val="both"/>
        <w:rPr>
          <w:rFonts w:ascii="Arial" w:eastAsia="Arial" w:hAnsi="Arial" w:cs="Arial"/>
          <w:b/>
          <w:i/>
          <w:sz w:val="28"/>
          <w:szCs w:val="28"/>
        </w:rPr>
      </w:pPr>
    </w:p>
    <w:p w14:paraId="5F1C9E9A" w14:textId="77777777" w:rsidR="00D22EDC" w:rsidRDefault="00D22EDC">
      <w:pPr>
        <w:ind w:left="140" w:right="7970"/>
        <w:jc w:val="both"/>
        <w:rPr>
          <w:rFonts w:ascii="Arial" w:eastAsia="Arial" w:hAnsi="Arial" w:cs="Arial"/>
          <w:b/>
          <w:i/>
          <w:sz w:val="28"/>
          <w:szCs w:val="28"/>
        </w:rPr>
      </w:pPr>
    </w:p>
    <w:p w14:paraId="01105A52" w14:textId="77777777" w:rsidR="00D22EDC" w:rsidRDefault="00D22EDC">
      <w:pPr>
        <w:ind w:left="140" w:right="7970"/>
        <w:jc w:val="both"/>
        <w:rPr>
          <w:rFonts w:ascii="Arial" w:eastAsia="Arial" w:hAnsi="Arial" w:cs="Arial"/>
          <w:b/>
          <w:i/>
          <w:sz w:val="28"/>
          <w:szCs w:val="28"/>
        </w:rPr>
      </w:pPr>
    </w:p>
    <w:p w14:paraId="386BC515" w14:textId="77777777" w:rsidR="00D22EDC" w:rsidRDefault="00D22EDC">
      <w:pPr>
        <w:ind w:left="140" w:right="7970"/>
        <w:jc w:val="both"/>
        <w:rPr>
          <w:rFonts w:ascii="Arial" w:eastAsia="Arial" w:hAnsi="Arial" w:cs="Arial"/>
          <w:b/>
          <w:i/>
          <w:sz w:val="28"/>
          <w:szCs w:val="28"/>
        </w:rPr>
      </w:pPr>
    </w:p>
    <w:p w14:paraId="266CED90" w14:textId="77777777" w:rsidR="00D22EDC" w:rsidRDefault="00D22EDC">
      <w:pPr>
        <w:ind w:left="140" w:right="7970"/>
        <w:jc w:val="both"/>
        <w:rPr>
          <w:rFonts w:ascii="Arial" w:eastAsia="Arial" w:hAnsi="Arial" w:cs="Arial"/>
          <w:b/>
          <w:i/>
          <w:sz w:val="28"/>
          <w:szCs w:val="28"/>
        </w:rPr>
      </w:pPr>
    </w:p>
    <w:p w14:paraId="79AA5464" w14:textId="77777777" w:rsidR="00D22EDC" w:rsidRDefault="00D22EDC">
      <w:pPr>
        <w:ind w:left="140" w:right="7970"/>
        <w:jc w:val="both"/>
        <w:rPr>
          <w:rFonts w:ascii="Arial" w:eastAsia="Arial" w:hAnsi="Arial" w:cs="Arial"/>
          <w:b/>
          <w:i/>
          <w:sz w:val="28"/>
          <w:szCs w:val="28"/>
        </w:rPr>
      </w:pPr>
    </w:p>
    <w:p w14:paraId="0F98E5F7" w14:textId="77777777" w:rsidR="00D22EDC" w:rsidRDefault="00D22EDC">
      <w:pPr>
        <w:ind w:left="140" w:right="7970"/>
        <w:jc w:val="both"/>
        <w:rPr>
          <w:rFonts w:ascii="Arial" w:eastAsia="Arial" w:hAnsi="Arial" w:cs="Arial"/>
          <w:b/>
          <w:i/>
          <w:sz w:val="28"/>
          <w:szCs w:val="28"/>
        </w:rPr>
      </w:pPr>
    </w:p>
    <w:p w14:paraId="59A45CD4" w14:textId="77777777" w:rsidR="00D22EDC" w:rsidRDefault="00D22EDC">
      <w:pPr>
        <w:ind w:left="140" w:right="7970"/>
        <w:jc w:val="both"/>
        <w:rPr>
          <w:rFonts w:ascii="Arial" w:eastAsia="Arial" w:hAnsi="Arial" w:cs="Arial"/>
          <w:b/>
          <w:i/>
          <w:sz w:val="28"/>
          <w:szCs w:val="28"/>
        </w:rPr>
      </w:pPr>
    </w:p>
    <w:p w14:paraId="796D329B" w14:textId="77777777" w:rsidR="00D22EDC" w:rsidRDefault="00D22EDC">
      <w:pPr>
        <w:ind w:left="140" w:right="7970"/>
        <w:jc w:val="both"/>
        <w:rPr>
          <w:rFonts w:ascii="Arial" w:eastAsia="Arial" w:hAnsi="Arial" w:cs="Arial"/>
          <w:b/>
          <w:i/>
          <w:sz w:val="28"/>
          <w:szCs w:val="28"/>
        </w:rPr>
      </w:pPr>
    </w:p>
    <w:p w14:paraId="17C8A727" w14:textId="77777777" w:rsidR="00D22EDC" w:rsidRDefault="00D22EDC">
      <w:pPr>
        <w:ind w:left="140" w:right="7970"/>
        <w:jc w:val="both"/>
        <w:rPr>
          <w:rFonts w:ascii="Arial" w:eastAsia="Arial" w:hAnsi="Arial" w:cs="Arial"/>
          <w:b/>
          <w:i/>
          <w:sz w:val="28"/>
          <w:szCs w:val="28"/>
        </w:rPr>
      </w:pPr>
    </w:p>
    <w:p w14:paraId="1DC9C20B" w14:textId="77777777" w:rsidR="00D22EDC" w:rsidRDefault="00D22EDC">
      <w:pPr>
        <w:ind w:left="140" w:right="7970"/>
        <w:jc w:val="both"/>
        <w:rPr>
          <w:rFonts w:ascii="Arial" w:eastAsia="Arial" w:hAnsi="Arial" w:cs="Arial"/>
          <w:b/>
          <w:i/>
          <w:sz w:val="28"/>
          <w:szCs w:val="28"/>
        </w:rPr>
      </w:pPr>
    </w:p>
    <w:p w14:paraId="26DB12DF" w14:textId="77777777" w:rsidR="00D22EDC" w:rsidRDefault="00D22EDC">
      <w:pPr>
        <w:ind w:left="140" w:right="7970"/>
        <w:jc w:val="both"/>
        <w:rPr>
          <w:rFonts w:ascii="Arial" w:eastAsia="Arial" w:hAnsi="Arial" w:cs="Arial"/>
          <w:b/>
          <w:i/>
          <w:sz w:val="28"/>
          <w:szCs w:val="28"/>
        </w:rPr>
      </w:pPr>
    </w:p>
    <w:p w14:paraId="5AC1EFD7" w14:textId="088C3025" w:rsidR="007D194C" w:rsidRDefault="00CE1DEB" w:rsidP="00F76E4A">
      <w:pPr>
        <w:pStyle w:val="Heading2"/>
        <w:numPr>
          <w:ilvl w:val="0"/>
          <w:numId w:val="0"/>
        </w:numPr>
        <w:rPr>
          <w:rFonts w:eastAsia="Arial"/>
        </w:rPr>
      </w:pPr>
      <w:bookmarkStart w:id="23" w:name="_Toc133650995"/>
      <w:r>
        <w:rPr>
          <w:rFonts w:eastAsia="Arial"/>
        </w:rPr>
        <w:t>4</w:t>
      </w:r>
      <w:r>
        <w:rPr>
          <w:rFonts w:eastAsia="Arial"/>
          <w:spacing w:val="1"/>
        </w:rPr>
        <w:t>.</w:t>
      </w:r>
      <w:r>
        <w:rPr>
          <w:rFonts w:eastAsia="Arial"/>
        </w:rPr>
        <w:t>2. Use</w:t>
      </w:r>
      <w:r>
        <w:rPr>
          <w:rFonts w:eastAsia="Arial"/>
          <w:spacing w:val="1"/>
        </w:rPr>
        <w:t xml:space="preserve"> </w:t>
      </w:r>
      <w:r>
        <w:rPr>
          <w:rFonts w:eastAsia="Arial"/>
        </w:rPr>
        <w:t>C</w:t>
      </w:r>
      <w:r>
        <w:rPr>
          <w:rFonts w:eastAsia="Arial"/>
          <w:spacing w:val="1"/>
        </w:rPr>
        <w:t>a</w:t>
      </w:r>
      <w:r>
        <w:rPr>
          <w:rFonts w:eastAsia="Arial"/>
          <w:spacing w:val="-1"/>
        </w:rPr>
        <w:t>s</w:t>
      </w:r>
      <w:r>
        <w:rPr>
          <w:rFonts w:eastAsia="Arial"/>
          <w:spacing w:val="1"/>
        </w:rPr>
        <w:t>e</w:t>
      </w:r>
      <w:r>
        <w:rPr>
          <w:rFonts w:eastAsia="Arial"/>
        </w:rPr>
        <w:t>s</w:t>
      </w:r>
      <w:bookmarkEnd w:id="23"/>
    </w:p>
    <w:p w14:paraId="69209317" w14:textId="21B7C57B" w:rsidR="009F6918" w:rsidRDefault="009F6918">
      <w:pPr>
        <w:ind w:left="140" w:right="7970"/>
        <w:jc w:val="both"/>
        <w:rPr>
          <w:rFonts w:ascii="Arial" w:eastAsia="Arial" w:hAnsi="Arial" w:cs="Arial"/>
          <w:sz w:val="24"/>
          <w:szCs w:val="24"/>
        </w:rPr>
      </w:pPr>
    </w:p>
    <w:p w14:paraId="56043E19" w14:textId="1CAFFD55" w:rsidR="00104EB5" w:rsidRPr="001352A9" w:rsidRDefault="00104EB5" w:rsidP="001352A9">
      <w:pPr>
        <w:ind w:left="140" w:right="7970"/>
        <w:jc w:val="both"/>
        <w:rPr>
          <w:rFonts w:ascii="Arial" w:eastAsia="Arial" w:hAnsi="Arial" w:cs="Arial"/>
          <w:sz w:val="24"/>
          <w:szCs w:val="24"/>
        </w:rPr>
      </w:pPr>
      <w:r>
        <w:rPr>
          <w:noProof/>
        </w:rPr>
        <w:drawing>
          <wp:inline distT="0" distB="0" distL="0" distR="0" wp14:anchorId="5602EC4B" wp14:editId="406D60E0">
            <wp:extent cx="6451600" cy="36175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1600" cy="3617595"/>
                    </a:xfrm>
                    <a:prstGeom prst="rect">
                      <a:avLst/>
                    </a:prstGeom>
                  </pic:spPr>
                </pic:pic>
              </a:graphicData>
            </a:graphic>
          </wp:inline>
        </w:drawing>
      </w:r>
    </w:p>
    <w:p w14:paraId="30436EF3" w14:textId="26042464" w:rsidR="00104EB5" w:rsidRDefault="00104EB5">
      <w:pPr>
        <w:spacing w:before="2" w:line="100" w:lineRule="exact"/>
        <w:rPr>
          <w:sz w:val="11"/>
          <w:szCs w:val="11"/>
        </w:rPr>
      </w:pPr>
    </w:p>
    <w:p w14:paraId="07F4C814" w14:textId="54AC6023" w:rsidR="00104EB5" w:rsidRDefault="00104EB5">
      <w:pPr>
        <w:spacing w:before="2" w:line="100" w:lineRule="exact"/>
        <w:rPr>
          <w:sz w:val="11"/>
          <w:szCs w:val="11"/>
        </w:rPr>
      </w:pPr>
    </w:p>
    <w:p w14:paraId="73F0F362" w14:textId="7DB5DA2E" w:rsidR="00104EB5" w:rsidRDefault="00104EB5">
      <w:pPr>
        <w:spacing w:before="2" w:line="100" w:lineRule="exact"/>
        <w:rPr>
          <w:sz w:val="11"/>
          <w:szCs w:val="11"/>
        </w:rPr>
      </w:pPr>
    </w:p>
    <w:p w14:paraId="447FFFFC" w14:textId="7D8C4853" w:rsidR="00104EB5" w:rsidRDefault="00104EB5">
      <w:pPr>
        <w:spacing w:before="2" w:line="100" w:lineRule="exact"/>
        <w:rPr>
          <w:sz w:val="11"/>
          <w:szCs w:val="11"/>
        </w:rPr>
      </w:pPr>
    </w:p>
    <w:p w14:paraId="09BF99EF" w14:textId="16810A04" w:rsidR="00104EB5" w:rsidRDefault="00104EB5">
      <w:pPr>
        <w:spacing w:before="2" w:line="100" w:lineRule="exact"/>
        <w:rPr>
          <w:sz w:val="11"/>
          <w:szCs w:val="11"/>
        </w:rPr>
      </w:pPr>
    </w:p>
    <w:p w14:paraId="6F6A0B06" w14:textId="5235E1A3" w:rsidR="00104EB5" w:rsidRDefault="00104EB5">
      <w:pPr>
        <w:spacing w:before="2" w:line="100" w:lineRule="exact"/>
        <w:rPr>
          <w:sz w:val="11"/>
          <w:szCs w:val="11"/>
        </w:rPr>
      </w:pPr>
    </w:p>
    <w:p w14:paraId="781DF8D0" w14:textId="30DF3228" w:rsidR="00104EB5" w:rsidRDefault="00104EB5">
      <w:pPr>
        <w:spacing w:before="2" w:line="100" w:lineRule="exact"/>
        <w:rPr>
          <w:sz w:val="11"/>
          <w:szCs w:val="11"/>
        </w:rPr>
      </w:pPr>
    </w:p>
    <w:p w14:paraId="7D940643" w14:textId="32C14176" w:rsidR="00104EB5" w:rsidRDefault="00104EB5">
      <w:pPr>
        <w:spacing w:before="2" w:line="100" w:lineRule="exact"/>
        <w:rPr>
          <w:sz w:val="11"/>
          <w:szCs w:val="11"/>
        </w:rPr>
      </w:pPr>
    </w:p>
    <w:p w14:paraId="3AF90EEE" w14:textId="77777777" w:rsidR="00104EB5" w:rsidRDefault="00104EB5">
      <w:pPr>
        <w:spacing w:before="2" w:line="100" w:lineRule="exact"/>
        <w:rPr>
          <w:sz w:val="11"/>
          <w:szCs w:val="11"/>
        </w:rPr>
      </w:pPr>
    </w:p>
    <w:p w14:paraId="6BAB6B23" w14:textId="4B850533" w:rsidR="007D194C" w:rsidRDefault="00CE1DEB" w:rsidP="00F76E4A">
      <w:pPr>
        <w:pStyle w:val="Heading3"/>
        <w:numPr>
          <w:ilvl w:val="0"/>
          <w:numId w:val="0"/>
        </w:numPr>
        <w:rPr>
          <w:rFonts w:eastAsia="Arial"/>
        </w:rPr>
      </w:pPr>
      <w:bookmarkStart w:id="24" w:name="_Toc133650996"/>
      <w:r>
        <w:rPr>
          <w:rFonts w:eastAsia="Arial"/>
        </w:rPr>
        <w:t>4</w:t>
      </w:r>
      <w:r>
        <w:rPr>
          <w:rFonts w:eastAsia="Arial"/>
          <w:spacing w:val="1"/>
        </w:rPr>
        <w:t>.</w:t>
      </w:r>
      <w:r>
        <w:rPr>
          <w:rFonts w:eastAsia="Arial"/>
        </w:rPr>
        <w:t>2</w:t>
      </w:r>
      <w:r>
        <w:rPr>
          <w:rFonts w:eastAsia="Arial"/>
          <w:spacing w:val="1"/>
        </w:rPr>
        <w:t>.</w:t>
      </w:r>
      <w:r>
        <w:rPr>
          <w:rFonts w:eastAsia="Arial"/>
          <w:spacing w:val="-3"/>
        </w:rPr>
        <w:t>1</w:t>
      </w:r>
      <w:r>
        <w:rPr>
          <w:rFonts w:eastAsia="Arial"/>
        </w:rPr>
        <w:t xml:space="preserve">. </w:t>
      </w:r>
      <w:r w:rsidR="00870CFB">
        <w:rPr>
          <w:rFonts w:eastAsia="Arial"/>
        </w:rPr>
        <w:t>Login</w:t>
      </w:r>
      <w:bookmarkEnd w:id="24"/>
    </w:p>
    <w:p w14:paraId="2A3A0232" w14:textId="77777777" w:rsidR="007D194C" w:rsidRDefault="007D194C">
      <w:pPr>
        <w:spacing w:before="8" w:line="100" w:lineRule="exact"/>
        <w:rPr>
          <w:sz w:val="11"/>
          <w:szCs w:val="11"/>
        </w:rPr>
      </w:pPr>
    </w:p>
    <w:p w14:paraId="6D1F5DB5" w14:textId="77777777" w:rsidR="007D194C" w:rsidRDefault="007D194C">
      <w:pPr>
        <w:spacing w:line="200" w:lineRule="exact"/>
      </w:pPr>
    </w:p>
    <w:p w14:paraId="675AE80E" w14:textId="77777777" w:rsidR="007D194C" w:rsidRDefault="007D194C">
      <w:pPr>
        <w:spacing w:before="3" w:line="260" w:lineRule="exact"/>
        <w:rPr>
          <w:sz w:val="26"/>
          <w:szCs w:val="26"/>
        </w:rPr>
      </w:pPr>
    </w:p>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7D194C" w14:paraId="2594D7D8" w14:textId="77777777">
        <w:trPr>
          <w:trHeight w:hRule="exact" w:val="507"/>
        </w:trPr>
        <w:tc>
          <w:tcPr>
            <w:tcW w:w="9903" w:type="dxa"/>
            <w:gridSpan w:val="2"/>
            <w:tcBorders>
              <w:top w:val="single" w:sz="8" w:space="0" w:color="000000"/>
              <w:left w:val="single" w:sz="8" w:space="0" w:color="000000"/>
              <w:bottom w:val="nil"/>
              <w:right w:val="single" w:sz="8" w:space="0" w:color="000000"/>
            </w:tcBorders>
          </w:tcPr>
          <w:p w14:paraId="2585524E" w14:textId="77777777" w:rsidR="007D194C" w:rsidRDefault="007D194C">
            <w:pPr>
              <w:spacing w:before="4" w:line="120" w:lineRule="exact"/>
              <w:rPr>
                <w:sz w:val="13"/>
                <w:szCs w:val="13"/>
              </w:rPr>
            </w:pPr>
          </w:p>
          <w:p w14:paraId="06B33F6C" w14:textId="77777777" w:rsidR="007D194C" w:rsidRDefault="00CE1DEB">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7D194C" w14:paraId="102189BC" w14:textId="77777777">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A29497E" w14:textId="77777777" w:rsidR="007D194C" w:rsidRDefault="007D194C">
            <w:pPr>
              <w:spacing w:before="1" w:line="120" w:lineRule="exact"/>
              <w:rPr>
                <w:sz w:val="13"/>
                <w:szCs w:val="13"/>
              </w:rPr>
            </w:pPr>
          </w:p>
          <w:p w14:paraId="7CF5404F" w14:textId="77777777" w:rsidR="007D194C" w:rsidRDefault="00CE1DEB">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67B11939" w14:textId="24988FBA" w:rsidR="007D194C" w:rsidRDefault="006B4AD7">
            <w:r>
              <w:t xml:space="preserve"> </w:t>
            </w:r>
            <w:r>
              <w:rPr>
                <w:rFonts w:ascii="Arial" w:hAnsi="Arial" w:cs="Arial"/>
                <w:color w:val="000000"/>
              </w:rPr>
              <w:t>Login to ATM</w:t>
            </w:r>
          </w:p>
        </w:tc>
      </w:tr>
      <w:tr w:rsidR="007D194C" w14:paraId="5491A735" w14:textId="77777777" w:rsidTr="006B4AD7">
        <w:trPr>
          <w:trHeight w:hRule="exact" w:val="1370"/>
        </w:trPr>
        <w:tc>
          <w:tcPr>
            <w:tcW w:w="9903" w:type="dxa"/>
            <w:gridSpan w:val="2"/>
            <w:tcBorders>
              <w:top w:val="nil"/>
              <w:left w:val="single" w:sz="8" w:space="0" w:color="000000"/>
              <w:bottom w:val="nil"/>
              <w:right w:val="single" w:sz="8" w:space="0" w:color="000000"/>
            </w:tcBorders>
          </w:tcPr>
          <w:p w14:paraId="71ADA598" w14:textId="77777777" w:rsidR="007D194C" w:rsidRDefault="007D194C">
            <w:pPr>
              <w:spacing w:before="4" w:line="140" w:lineRule="exact"/>
              <w:rPr>
                <w:sz w:val="14"/>
                <w:szCs w:val="14"/>
              </w:rPr>
            </w:pPr>
          </w:p>
          <w:p w14:paraId="2DB6B02E" w14:textId="380432D5" w:rsidR="007D194C" w:rsidRDefault="00CE1DEB">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w:t>
            </w:r>
            <w:r w:rsidR="006B4AD7">
              <w:rPr>
                <w:rFonts w:ascii="Arial" w:eastAsia="Arial" w:hAnsi="Arial" w:cs="Arial"/>
                <w:b/>
                <w:i/>
              </w:rPr>
              <w:t xml:space="preserve"> </w:t>
            </w:r>
            <w:r w:rsidR="006B4AD7">
              <w:rPr>
                <w:rFonts w:ascii="Arial" w:hAnsi="Arial" w:cs="Arial"/>
                <w:color w:val="000000"/>
              </w:rPr>
              <w:t>This use case defines a user entering their ATM card for transactions or bill payments. The user’s ATM card and PIN code are validated. Once the user is verified, they are proceeded to the transaction screen/menu. If a user is not verified, they are prompted to re-enter their PIN code. 3 consecutive erroneous PIN code entries will result in the blocking of ATM accounts</w:t>
            </w:r>
          </w:p>
        </w:tc>
      </w:tr>
      <w:tr w:rsidR="007D194C" w14:paraId="4C60E699" w14:textId="77777777">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72C87591" w14:textId="77777777" w:rsidR="007D194C" w:rsidRDefault="007D194C">
            <w:pPr>
              <w:spacing w:before="1" w:line="120" w:lineRule="exact"/>
              <w:rPr>
                <w:sz w:val="13"/>
                <w:szCs w:val="13"/>
              </w:rPr>
            </w:pPr>
          </w:p>
          <w:p w14:paraId="0F53294D" w14:textId="54218C17" w:rsidR="007D194C" w:rsidRDefault="00CE1DEB">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006B4AD7">
              <w:rPr>
                <w:rFonts w:ascii="Arial" w:eastAsia="Arial" w:hAnsi="Arial" w:cs="Arial"/>
                <w:b/>
                <w:i/>
              </w:rPr>
              <w:t xml:space="preserve"> </w:t>
            </w:r>
            <w:r w:rsidR="006B4AD7">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04641890" w14:textId="77777777" w:rsidR="007D194C" w:rsidRDefault="007D194C">
            <w:pPr>
              <w:spacing w:before="1" w:line="120" w:lineRule="exact"/>
              <w:rPr>
                <w:sz w:val="13"/>
                <w:szCs w:val="13"/>
              </w:rPr>
            </w:pPr>
          </w:p>
          <w:p w14:paraId="0F0EF886" w14:textId="19873308" w:rsidR="007D194C" w:rsidRDefault="00CE1DEB">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w:t>
            </w:r>
            <w:r w:rsidR="006B4AD7">
              <w:rPr>
                <w:rFonts w:ascii="Arial" w:eastAsia="Arial" w:hAnsi="Arial" w:cs="Arial"/>
                <w:b/>
                <w:i/>
              </w:rPr>
              <w:t xml:space="preserve"> ATM</w:t>
            </w:r>
          </w:p>
        </w:tc>
      </w:tr>
      <w:tr w:rsidR="007D194C" w14:paraId="08A3C117" w14:textId="77777777">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3C7B6515" w14:textId="77777777" w:rsidR="007D194C" w:rsidRDefault="007D194C">
            <w:pPr>
              <w:spacing w:before="3" w:line="120" w:lineRule="exact"/>
              <w:rPr>
                <w:sz w:val="13"/>
                <w:szCs w:val="13"/>
              </w:rPr>
            </w:pPr>
          </w:p>
          <w:p w14:paraId="64E1A6E0" w14:textId="3838639E" w:rsidR="007D194C" w:rsidRDefault="00CE1DEB">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w:t>
            </w:r>
            <w:r w:rsidR="006B4AD7">
              <w:rPr>
                <w:rFonts w:ascii="Arial" w:eastAsia="Arial" w:hAnsi="Arial" w:cs="Arial"/>
                <w:b/>
                <w:i/>
              </w:rPr>
              <w:t xml:space="preserve"> Management, user</w:t>
            </w:r>
          </w:p>
        </w:tc>
        <w:tc>
          <w:tcPr>
            <w:tcW w:w="6493" w:type="dxa"/>
            <w:tcBorders>
              <w:top w:val="single" w:sz="8" w:space="0" w:color="000000"/>
              <w:left w:val="single" w:sz="8" w:space="0" w:color="000000"/>
              <w:bottom w:val="single" w:sz="8" w:space="0" w:color="000000"/>
              <w:right w:val="single" w:sz="8" w:space="0" w:color="000000"/>
            </w:tcBorders>
          </w:tcPr>
          <w:p w14:paraId="3FCBCDD2" w14:textId="77777777" w:rsidR="007D194C" w:rsidRDefault="007D194C"/>
        </w:tc>
      </w:tr>
      <w:tr w:rsidR="007D194C" w14:paraId="2A5A826B" w14:textId="77777777">
        <w:trPr>
          <w:trHeight w:hRule="exact" w:val="1205"/>
        </w:trPr>
        <w:tc>
          <w:tcPr>
            <w:tcW w:w="9903" w:type="dxa"/>
            <w:gridSpan w:val="2"/>
            <w:tcBorders>
              <w:top w:val="nil"/>
              <w:left w:val="single" w:sz="8" w:space="0" w:color="000000"/>
              <w:bottom w:val="single" w:sz="8" w:space="0" w:color="000000"/>
              <w:right w:val="single" w:sz="8" w:space="0" w:color="000000"/>
            </w:tcBorders>
          </w:tcPr>
          <w:p w14:paraId="0D3353FE" w14:textId="77777777" w:rsidR="007D194C" w:rsidRDefault="007D194C">
            <w:pPr>
              <w:spacing w:before="1" w:line="140" w:lineRule="exact"/>
              <w:rPr>
                <w:sz w:val="14"/>
                <w:szCs w:val="14"/>
              </w:rPr>
            </w:pPr>
          </w:p>
          <w:p w14:paraId="0529F970" w14:textId="77777777" w:rsidR="007D194C" w:rsidRDefault="00CE1DEB">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36530013" w14:textId="77777777" w:rsidR="007D194C" w:rsidRDefault="007D194C">
            <w:pPr>
              <w:spacing w:line="120" w:lineRule="exact"/>
              <w:rPr>
                <w:sz w:val="12"/>
                <w:szCs w:val="12"/>
              </w:rPr>
            </w:pPr>
          </w:p>
          <w:p w14:paraId="2936B032" w14:textId="6D2EE190" w:rsidR="007D194C" w:rsidRDefault="00CE1DEB">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w:t>
            </w:r>
            <w:r w:rsidR="003D1C6C">
              <w:rPr>
                <w:rFonts w:ascii="Arial" w:eastAsia="Arial" w:hAnsi="Arial" w:cs="Arial"/>
                <w:b/>
                <w:i/>
              </w:rPr>
              <w:t xml:space="preserve"> NONE</w:t>
            </w:r>
          </w:p>
          <w:p w14:paraId="32123918" w14:textId="77777777" w:rsidR="007D194C" w:rsidRDefault="007D194C">
            <w:pPr>
              <w:spacing w:before="1" w:line="120" w:lineRule="exact"/>
              <w:rPr>
                <w:sz w:val="12"/>
                <w:szCs w:val="12"/>
              </w:rPr>
            </w:pPr>
          </w:p>
          <w:p w14:paraId="002519C6" w14:textId="72D3FEC6" w:rsidR="007D194C" w:rsidRDefault="00CE1DEB">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7D194C" w14:paraId="63351FB8" w14:textId="77777777">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6D4A1345" w14:textId="77777777" w:rsidR="007D194C" w:rsidRDefault="007D194C">
            <w:pPr>
              <w:spacing w:before="1" w:line="120" w:lineRule="exact"/>
              <w:rPr>
                <w:sz w:val="13"/>
                <w:szCs w:val="13"/>
              </w:rPr>
            </w:pPr>
          </w:p>
          <w:p w14:paraId="4DD22278" w14:textId="13C033C3" w:rsidR="007D194C" w:rsidRDefault="00CE1DEB">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r w:rsidR="006B4AD7">
              <w:rPr>
                <w:rFonts w:ascii="Arial" w:eastAsia="Arial" w:hAnsi="Arial" w:cs="Arial"/>
                <w:b/>
                <w:i/>
              </w:rPr>
              <w:t xml:space="preserve"> </w:t>
            </w:r>
            <w:r w:rsidR="006B4AD7">
              <w:rPr>
                <w:rFonts w:ascii="Arial" w:hAnsi="Arial" w:cs="Arial"/>
                <w:color w:val="000000"/>
              </w:rPr>
              <w:t>The user must have an ATM card</w:t>
            </w:r>
          </w:p>
          <w:p w14:paraId="11813EB9" w14:textId="77777777" w:rsidR="007D194C" w:rsidRDefault="007D194C">
            <w:pPr>
              <w:spacing w:before="6" w:line="120" w:lineRule="exact"/>
              <w:rPr>
                <w:sz w:val="12"/>
                <w:szCs w:val="12"/>
              </w:rPr>
            </w:pPr>
          </w:p>
          <w:p w14:paraId="264FEC9E" w14:textId="77777777" w:rsidR="007D194C" w:rsidRDefault="007D194C">
            <w:pPr>
              <w:ind w:left="436"/>
              <w:rPr>
                <w:rFonts w:ascii="Wingdings" w:eastAsia="Wingdings" w:hAnsi="Wingdings" w:cs="Wingdings"/>
              </w:rPr>
            </w:pPr>
          </w:p>
        </w:tc>
      </w:tr>
      <w:tr w:rsidR="00412C5D" w14:paraId="38D82A38" w14:textId="77777777">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C836C22" w14:textId="77777777" w:rsidR="00412C5D" w:rsidRDefault="00412C5D">
            <w:pPr>
              <w:spacing w:before="3" w:line="120" w:lineRule="exact"/>
              <w:rPr>
                <w:sz w:val="13"/>
                <w:szCs w:val="13"/>
              </w:rPr>
            </w:pPr>
          </w:p>
        </w:tc>
      </w:tr>
      <w:tr w:rsidR="007D194C" w14:paraId="2EB93202" w14:textId="77777777" w:rsidTr="006B4AD7">
        <w:trPr>
          <w:trHeight w:hRule="exact" w:val="2279"/>
        </w:trPr>
        <w:tc>
          <w:tcPr>
            <w:tcW w:w="9903" w:type="dxa"/>
            <w:gridSpan w:val="2"/>
            <w:tcBorders>
              <w:top w:val="single" w:sz="8" w:space="0" w:color="000000"/>
              <w:left w:val="single" w:sz="8" w:space="0" w:color="000000"/>
              <w:bottom w:val="single" w:sz="8" w:space="0" w:color="000000"/>
              <w:right w:val="single" w:sz="8" w:space="0" w:color="000000"/>
            </w:tcBorders>
          </w:tcPr>
          <w:p w14:paraId="080ECA23" w14:textId="77777777" w:rsidR="007D194C" w:rsidRDefault="007D194C">
            <w:pPr>
              <w:spacing w:before="3" w:line="120" w:lineRule="exact"/>
              <w:rPr>
                <w:sz w:val="13"/>
                <w:szCs w:val="13"/>
              </w:rPr>
            </w:pPr>
          </w:p>
          <w:p w14:paraId="3A6D5098" w14:textId="77777777" w:rsidR="007D194C" w:rsidRDefault="00CE1DEB">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0EB9B3AF" w14:textId="77777777" w:rsidR="007D194C" w:rsidRDefault="007D194C">
            <w:pPr>
              <w:spacing w:before="8" w:line="100" w:lineRule="exact"/>
              <w:rPr>
                <w:sz w:val="11"/>
                <w:szCs w:val="11"/>
              </w:rPr>
            </w:pPr>
          </w:p>
          <w:p w14:paraId="686EA1ED" w14:textId="6A4A1FE8" w:rsidR="006B4AD7" w:rsidRPr="006B4AD7" w:rsidRDefault="003D1C6C" w:rsidP="006B4AD7">
            <w:pPr>
              <w:pStyle w:val="NormalWeb"/>
              <w:spacing w:before="0" w:beforeAutospacing="0" w:after="0" w:afterAutospacing="0"/>
            </w:pPr>
            <w:r>
              <w:rPr>
                <w:rFonts w:ascii="Arial" w:hAnsi="Arial" w:cs="Arial"/>
                <w:color w:val="000000"/>
              </w:rPr>
              <w:t xml:space="preserve">- </w:t>
            </w:r>
            <w:r w:rsidR="006B4AD7" w:rsidRPr="006B4AD7">
              <w:rPr>
                <w:rFonts w:ascii="Arial" w:hAnsi="Arial" w:cs="Arial"/>
                <w:color w:val="000000"/>
              </w:rPr>
              <w:t>The user enters their ATM card</w:t>
            </w:r>
          </w:p>
          <w:p w14:paraId="2F234751" w14:textId="5A427F09" w:rsidR="007D194C" w:rsidRPr="006B4AD7" w:rsidRDefault="003D1C6C" w:rsidP="006B4AD7">
            <w:pPr>
              <w:rPr>
                <w:rFonts w:ascii="Arial" w:hAnsi="Arial" w:cs="Arial"/>
                <w:color w:val="000000"/>
                <w:sz w:val="24"/>
                <w:szCs w:val="24"/>
              </w:rPr>
            </w:pPr>
            <w:r>
              <w:rPr>
                <w:rFonts w:ascii="Arial" w:hAnsi="Arial" w:cs="Arial"/>
                <w:color w:val="000000"/>
                <w:sz w:val="24"/>
                <w:szCs w:val="24"/>
              </w:rPr>
              <w:t xml:space="preserve">- </w:t>
            </w:r>
            <w:r w:rsidR="006B4AD7" w:rsidRPr="006B4AD7">
              <w:rPr>
                <w:rFonts w:ascii="Arial" w:hAnsi="Arial" w:cs="Arial"/>
                <w:color w:val="000000"/>
                <w:sz w:val="24"/>
                <w:szCs w:val="24"/>
              </w:rPr>
              <w:t>The ATM verifies the card</w:t>
            </w:r>
          </w:p>
          <w:p w14:paraId="7CB4AB86" w14:textId="53AA047B" w:rsidR="006B4AD7" w:rsidRPr="006B4AD7" w:rsidRDefault="003D1C6C" w:rsidP="006B4AD7">
            <w:pPr>
              <w:pStyle w:val="NormalWeb"/>
              <w:spacing w:before="0" w:beforeAutospacing="0" w:after="0" w:afterAutospacing="0"/>
            </w:pPr>
            <w:r>
              <w:rPr>
                <w:rFonts w:ascii="Arial" w:hAnsi="Arial" w:cs="Arial"/>
                <w:b/>
                <w:bCs/>
                <w:color w:val="000000"/>
              </w:rPr>
              <w:t>-</w:t>
            </w:r>
            <w:r w:rsidR="006B4AD7" w:rsidRPr="006B4AD7">
              <w:rPr>
                <w:rFonts w:ascii="Arial" w:hAnsi="Arial" w:cs="Arial"/>
                <w:b/>
                <w:bCs/>
                <w:color w:val="000000"/>
              </w:rPr>
              <w:t> </w:t>
            </w:r>
            <w:r w:rsidR="006B4AD7" w:rsidRPr="006B4AD7">
              <w:rPr>
                <w:rFonts w:ascii="Arial" w:hAnsi="Arial" w:cs="Arial"/>
                <w:color w:val="000000"/>
              </w:rPr>
              <w:t>The user is prompted to enter the PIN code</w:t>
            </w:r>
          </w:p>
          <w:p w14:paraId="50294253" w14:textId="4C572A13" w:rsidR="006B4AD7" w:rsidRPr="006B4AD7" w:rsidRDefault="003D1C6C" w:rsidP="006B4AD7">
            <w:pPr>
              <w:rPr>
                <w:rFonts w:ascii="Arial" w:hAnsi="Arial" w:cs="Arial"/>
                <w:color w:val="000000"/>
                <w:sz w:val="24"/>
                <w:szCs w:val="24"/>
              </w:rPr>
            </w:pPr>
            <w:r>
              <w:rPr>
                <w:rFonts w:ascii="Arial" w:hAnsi="Arial" w:cs="Arial"/>
                <w:color w:val="000000"/>
                <w:sz w:val="24"/>
                <w:szCs w:val="24"/>
              </w:rPr>
              <w:t xml:space="preserve">- </w:t>
            </w:r>
            <w:r w:rsidR="006B4AD7" w:rsidRPr="006B4AD7">
              <w:rPr>
                <w:rFonts w:ascii="Arial" w:hAnsi="Arial" w:cs="Arial"/>
                <w:color w:val="000000"/>
                <w:sz w:val="24"/>
                <w:szCs w:val="24"/>
              </w:rPr>
              <w:t>The user enters the PIN code</w:t>
            </w:r>
          </w:p>
          <w:p w14:paraId="11321447" w14:textId="46F5F916" w:rsidR="006B4AD7" w:rsidRPr="006B4AD7" w:rsidRDefault="003D1C6C" w:rsidP="006B4AD7">
            <w:pPr>
              <w:pStyle w:val="NormalWeb"/>
              <w:spacing w:before="0" w:beforeAutospacing="0" w:after="0" w:afterAutospacing="0"/>
            </w:pPr>
            <w:r>
              <w:rPr>
                <w:rFonts w:ascii="Arial" w:hAnsi="Arial" w:cs="Arial"/>
                <w:b/>
                <w:bCs/>
                <w:color w:val="000000"/>
              </w:rPr>
              <w:t>-</w:t>
            </w:r>
            <w:r w:rsidR="006B4AD7" w:rsidRPr="006B4AD7">
              <w:rPr>
                <w:rFonts w:ascii="Arial" w:hAnsi="Arial" w:cs="Arial"/>
                <w:b/>
                <w:bCs/>
                <w:color w:val="000000"/>
              </w:rPr>
              <w:t> </w:t>
            </w:r>
            <w:r w:rsidR="006B4AD7" w:rsidRPr="006B4AD7">
              <w:rPr>
                <w:rFonts w:ascii="Arial" w:hAnsi="Arial" w:cs="Arial"/>
                <w:color w:val="000000"/>
              </w:rPr>
              <w:t>The ATM verifies the PIN code</w:t>
            </w:r>
          </w:p>
          <w:p w14:paraId="6A7BE97C" w14:textId="6A3D63C4" w:rsidR="006B4AD7" w:rsidRPr="006B4AD7" w:rsidRDefault="006B4AD7" w:rsidP="006B4AD7">
            <w:pPr>
              <w:rPr>
                <w:rFonts w:ascii="Arial" w:hAnsi="Arial" w:cs="Arial"/>
                <w:color w:val="000000"/>
              </w:rPr>
            </w:pPr>
          </w:p>
        </w:tc>
      </w:tr>
      <w:tr w:rsidR="007D194C" w14:paraId="612D228B" w14:textId="77777777" w:rsidTr="003D1C6C">
        <w:trPr>
          <w:trHeight w:hRule="exact" w:val="2981"/>
        </w:trPr>
        <w:tc>
          <w:tcPr>
            <w:tcW w:w="9903" w:type="dxa"/>
            <w:gridSpan w:val="2"/>
            <w:tcBorders>
              <w:top w:val="single" w:sz="8" w:space="0" w:color="000000"/>
              <w:left w:val="single" w:sz="8" w:space="0" w:color="000000"/>
              <w:bottom w:val="single" w:sz="8" w:space="0" w:color="000000"/>
              <w:right w:val="single" w:sz="8" w:space="0" w:color="000000"/>
            </w:tcBorders>
          </w:tcPr>
          <w:p w14:paraId="11C04927" w14:textId="5D0C07F3" w:rsidR="007D194C" w:rsidRDefault="007D194C">
            <w:pPr>
              <w:spacing w:before="4" w:line="120" w:lineRule="exact"/>
              <w:rPr>
                <w:sz w:val="13"/>
                <w:szCs w:val="13"/>
              </w:rPr>
            </w:pPr>
          </w:p>
          <w:p w14:paraId="3199E4FF" w14:textId="77F2DDCE" w:rsidR="003D1C6C" w:rsidRDefault="003D1C6C">
            <w:pPr>
              <w:spacing w:before="4" w:line="120" w:lineRule="exact"/>
              <w:rPr>
                <w:sz w:val="13"/>
                <w:szCs w:val="13"/>
              </w:rPr>
            </w:pPr>
          </w:p>
          <w:p w14:paraId="3B341981" w14:textId="58C33278" w:rsidR="003D1C6C" w:rsidRDefault="003D1C6C">
            <w:pPr>
              <w:spacing w:before="4" w:line="120" w:lineRule="exact"/>
              <w:rPr>
                <w:sz w:val="13"/>
                <w:szCs w:val="13"/>
              </w:rPr>
            </w:pPr>
          </w:p>
          <w:p w14:paraId="5373FFCE" w14:textId="2429765A" w:rsidR="003D1C6C" w:rsidRDefault="003D1C6C">
            <w:pPr>
              <w:spacing w:before="4" w:line="120" w:lineRule="exact"/>
              <w:rPr>
                <w:sz w:val="13"/>
                <w:szCs w:val="13"/>
              </w:rPr>
            </w:pPr>
          </w:p>
          <w:p w14:paraId="65AE1F7A" w14:textId="77777777" w:rsidR="003D1C6C" w:rsidRDefault="003D1C6C">
            <w:pPr>
              <w:spacing w:before="4" w:line="120" w:lineRule="exact"/>
              <w:rPr>
                <w:sz w:val="13"/>
                <w:szCs w:val="13"/>
              </w:rPr>
            </w:pPr>
          </w:p>
          <w:p w14:paraId="18C30927" w14:textId="77777777" w:rsidR="007D194C" w:rsidRDefault="00CE1DEB">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0D42E88D" w14:textId="77777777" w:rsidR="007D194C" w:rsidRDefault="007D194C">
            <w:pPr>
              <w:spacing w:before="6" w:line="100" w:lineRule="exact"/>
              <w:rPr>
                <w:sz w:val="11"/>
                <w:szCs w:val="11"/>
              </w:rPr>
            </w:pPr>
          </w:p>
          <w:p w14:paraId="202B0F92" w14:textId="63FA81C8" w:rsidR="006B4AD7" w:rsidRPr="006B4AD7" w:rsidRDefault="006B4AD7" w:rsidP="006B4AD7">
            <w:pPr>
              <w:pStyle w:val="NormalWeb"/>
              <w:spacing w:before="0" w:beforeAutospacing="0" w:after="0" w:afterAutospacing="0"/>
            </w:pPr>
            <w:r w:rsidRPr="006B4AD7">
              <w:rPr>
                <w:rFonts w:ascii="Arial" w:hAnsi="Arial" w:cs="Arial"/>
                <w:color w:val="000000"/>
              </w:rPr>
              <w:t>The user has entered an invalid card, the user is prompted to enter a valid card and the bank is informed about this activity.</w:t>
            </w:r>
          </w:p>
          <w:p w14:paraId="71B411FF" w14:textId="05C6414D" w:rsidR="007D194C" w:rsidRPr="006B4AD7" w:rsidRDefault="003D1C6C" w:rsidP="003D1C6C">
            <w:pPr>
              <w:rPr>
                <w:rFonts w:ascii="Arial" w:hAnsi="Arial" w:cs="Arial"/>
                <w:color w:val="000000"/>
                <w:sz w:val="24"/>
                <w:szCs w:val="24"/>
              </w:rPr>
            </w:pPr>
            <w:r>
              <w:rPr>
                <w:rFonts w:ascii="Arial" w:hAnsi="Arial" w:cs="Arial"/>
                <w:color w:val="000000"/>
                <w:sz w:val="24"/>
                <w:szCs w:val="24"/>
              </w:rPr>
              <w:t>T</w:t>
            </w:r>
            <w:r w:rsidR="006B4AD7" w:rsidRPr="006B4AD7">
              <w:rPr>
                <w:rFonts w:ascii="Arial" w:hAnsi="Arial" w:cs="Arial"/>
                <w:color w:val="000000"/>
                <w:sz w:val="24"/>
                <w:szCs w:val="24"/>
              </w:rPr>
              <w:t>he user enters an invalid PIN and the user is prompted to enter the correct PIN.</w:t>
            </w:r>
          </w:p>
          <w:p w14:paraId="6E57F9B6" w14:textId="21C3EADC" w:rsidR="003D1C6C" w:rsidRDefault="006B4AD7" w:rsidP="006B4AD7">
            <w:pPr>
              <w:pStyle w:val="NormalWeb"/>
              <w:spacing w:before="0" w:beforeAutospacing="0" w:after="0" w:afterAutospacing="0"/>
              <w:rPr>
                <w:rFonts w:ascii="Arial" w:hAnsi="Arial" w:cs="Arial"/>
                <w:color w:val="000000"/>
              </w:rPr>
            </w:pPr>
            <w:r w:rsidRPr="006B4AD7">
              <w:rPr>
                <w:rFonts w:ascii="Arial" w:hAnsi="Arial" w:cs="Arial"/>
                <w:color w:val="000000"/>
              </w:rPr>
              <w:t xml:space="preserve">The user enters the wrong PIN code again. They are then prompted to re-enter the PIN </w:t>
            </w:r>
          </w:p>
          <w:p w14:paraId="0154489A" w14:textId="40139F12" w:rsidR="006B4AD7" w:rsidRPr="006B4AD7" w:rsidRDefault="006B4AD7" w:rsidP="006B4AD7">
            <w:pPr>
              <w:pStyle w:val="NormalWeb"/>
              <w:spacing w:before="0" w:beforeAutospacing="0" w:after="0" w:afterAutospacing="0"/>
            </w:pPr>
            <w:r w:rsidRPr="006B4AD7">
              <w:rPr>
                <w:rFonts w:ascii="Arial" w:hAnsi="Arial" w:cs="Arial"/>
                <w:color w:val="000000"/>
              </w:rPr>
              <w:t>code.</w:t>
            </w:r>
            <w:r w:rsidRPr="006B4AD7">
              <w:rPr>
                <w:rFonts w:ascii="Arial" w:hAnsi="Arial" w:cs="Arial"/>
                <w:color w:val="000000"/>
              </w:rPr>
              <w:br/>
              <w:t>The user enters the wrong PIN code again. The ATM card is blocked and the bank is informed to investigate and resolve this issue.</w:t>
            </w:r>
          </w:p>
          <w:p w14:paraId="5AE0125B" w14:textId="1971F0EC" w:rsidR="006B4AD7" w:rsidRDefault="006B4AD7">
            <w:pPr>
              <w:ind w:left="76"/>
              <w:rPr>
                <w:rFonts w:ascii="Arial" w:eastAsia="Arial" w:hAnsi="Arial" w:cs="Arial"/>
              </w:rPr>
            </w:pPr>
          </w:p>
        </w:tc>
      </w:tr>
      <w:tr w:rsidR="007D194C" w14:paraId="56D99048" w14:textId="77777777">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1B932782" w14:textId="77777777" w:rsidR="007D194C" w:rsidRDefault="007D194C">
            <w:pPr>
              <w:spacing w:before="3" w:line="120" w:lineRule="exact"/>
              <w:rPr>
                <w:sz w:val="13"/>
                <w:szCs w:val="13"/>
              </w:rPr>
            </w:pPr>
          </w:p>
          <w:p w14:paraId="775F671D" w14:textId="5A72DE1E" w:rsidR="007D194C" w:rsidRDefault="00CE1DEB">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r w:rsidR="006B4AD7">
              <w:rPr>
                <w:rFonts w:ascii="Arial" w:eastAsia="Arial" w:hAnsi="Arial" w:cs="Arial"/>
                <w:b/>
                <w:i/>
              </w:rPr>
              <w:t xml:space="preserve"> </w:t>
            </w:r>
            <w:r w:rsidR="006B4AD7">
              <w:rPr>
                <w:rFonts w:ascii="Arial" w:hAnsi="Arial" w:cs="Arial"/>
                <w:color w:val="000000"/>
              </w:rPr>
              <w:t>The login activity is recorded and added to the user record.</w:t>
            </w:r>
          </w:p>
          <w:p w14:paraId="2203A8EA" w14:textId="77777777" w:rsidR="007D194C" w:rsidRDefault="007D194C">
            <w:pPr>
              <w:spacing w:before="6" w:line="120" w:lineRule="exact"/>
              <w:rPr>
                <w:sz w:val="12"/>
                <w:szCs w:val="12"/>
              </w:rPr>
            </w:pPr>
          </w:p>
          <w:p w14:paraId="0173E9B6" w14:textId="77777777" w:rsidR="007D194C" w:rsidRDefault="007D194C">
            <w:pPr>
              <w:ind w:left="436"/>
              <w:rPr>
                <w:rFonts w:ascii="Wingdings" w:eastAsia="Wingdings" w:hAnsi="Wingdings" w:cs="Wingdings"/>
              </w:rPr>
            </w:pPr>
          </w:p>
        </w:tc>
      </w:tr>
    </w:tbl>
    <w:p w14:paraId="3C6145C6" w14:textId="7BD5A280" w:rsidR="007D194C" w:rsidRDefault="007D194C"/>
    <w:p w14:paraId="4DC80841" w14:textId="0DF173EB" w:rsidR="00870CFB" w:rsidRDefault="00870CFB"/>
    <w:p w14:paraId="18BA8FCB" w14:textId="4C40918B" w:rsidR="00870CFB" w:rsidRDefault="00870CFB" w:rsidP="00F76E4A">
      <w:pPr>
        <w:pStyle w:val="Heading3"/>
        <w:numPr>
          <w:ilvl w:val="0"/>
          <w:numId w:val="0"/>
        </w:numPr>
        <w:rPr>
          <w:rFonts w:eastAsia="Arial"/>
        </w:rPr>
      </w:pPr>
      <w:bookmarkStart w:id="25" w:name="_Toc133650997"/>
      <w:r>
        <w:rPr>
          <w:rFonts w:eastAsia="Arial"/>
        </w:rPr>
        <w:t>4</w:t>
      </w:r>
      <w:r>
        <w:rPr>
          <w:rFonts w:eastAsia="Arial"/>
          <w:spacing w:val="1"/>
        </w:rPr>
        <w:t>.</w:t>
      </w:r>
      <w:r>
        <w:rPr>
          <w:rFonts w:eastAsia="Arial"/>
        </w:rPr>
        <w:t>2</w:t>
      </w:r>
      <w:r>
        <w:rPr>
          <w:rFonts w:eastAsia="Arial"/>
          <w:spacing w:val="1"/>
        </w:rPr>
        <w:t>.</w:t>
      </w:r>
      <w:r>
        <w:rPr>
          <w:rFonts w:eastAsia="Arial"/>
          <w:spacing w:val="-3"/>
        </w:rPr>
        <w:t>2</w:t>
      </w:r>
      <w:r>
        <w:rPr>
          <w:rFonts w:eastAsia="Arial"/>
        </w:rPr>
        <w:t>. Withdraw Cash</w:t>
      </w:r>
      <w:bookmarkEnd w:id="25"/>
    </w:p>
    <w:p w14:paraId="02F8AABC" w14:textId="77777777" w:rsidR="00870CFB" w:rsidRDefault="00870CFB"/>
    <w:p w14:paraId="78153F3A" w14:textId="77777777" w:rsidR="006B4AD7" w:rsidRDefault="006B4AD7"/>
    <w:p w14:paraId="230E5793" w14:textId="77777777" w:rsidR="006B4AD7" w:rsidRDefault="006B4AD7"/>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6B4AD7" w14:paraId="0CFC3B95"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842756B" w14:textId="77777777" w:rsidR="006B4AD7" w:rsidRDefault="006B4AD7" w:rsidP="00E458C1">
            <w:pPr>
              <w:spacing w:before="4" w:line="120" w:lineRule="exact"/>
              <w:rPr>
                <w:sz w:val="13"/>
                <w:szCs w:val="13"/>
              </w:rPr>
            </w:pPr>
          </w:p>
          <w:p w14:paraId="289F93F7" w14:textId="77777777" w:rsidR="006B4AD7" w:rsidRDefault="006B4AD7"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6B4AD7" w14:paraId="29BA139E"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4386763B" w14:textId="77777777" w:rsidR="006B4AD7" w:rsidRDefault="006B4AD7" w:rsidP="00E458C1">
            <w:pPr>
              <w:spacing w:before="1" w:line="120" w:lineRule="exact"/>
              <w:rPr>
                <w:sz w:val="13"/>
                <w:szCs w:val="13"/>
              </w:rPr>
            </w:pPr>
          </w:p>
          <w:p w14:paraId="18728AA1" w14:textId="77777777" w:rsidR="006B4AD7" w:rsidRDefault="006B4AD7"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7D3D0A1E" w14:textId="714863CC" w:rsidR="006B4AD7" w:rsidRDefault="006B4AD7" w:rsidP="00E458C1">
            <w:r>
              <w:t xml:space="preserve"> </w:t>
            </w:r>
            <w:r>
              <w:rPr>
                <w:rFonts w:ascii="Arial" w:hAnsi="Arial" w:cs="Arial"/>
                <w:color w:val="000000"/>
              </w:rPr>
              <w:t>Cash withdrawal</w:t>
            </w:r>
          </w:p>
        </w:tc>
      </w:tr>
      <w:tr w:rsidR="006B4AD7" w14:paraId="2DB83681" w14:textId="77777777" w:rsidTr="00E10241">
        <w:trPr>
          <w:trHeight w:hRule="exact" w:val="2099"/>
        </w:trPr>
        <w:tc>
          <w:tcPr>
            <w:tcW w:w="9903" w:type="dxa"/>
            <w:gridSpan w:val="2"/>
            <w:tcBorders>
              <w:top w:val="nil"/>
              <w:left w:val="single" w:sz="8" w:space="0" w:color="000000"/>
              <w:bottom w:val="nil"/>
              <w:right w:val="single" w:sz="8" w:space="0" w:color="000000"/>
            </w:tcBorders>
          </w:tcPr>
          <w:p w14:paraId="628F4B78" w14:textId="77777777" w:rsidR="006B4AD7" w:rsidRDefault="006B4AD7" w:rsidP="00E458C1">
            <w:pPr>
              <w:spacing w:before="4" w:line="140" w:lineRule="exact"/>
              <w:rPr>
                <w:sz w:val="14"/>
                <w:szCs w:val="14"/>
              </w:rPr>
            </w:pPr>
          </w:p>
          <w:p w14:paraId="130B06EF" w14:textId="77777777" w:rsidR="006B4AD7" w:rsidRDefault="006B4AD7"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6BE6FDCB" w14:textId="77777777" w:rsidR="006B4AD7" w:rsidRDefault="006B4AD7" w:rsidP="006B4AD7">
            <w:pPr>
              <w:pStyle w:val="NormalWeb"/>
            </w:pPr>
            <w:r>
              <w:rPr>
                <w:rFonts w:ascii="Arial" w:hAnsi="Arial" w:cs="Arial"/>
                <w:color w:val="000000"/>
              </w:rPr>
              <w:t>This use case defines the user as selecting the cash withdrawal option from the transaction menu/screen. After doing so the user is prompted to enter the amount they want to withdraw. The entered amount is verified whether it is a multiple of 500 and is less than the current balance. If it conforms with the criteria, the user gets the amount.</w:t>
            </w:r>
          </w:p>
          <w:p w14:paraId="2E4F27D7" w14:textId="36451388" w:rsidR="006B4AD7" w:rsidRDefault="006B4AD7" w:rsidP="00E458C1">
            <w:pPr>
              <w:ind w:left="76"/>
              <w:rPr>
                <w:rFonts w:ascii="Arial" w:eastAsia="Arial" w:hAnsi="Arial" w:cs="Arial"/>
              </w:rPr>
            </w:pPr>
          </w:p>
        </w:tc>
      </w:tr>
      <w:tr w:rsidR="006B4AD7" w14:paraId="09CF9F18" w14:textId="77777777" w:rsidTr="00E458C1">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0F0FACB6" w14:textId="77777777" w:rsidR="006B4AD7" w:rsidRDefault="006B4AD7" w:rsidP="00E458C1">
            <w:pPr>
              <w:spacing w:before="1" w:line="120" w:lineRule="exact"/>
              <w:rPr>
                <w:sz w:val="13"/>
                <w:szCs w:val="13"/>
              </w:rPr>
            </w:pPr>
          </w:p>
          <w:p w14:paraId="67617E48" w14:textId="77777777" w:rsidR="006B4AD7" w:rsidRDefault="006B4AD7"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22368AE4" w14:textId="77777777" w:rsidR="006B4AD7" w:rsidRDefault="006B4AD7" w:rsidP="00E458C1">
            <w:pPr>
              <w:spacing w:before="1" w:line="120" w:lineRule="exact"/>
              <w:rPr>
                <w:sz w:val="13"/>
                <w:szCs w:val="13"/>
              </w:rPr>
            </w:pPr>
          </w:p>
          <w:p w14:paraId="217B1489" w14:textId="77777777" w:rsidR="006B4AD7" w:rsidRDefault="006B4AD7"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6B4AD7" w14:paraId="0F58D5C6"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7D170E97" w14:textId="77777777" w:rsidR="006B4AD7" w:rsidRDefault="006B4AD7" w:rsidP="00E458C1">
            <w:pPr>
              <w:spacing w:before="3" w:line="120" w:lineRule="exact"/>
              <w:rPr>
                <w:sz w:val="13"/>
                <w:szCs w:val="13"/>
              </w:rPr>
            </w:pPr>
          </w:p>
          <w:p w14:paraId="7897C3DE" w14:textId="77777777" w:rsidR="006B4AD7" w:rsidRDefault="006B4AD7"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71421627" w14:textId="77777777" w:rsidR="006B4AD7" w:rsidRDefault="006B4AD7" w:rsidP="00E458C1"/>
        </w:tc>
      </w:tr>
      <w:tr w:rsidR="006B4AD7" w14:paraId="12EAE545"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E0DCD4B" w14:textId="77777777" w:rsidR="006B4AD7" w:rsidRDefault="006B4AD7" w:rsidP="00E458C1">
            <w:pPr>
              <w:spacing w:before="1" w:line="140" w:lineRule="exact"/>
              <w:rPr>
                <w:sz w:val="14"/>
                <w:szCs w:val="14"/>
              </w:rPr>
            </w:pPr>
          </w:p>
          <w:p w14:paraId="52899135" w14:textId="77777777" w:rsidR="006B4AD7" w:rsidRDefault="006B4AD7"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02948BBA" w14:textId="77777777" w:rsidR="006B4AD7" w:rsidRDefault="006B4AD7" w:rsidP="00E458C1">
            <w:pPr>
              <w:spacing w:line="120" w:lineRule="exact"/>
              <w:rPr>
                <w:sz w:val="12"/>
                <w:szCs w:val="12"/>
              </w:rPr>
            </w:pPr>
          </w:p>
          <w:p w14:paraId="17C12083" w14:textId="03BC8450" w:rsidR="006B4AD7" w:rsidRDefault="006B4AD7"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w:t>
            </w:r>
            <w:r w:rsidR="00E10241">
              <w:rPr>
                <w:rFonts w:ascii="Arial" w:eastAsia="Arial" w:hAnsi="Arial" w:cs="Arial"/>
                <w:b/>
                <w:i/>
              </w:rPr>
              <w:t xml:space="preserve"> Login</w:t>
            </w:r>
            <w:r w:rsidR="00627297">
              <w:rPr>
                <w:rFonts w:ascii="Arial" w:eastAsia="Arial" w:hAnsi="Arial" w:cs="Arial"/>
                <w:b/>
                <w:i/>
              </w:rPr>
              <w:t>, check balance</w:t>
            </w:r>
          </w:p>
          <w:p w14:paraId="6708EF12" w14:textId="77777777" w:rsidR="006B4AD7" w:rsidRDefault="006B4AD7" w:rsidP="00E458C1">
            <w:pPr>
              <w:spacing w:before="1" w:line="120" w:lineRule="exact"/>
              <w:rPr>
                <w:sz w:val="12"/>
                <w:szCs w:val="12"/>
              </w:rPr>
            </w:pPr>
          </w:p>
          <w:p w14:paraId="5CC88032" w14:textId="2E3E51C1" w:rsidR="006B4AD7" w:rsidRDefault="006B4AD7"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6B4AD7" w14:paraId="77CBCC3D"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586A3925" w14:textId="77777777" w:rsidR="006B4AD7" w:rsidRDefault="006B4AD7" w:rsidP="00E458C1">
            <w:pPr>
              <w:spacing w:before="1" w:line="120" w:lineRule="exact"/>
              <w:rPr>
                <w:sz w:val="13"/>
                <w:szCs w:val="13"/>
              </w:rPr>
            </w:pPr>
          </w:p>
          <w:p w14:paraId="7E1F194E" w14:textId="5CFD3C06" w:rsidR="006B4AD7" w:rsidRDefault="006B4AD7"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r w:rsidR="00E10241">
              <w:rPr>
                <w:rFonts w:ascii="Arial" w:hAnsi="Arial" w:cs="Arial"/>
                <w:color w:val="000000"/>
              </w:rPr>
              <w:t xml:space="preserve"> and select cash withdrawal</w:t>
            </w:r>
          </w:p>
          <w:p w14:paraId="0A1AAF83" w14:textId="77777777" w:rsidR="006B4AD7" w:rsidRDefault="006B4AD7" w:rsidP="00E458C1">
            <w:pPr>
              <w:spacing w:before="6" w:line="120" w:lineRule="exact"/>
              <w:rPr>
                <w:sz w:val="12"/>
                <w:szCs w:val="12"/>
              </w:rPr>
            </w:pPr>
          </w:p>
          <w:p w14:paraId="3CCBF6E7" w14:textId="77777777" w:rsidR="006B4AD7" w:rsidRDefault="006B4AD7" w:rsidP="00E458C1">
            <w:pPr>
              <w:ind w:left="436"/>
              <w:rPr>
                <w:rFonts w:ascii="Wingdings" w:eastAsia="Wingdings" w:hAnsi="Wingdings" w:cs="Wingdings"/>
              </w:rPr>
            </w:pPr>
          </w:p>
        </w:tc>
      </w:tr>
      <w:tr w:rsidR="006B4AD7" w14:paraId="727F1427"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60673592" w14:textId="77777777" w:rsidR="006B4AD7" w:rsidRDefault="006B4AD7" w:rsidP="00E458C1">
            <w:pPr>
              <w:spacing w:before="3" w:line="120" w:lineRule="exact"/>
              <w:rPr>
                <w:sz w:val="13"/>
                <w:szCs w:val="13"/>
              </w:rPr>
            </w:pPr>
          </w:p>
        </w:tc>
      </w:tr>
      <w:tr w:rsidR="006B4AD7" w14:paraId="11901702" w14:textId="77777777" w:rsidTr="00E458C1">
        <w:trPr>
          <w:trHeight w:hRule="exact" w:val="2279"/>
        </w:trPr>
        <w:tc>
          <w:tcPr>
            <w:tcW w:w="9903" w:type="dxa"/>
            <w:gridSpan w:val="2"/>
            <w:tcBorders>
              <w:top w:val="single" w:sz="8" w:space="0" w:color="000000"/>
              <w:left w:val="single" w:sz="8" w:space="0" w:color="000000"/>
              <w:bottom w:val="single" w:sz="8" w:space="0" w:color="000000"/>
              <w:right w:val="single" w:sz="8" w:space="0" w:color="000000"/>
            </w:tcBorders>
          </w:tcPr>
          <w:p w14:paraId="10350E83" w14:textId="49E1E851" w:rsidR="006B4AD7" w:rsidRDefault="006B4AD7" w:rsidP="00E458C1">
            <w:pPr>
              <w:spacing w:before="3" w:line="120" w:lineRule="exact"/>
              <w:rPr>
                <w:sz w:val="13"/>
                <w:szCs w:val="13"/>
              </w:rPr>
            </w:pPr>
          </w:p>
          <w:p w14:paraId="7A9A44F6" w14:textId="0B5493E5" w:rsidR="003D1C6C" w:rsidRDefault="003D1C6C" w:rsidP="00E458C1">
            <w:pPr>
              <w:spacing w:before="3" w:line="120" w:lineRule="exact"/>
              <w:rPr>
                <w:sz w:val="13"/>
                <w:szCs w:val="13"/>
              </w:rPr>
            </w:pPr>
          </w:p>
          <w:p w14:paraId="46BA7BDA" w14:textId="7B2E34DB" w:rsidR="003D1C6C" w:rsidRDefault="003D1C6C" w:rsidP="00E458C1">
            <w:pPr>
              <w:spacing w:before="3" w:line="120" w:lineRule="exact"/>
              <w:rPr>
                <w:sz w:val="13"/>
                <w:szCs w:val="13"/>
              </w:rPr>
            </w:pPr>
          </w:p>
          <w:p w14:paraId="36AEAD85" w14:textId="77777777" w:rsidR="003D1C6C" w:rsidRDefault="003D1C6C" w:rsidP="00E458C1">
            <w:pPr>
              <w:spacing w:before="3" w:line="120" w:lineRule="exact"/>
              <w:rPr>
                <w:sz w:val="13"/>
                <w:szCs w:val="13"/>
              </w:rPr>
            </w:pPr>
          </w:p>
          <w:p w14:paraId="5E7A7242" w14:textId="77777777" w:rsidR="006B4AD7" w:rsidRDefault="006B4AD7"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1A7E306F" w14:textId="77777777" w:rsidR="006B4AD7" w:rsidRDefault="006B4AD7" w:rsidP="00E458C1">
            <w:pPr>
              <w:spacing w:before="8" w:line="100" w:lineRule="exact"/>
              <w:rPr>
                <w:sz w:val="11"/>
                <w:szCs w:val="11"/>
              </w:rPr>
            </w:pPr>
          </w:p>
          <w:p w14:paraId="48B8F9F6" w14:textId="16279433" w:rsidR="00E10241" w:rsidRDefault="003D1C6C" w:rsidP="003D1C6C">
            <w:pPr>
              <w:pStyle w:val="NormalWeb"/>
              <w:spacing w:before="0" w:beforeAutospacing="0" w:after="0" w:afterAutospacing="0"/>
            </w:pPr>
            <w:r>
              <w:rPr>
                <w:rFonts w:ascii="Arial" w:hAnsi="Arial" w:cs="Arial"/>
                <w:color w:val="000000"/>
              </w:rPr>
              <w:t>-</w:t>
            </w:r>
            <w:r w:rsidR="00E10241">
              <w:rPr>
                <w:rFonts w:ascii="Arial" w:hAnsi="Arial" w:cs="Arial"/>
                <w:color w:val="000000"/>
              </w:rPr>
              <w:t>The user selects the cash withdrawal option</w:t>
            </w:r>
          </w:p>
          <w:p w14:paraId="0FBFC1F1" w14:textId="076D15B6"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ATM asks for the amount</w:t>
            </w:r>
          </w:p>
          <w:p w14:paraId="656F43DB" w14:textId="7EE6AEE5"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enters the amount</w:t>
            </w:r>
          </w:p>
          <w:p w14:paraId="6EEA1E77" w14:textId="72D087D7" w:rsidR="006B4AD7" w:rsidRDefault="003D1C6C" w:rsidP="00E10241">
            <w:pPr>
              <w:pStyle w:val="NormalWeb"/>
              <w:spacing w:before="0" w:beforeAutospacing="0" w:after="0" w:afterAutospacing="0"/>
              <w:rPr>
                <w:rFonts w:ascii="Arial" w:hAnsi="Arial" w:cs="Arial"/>
                <w:color w:val="000000"/>
              </w:rPr>
            </w:pPr>
            <w:r>
              <w:rPr>
                <w:rFonts w:ascii="Arial" w:hAnsi="Arial" w:cs="Arial"/>
                <w:color w:val="000000"/>
              </w:rPr>
              <w:t>-</w:t>
            </w:r>
            <w:r w:rsidR="00E10241">
              <w:rPr>
                <w:rFonts w:ascii="Arial" w:hAnsi="Arial" w:cs="Arial"/>
                <w:color w:val="000000"/>
              </w:rPr>
              <w:t>The amount is validated </w:t>
            </w:r>
          </w:p>
          <w:p w14:paraId="730117DF" w14:textId="0288C778"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amount is given to the user after the validation</w:t>
            </w:r>
          </w:p>
          <w:p w14:paraId="4866246C" w14:textId="731B070B" w:rsidR="00E10241" w:rsidRPr="006B4AD7" w:rsidRDefault="00E10241" w:rsidP="00E10241">
            <w:pPr>
              <w:pStyle w:val="NormalWeb"/>
              <w:spacing w:before="0" w:beforeAutospacing="0" w:after="0" w:afterAutospacing="0"/>
              <w:rPr>
                <w:rFonts w:ascii="Arial" w:hAnsi="Arial" w:cs="Arial"/>
                <w:color w:val="000000"/>
              </w:rPr>
            </w:pPr>
          </w:p>
        </w:tc>
      </w:tr>
      <w:tr w:rsidR="006B4AD7" w14:paraId="456B5FC0" w14:textId="77777777" w:rsidTr="00E458C1">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5FCF5E0C" w14:textId="77777777" w:rsidR="006B4AD7" w:rsidRDefault="006B4AD7" w:rsidP="00E458C1">
            <w:pPr>
              <w:spacing w:before="4" w:line="120" w:lineRule="exact"/>
              <w:rPr>
                <w:sz w:val="13"/>
                <w:szCs w:val="13"/>
              </w:rPr>
            </w:pPr>
          </w:p>
          <w:p w14:paraId="3157E6A6" w14:textId="77777777" w:rsidR="006B4AD7" w:rsidRDefault="006B4AD7"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1438448D" w14:textId="77777777" w:rsidR="006B4AD7" w:rsidRDefault="006B4AD7" w:rsidP="00E458C1">
            <w:pPr>
              <w:spacing w:before="6" w:line="100" w:lineRule="exact"/>
              <w:rPr>
                <w:sz w:val="11"/>
                <w:szCs w:val="11"/>
              </w:rPr>
            </w:pPr>
          </w:p>
          <w:p w14:paraId="067BDA32" w14:textId="77777777" w:rsidR="00E10241" w:rsidRDefault="006B4AD7" w:rsidP="00E10241">
            <w:pPr>
              <w:pStyle w:val="NormalWeb"/>
              <w:spacing w:before="0" w:beforeAutospacing="0" w:after="0" w:afterAutospacing="0"/>
            </w:pPr>
            <w:r>
              <w:rPr>
                <w:rFonts w:ascii="Arial" w:hAnsi="Arial" w:cs="Arial"/>
                <w:color w:val="000000"/>
              </w:rPr>
              <w:t> </w:t>
            </w:r>
            <w:r w:rsidR="00E10241">
              <w:rPr>
                <w:rFonts w:ascii="Arial" w:hAnsi="Arial" w:cs="Arial"/>
                <w:color w:val="000000"/>
              </w:rPr>
              <w:t>The user has entered an invalid amount, either it is not multiple of 500 or the amount is greater than or equal to the current balance.</w:t>
            </w:r>
          </w:p>
          <w:p w14:paraId="1845B632" w14:textId="586E71A6" w:rsidR="006B4AD7" w:rsidRDefault="006B4AD7" w:rsidP="00E10241">
            <w:pPr>
              <w:pStyle w:val="NormalWeb"/>
              <w:spacing w:before="0" w:beforeAutospacing="0" w:after="0" w:afterAutospacing="0"/>
              <w:rPr>
                <w:rFonts w:ascii="Arial" w:eastAsia="Arial" w:hAnsi="Arial" w:cs="Arial"/>
              </w:rPr>
            </w:pPr>
          </w:p>
        </w:tc>
      </w:tr>
      <w:tr w:rsidR="006B4AD7" w14:paraId="038B50B9" w14:textId="77777777" w:rsidTr="00E1024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43451C72" w14:textId="77777777" w:rsidR="006B4AD7" w:rsidRDefault="006B4AD7" w:rsidP="00E458C1">
            <w:pPr>
              <w:spacing w:before="3" w:line="120" w:lineRule="exact"/>
              <w:rPr>
                <w:sz w:val="13"/>
                <w:szCs w:val="13"/>
              </w:rPr>
            </w:pPr>
          </w:p>
          <w:p w14:paraId="008A9C69" w14:textId="77777777" w:rsidR="00E10241" w:rsidRPr="00E10241" w:rsidRDefault="006B4AD7" w:rsidP="00E458C1">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032C6EAB" w14:textId="77777777" w:rsidR="00E10241" w:rsidRDefault="00E10241" w:rsidP="00E10241">
            <w:pPr>
              <w:pStyle w:val="NormalWeb"/>
            </w:pPr>
            <w:r>
              <w:rPr>
                <w:rFonts w:ascii="Arial" w:hAnsi="Arial" w:cs="Arial"/>
                <w:color w:val="000000"/>
              </w:rPr>
              <w:t>The transaction is recorded to show it to the user at the end of the month bank statement.</w:t>
            </w:r>
          </w:p>
          <w:p w14:paraId="4D611722" w14:textId="67D8BAFE" w:rsidR="006B4AD7" w:rsidRPr="00E10241" w:rsidRDefault="006B4AD7" w:rsidP="00E458C1">
            <w:pPr>
              <w:ind w:left="76"/>
              <w:rPr>
                <w:rFonts w:eastAsia="Arial"/>
              </w:rPr>
            </w:pPr>
          </w:p>
          <w:p w14:paraId="20C14566" w14:textId="77777777" w:rsidR="006B4AD7" w:rsidRDefault="006B4AD7" w:rsidP="00E458C1">
            <w:pPr>
              <w:spacing w:before="6" w:line="120" w:lineRule="exact"/>
              <w:rPr>
                <w:sz w:val="12"/>
                <w:szCs w:val="12"/>
              </w:rPr>
            </w:pPr>
          </w:p>
          <w:p w14:paraId="31902FEC" w14:textId="77777777" w:rsidR="006B4AD7" w:rsidRDefault="006B4AD7" w:rsidP="00E458C1">
            <w:pPr>
              <w:ind w:left="436"/>
              <w:rPr>
                <w:rFonts w:ascii="Wingdings" w:eastAsia="Wingdings" w:hAnsi="Wingdings" w:cs="Wingdings"/>
              </w:rPr>
            </w:pPr>
          </w:p>
        </w:tc>
      </w:tr>
    </w:tbl>
    <w:p w14:paraId="4F0DFF53" w14:textId="191B835E" w:rsidR="006B4AD7" w:rsidRDefault="006B4AD7"/>
    <w:p w14:paraId="4F8B705C" w14:textId="336250A4" w:rsidR="00870CFB" w:rsidRDefault="00870CFB"/>
    <w:p w14:paraId="5F6CA765" w14:textId="26D07991" w:rsidR="00E10241" w:rsidRPr="00F76E4A" w:rsidRDefault="00870CFB" w:rsidP="00F76E4A">
      <w:pPr>
        <w:pStyle w:val="Heading3"/>
        <w:numPr>
          <w:ilvl w:val="0"/>
          <w:numId w:val="0"/>
        </w:numPr>
        <w:rPr>
          <w:rFonts w:eastAsia="Arial"/>
        </w:rPr>
      </w:pPr>
      <w:bookmarkStart w:id="26" w:name="_Toc133650998"/>
      <w:r>
        <w:rPr>
          <w:rFonts w:eastAsia="Arial"/>
          <w:i/>
        </w:rPr>
        <w:lastRenderedPageBreak/>
        <w:t>4</w:t>
      </w:r>
      <w:r>
        <w:rPr>
          <w:rFonts w:eastAsia="Arial"/>
          <w:i/>
          <w:spacing w:val="1"/>
        </w:rPr>
        <w:t>.</w:t>
      </w:r>
      <w:r>
        <w:rPr>
          <w:rFonts w:eastAsia="Arial"/>
          <w:i/>
        </w:rPr>
        <w:t>2</w:t>
      </w:r>
      <w:r>
        <w:rPr>
          <w:rFonts w:eastAsia="Arial"/>
          <w:i/>
          <w:spacing w:val="1"/>
        </w:rPr>
        <w:t>.</w:t>
      </w:r>
      <w:r>
        <w:rPr>
          <w:rFonts w:eastAsia="Arial"/>
          <w:i/>
          <w:spacing w:val="-3"/>
        </w:rPr>
        <w:t>3</w:t>
      </w:r>
      <w:r>
        <w:rPr>
          <w:rFonts w:eastAsia="Arial"/>
          <w:i/>
        </w:rPr>
        <w:t xml:space="preserve">. </w:t>
      </w:r>
      <w:r w:rsidR="00F11A8D">
        <w:rPr>
          <w:shd w:val="clear" w:color="auto" w:fill="FFFFFF"/>
        </w:rPr>
        <w:t>BILL PAYMENT</w:t>
      </w:r>
      <w:bookmarkEnd w:id="26"/>
    </w:p>
    <w:p w14:paraId="5B55FB29" w14:textId="77777777" w:rsidR="00E10241" w:rsidRDefault="00E10241"/>
    <w:p w14:paraId="387D5801" w14:textId="77777777" w:rsidR="00E10241" w:rsidRDefault="00E10241"/>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E10241" w14:paraId="3294D81D"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69CF4EB" w14:textId="77777777" w:rsidR="00E10241" w:rsidRDefault="00E10241" w:rsidP="00E458C1">
            <w:pPr>
              <w:spacing w:before="4" w:line="120" w:lineRule="exact"/>
              <w:rPr>
                <w:sz w:val="13"/>
                <w:szCs w:val="13"/>
              </w:rPr>
            </w:pPr>
          </w:p>
          <w:p w14:paraId="7E6CE4DC"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E10241" w14:paraId="05C2C012"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1333A4AF" w14:textId="77777777" w:rsidR="00E10241" w:rsidRDefault="00E10241" w:rsidP="00E458C1">
            <w:pPr>
              <w:spacing w:before="1" w:line="120" w:lineRule="exact"/>
              <w:rPr>
                <w:sz w:val="13"/>
                <w:szCs w:val="13"/>
              </w:rPr>
            </w:pPr>
          </w:p>
          <w:p w14:paraId="3F418060"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4EE6C28F" w14:textId="59F56F7E" w:rsidR="00E10241" w:rsidRDefault="00E10241" w:rsidP="00E458C1">
            <w:r>
              <w:t xml:space="preserve"> </w:t>
            </w:r>
            <w:r w:rsidR="00F11A8D">
              <w:rPr>
                <w:rFonts w:ascii="Arial" w:hAnsi="Arial" w:cs="Arial"/>
                <w:color w:val="000000"/>
              </w:rPr>
              <w:t>Pay Bill</w:t>
            </w:r>
          </w:p>
        </w:tc>
      </w:tr>
      <w:tr w:rsidR="00E10241" w14:paraId="00039FE3" w14:textId="77777777" w:rsidTr="00F11A8D">
        <w:trPr>
          <w:trHeight w:hRule="exact" w:val="1802"/>
        </w:trPr>
        <w:tc>
          <w:tcPr>
            <w:tcW w:w="9903" w:type="dxa"/>
            <w:gridSpan w:val="2"/>
            <w:tcBorders>
              <w:top w:val="nil"/>
              <w:left w:val="single" w:sz="8" w:space="0" w:color="000000"/>
              <w:bottom w:val="nil"/>
              <w:right w:val="single" w:sz="8" w:space="0" w:color="000000"/>
            </w:tcBorders>
          </w:tcPr>
          <w:p w14:paraId="1B4F1708" w14:textId="6FB8D5A0" w:rsidR="00E10241" w:rsidRDefault="00E10241" w:rsidP="00E458C1">
            <w:pPr>
              <w:spacing w:before="4" w:line="140" w:lineRule="exact"/>
              <w:rPr>
                <w:sz w:val="14"/>
                <w:szCs w:val="14"/>
              </w:rPr>
            </w:pPr>
          </w:p>
          <w:p w14:paraId="7D5744A7" w14:textId="77777777" w:rsidR="00F11A8D" w:rsidRDefault="00F11A8D" w:rsidP="00F11A8D">
            <w:pPr>
              <w:rPr>
                <w:sz w:val="14"/>
                <w:szCs w:val="14"/>
              </w:rPr>
            </w:pPr>
          </w:p>
          <w:p w14:paraId="443352FD" w14:textId="08EC52E4" w:rsidR="00E10241" w:rsidRDefault="00E10241" w:rsidP="00F11A8D">
            <w:pPr>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r>
              <w:rPr>
                <w:rFonts w:ascii="Arial" w:hAnsi="Arial" w:cs="Arial"/>
                <w:color w:val="000000"/>
              </w:rPr>
              <w:t>This use case defines a user entering their ATM card for bill payments. The user’s ATM card and PIN code are validated. Once the user is verified, they are proceeded to the transaction screen/menu. If a user is not verified, they are prompted to re-enter their PIN code.</w:t>
            </w:r>
            <w:r w:rsidR="00F11A8D">
              <w:rPr>
                <w:rFonts w:ascii="Arial" w:hAnsi="Arial" w:cs="Arial"/>
                <w:color w:val="000000"/>
              </w:rPr>
              <w:t xml:space="preserve"> The user is prompted to enter the amount of bill they want to</w:t>
            </w:r>
            <w:r w:rsidR="009F6918">
              <w:rPr>
                <w:rFonts w:ascii="Arial" w:hAnsi="Arial" w:cs="Arial"/>
                <w:color w:val="000000"/>
              </w:rPr>
              <w:t xml:space="preserve"> </w:t>
            </w:r>
            <w:r w:rsidR="00F11A8D">
              <w:rPr>
                <w:rFonts w:ascii="Arial" w:hAnsi="Arial" w:cs="Arial"/>
                <w:color w:val="000000"/>
              </w:rPr>
              <w:t>pay</w:t>
            </w:r>
            <w:r w:rsidR="009F6918">
              <w:rPr>
                <w:rFonts w:ascii="Arial" w:hAnsi="Arial" w:cs="Arial"/>
                <w:color w:val="000000"/>
              </w:rPr>
              <w:t xml:space="preserve"> and the bill number</w:t>
            </w:r>
            <w:r w:rsidR="00F11A8D">
              <w:rPr>
                <w:rFonts w:ascii="Arial" w:hAnsi="Arial" w:cs="Arial"/>
                <w:color w:val="000000"/>
              </w:rPr>
              <w:t xml:space="preserve">. After entering the </w:t>
            </w:r>
            <w:proofErr w:type="gramStart"/>
            <w:r w:rsidR="00F11A8D">
              <w:rPr>
                <w:rFonts w:ascii="Arial" w:hAnsi="Arial" w:cs="Arial"/>
                <w:color w:val="000000"/>
              </w:rPr>
              <w:t>amount</w:t>
            </w:r>
            <w:proofErr w:type="gramEnd"/>
            <w:r w:rsidR="00F11A8D">
              <w:rPr>
                <w:rFonts w:ascii="Arial" w:hAnsi="Arial" w:cs="Arial"/>
                <w:color w:val="000000"/>
              </w:rPr>
              <w:t xml:space="preserve"> the user is asked to enter the money through a receiver sensor. The money is then validated and the user’s account balance is updated.</w:t>
            </w:r>
          </w:p>
        </w:tc>
      </w:tr>
      <w:tr w:rsidR="00E10241" w14:paraId="7FAB2FDF" w14:textId="77777777" w:rsidTr="00E458C1">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26197120" w14:textId="77777777" w:rsidR="00E10241" w:rsidRDefault="00E10241" w:rsidP="00E458C1">
            <w:pPr>
              <w:spacing w:before="1" w:line="120" w:lineRule="exact"/>
              <w:rPr>
                <w:sz w:val="13"/>
                <w:szCs w:val="13"/>
              </w:rPr>
            </w:pPr>
          </w:p>
          <w:p w14:paraId="3915B22B" w14:textId="77777777" w:rsidR="00E10241" w:rsidRDefault="00E10241"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1060DF3F" w14:textId="77777777" w:rsidR="00E10241" w:rsidRDefault="00E10241" w:rsidP="00E458C1">
            <w:pPr>
              <w:spacing w:before="1" w:line="120" w:lineRule="exact"/>
              <w:rPr>
                <w:sz w:val="13"/>
                <w:szCs w:val="13"/>
              </w:rPr>
            </w:pPr>
          </w:p>
          <w:p w14:paraId="6F6137EB" w14:textId="77777777" w:rsidR="00E10241" w:rsidRDefault="00E10241"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E10241" w14:paraId="23462E85" w14:textId="77777777" w:rsidTr="00F11A8D">
        <w:trPr>
          <w:trHeight w:hRule="exact" w:val="803"/>
        </w:trPr>
        <w:tc>
          <w:tcPr>
            <w:tcW w:w="3410" w:type="dxa"/>
            <w:tcBorders>
              <w:top w:val="single" w:sz="8" w:space="0" w:color="000000"/>
              <w:left w:val="single" w:sz="8" w:space="0" w:color="000000"/>
              <w:bottom w:val="single" w:sz="8" w:space="0" w:color="000000"/>
              <w:right w:val="single" w:sz="8" w:space="0" w:color="000000"/>
            </w:tcBorders>
          </w:tcPr>
          <w:p w14:paraId="655887CE" w14:textId="77777777" w:rsidR="00E10241" w:rsidRDefault="00E10241" w:rsidP="00E458C1">
            <w:pPr>
              <w:spacing w:before="3" w:line="120" w:lineRule="exact"/>
              <w:rPr>
                <w:sz w:val="13"/>
                <w:szCs w:val="13"/>
              </w:rPr>
            </w:pPr>
          </w:p>
          <w:p w14:paraId="105EC52D" w14:textId="627CC37D" w:rsidR="00E10241" w:rsidRDefault="00E10241"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r w:rsidR="00F11A8D">
              <w:rPr>
                <w:rFonts w:ascii="Arial" w:eastAsia="Arial" w:hAnsi="Arial" w:cs="Arial"/>
                <w:b/>
                <w:i/>
              </w:rPr>
              <w:t>, bill company</w:t>
            </w:r>
          </w:p>
        </w:tc>
        <w:tc>
          <w:tcPr>
            <w:tcW w:w="6493" w:type="dxa"/>
            <w:tcBorders>
              <w:top w:val="single" w:sz="8" w:space="0" w:color="000000"/>
              <w:left w:val="single" w:sz="8" w:space="0" w:color="000000"/>
              <w:bottom w:val="single" w:sz="8" w:space="0" w:color="000000"/>
              <w:right w:val="single" w:sz="8" w:space="0" w:color="000000"/>
            </w:tcBorders>
          </w:tcPr>
          <w:p w14:paraId="1EBF12EF" w14:textId="77777777" w:rsidR="00E10241" w:rsidRDefault="00E10241" w:rsidP="00E458C1"/>
        </w:tc>
      </w:tr>
      <w:tr w:rsidR="00E10241" w14:paraId="6CED91A7"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6737A09" w14:textId="77777777" w:rsidR="00E10241" w:rsidRDefault="00E10241" w:rsidP="00E458C1">
            <w:pPr>
              <w:spacing w:before="1" w:line="140" w:lineRule="exact"/>
              <w:rPr>
                <w:sz w:val="14"/>
                <w:szCs w:val="14"/>
              </w:rPr>
            </w:pPr>
          </w:p>
          <w:p w14:paraId="271D7D51" w14:textId="77777777" w:rsidR="00E10241" w:rsidRDefault="00E10241"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315D624B" w14:textId="77777777" w:rsidR="00E10241" w:rsidRDefault="00E10241" w:rsidP="00E458C1">
            <w:pPr>
              <w:spacing w:line="120" w:lineRule="exact"/>
              <w:rPr>
                <w:sz w:val="12"/>
                <w:szCs w:val="12"/>
              </w:rPr>
            </w:pPr>
          </w:p>
          <w:p w14:paraId="6690B73A" w14:textId="0E613C1D"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w:t>
            </w:r>
            <w:r w:rsidR="00870CFB">
              <w:rPr>
                <w:rFonts w:ascii="Arial" w:eastAsia="Arial" w:hAnsi="Arial" w:cs="Arial"/>
                <w:b/>
                <w:i/>
              </w:rPr>
              <w:t xml:space="preserve"> login</w:t>
            </w:r>
            <w:r w:rsidR="00627297">
              <w:rPr>
                <w:rFonts w:ascii="Arial" w:eastAsia="Arial" w:hAnsi="Arial" w:cs="Arial"/>
                <w:b/>
                <w:i/>
              </w:rPr>
              <w:t>, check balance</w:t>
            </w:r>
          </w:p>
          <w:p w14:paraId="58D2200F" w14:textId="77777777" w:rsidR="00E10241" w:rsidRDefault="00E10241" w:rsidP="00E458C1">
            <w:pPr>
              <w:spacing w:before="1" w:line="120" w:lineRule="exact"/>
              <w:rPr>
                <w:sz w:val="12"/>
                <w:szCs w:val="12"/>
              </w:rPr>
            </w:pPr>
          </w:p>
          <w:p w14:paraId="1024C02F" w14:textId="69CA7F3C"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870CFB">
              <w:rPr>
                <w:rFonts w:ascii="Arial" w:eastAsia="Arial" w:hAnsi="Arial" w:cs="Arial"/>
                <w:b/>
                <w:i/>
              </w:rPr>
              <w:t xml:space="preserve"> </w:t>
            </w:r>
          </w:p>
        </w:tc>
      </w:tr>
      <w:tr w:rsidR="00E10241" w14:paraId="7E6F08C6"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70F9B7EA" w14:textId="5458F38D" w:rsidR="00E10241" w:rsidRDefault="00E10241" w:rsidP="00E458C1">
            <w:pPr>
              <w:spacing w:before="1" w:line="120" w:lineRule="exact"/>
              <w:rPr>
                <w:sz w:val="13"/>
                <w:szCs w:val="13"/>
              </w:rPr>
            </w:pPr>
          </w:p>
          <w:p w14:paraId="73844176" w14:textId="33D04986" w:rsidR="003D1C6C" w:rsidRDefault="003D1C6C" w:rsidP="00E458C1">
            <w:pPr>
              <w:spacing w:before="1" w:line="120" w:lineRule="exact"/>
              <w:rPr>
                <w:sz w:val="13"/>
                <w:szCs w:val="13"/>
              </w:rPr>
            </w:pPr>
          </w:p>
          <w:p w14:paraId="58A164AF" w14:textId="42A06098" w:rsidR="003D1C6C" w:rsidRDefault="003D1C6C" w:rsidP="00E458C1">
            <w:pPr>
              <w:spacing w:before="1" w:line="120" w:lineRule="exact"/>
              <w:rPr>
                <w:sz w:val="13"/>
                <w:szCs w:val="13"/>
              </w:rPr>
            </w:pPr>
          </w:p>
          <w:p w14:paraId="1DA68AF3" w14:textId="77777777" w:rsidR="003D1C6C" w:rsidRDefault="003D1C6C" w:rsidP="00E458C1">
            <w:pPr>
              <w:spacing w:before="1" w:line="120" w:lineRule="exact"/>
              <w:rPr>
                <w:sz w:val="13"/>
                <w:szCs w:val="13"/>
              </w:rPr>
            </w:pPr>
          </w:p>
          <w:p w14:paraId="37117CC7" w14:textId="77777777" w:rsidR="00E10241" w:rsidRDefault="00E10241"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34ECA002" w14:textId="77777777" w:rsidR="00E10241" w:rsidRDefault="00E10241" w:rsidP="00E458C1">
            <w:pPr>
              <w:spacing w:before="6" w:line="120" w:lineRule="exact"/>
              <w:rPr>
                <w:sz w:val="12"/>
                <w:szCs w:val="12"/>
              </w:rPr>
            </w:pPr>
          </w:p>
          <w:p w14:paraId="74C32BAA" w14:textId="77777777" w:rsidR="00E10241" w:rsidRDefault="00E10241" w:rsidP="00E458C1">
            <w:pPr>
              <w:ind w:left="436"/>
              <w:rPr>
                <w:rFonts w:ascii="Wingdings" w:eastAsia="Wingdings" w:hAnsi="Wingdings" w:cs="Wingdings"/>
              </w:rPr>
            </w:pPr>
          </w:p>
        </w:tc>
      </w:tr>
      <w:tr w:rsidR="00E10241" w14:paraId="02A04B97"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04B0830D" w14:textId="77777777" w:rsidR="00E10241" w:rsidRDefault="00E10241" w:rsidP="00E458C1">
            <w:pPr>
              <w:spacing w:before="3" w:line="120" w:lineRule="exact"/>
              <w:rPr>
                <w:sz w:val="13"/>
                <w:szCs w:val="13"/>
              </w:rPr>
            </w:pPr>
          </w:p>
        </w:tc>
      </w:tr>
      <w:tr w:rsidR="00E10241" w14:paraId="400AEE54" w14:textId="77777777" w:rsidTr="00F11A8D">
        <w:trPr>
          <w:trHeight w:hRule="exact" w:val="2945"/>
        </w:trPr>
        <w:tc>
          <w:tcPr>
            <w:tcW w:w="9903" w:type="dxa"/>
            <w:gridSpan w:val="2"/>
            <w:tcBorders>
              <w:top w:val="single" w:sz="8" w:space="0" w:color="000000"/>
              <w:left w:val="single" w:sz="8" w:space="0" w:color="000000"/>
              <w:bottom w:val="single" w:sz="8" w:space="0" w:color="000000"/>
              <w:right w:val="single" w:sz="8" w:space="0" w:color="000000"/>
            </w:tcBorders>
          </w:tcPr>
          <w:p w14:paraId="5A80865E" w14:textId="77777777" w:rsidR="00E10241" w:rsidRDefault="00E10241" w:rsidP="00E458C1">
            <w:pPr>
              <w:spacing w:before="3" w:line="120" w:lineRule="exact"/>
              <w:rPr>
                <w:sz w:val="13"/>
                <w:szCs w:val="13"/>
              </w:rPr>
            </w:pPr>
          </w:p>
          <w:p w14:paraId="0FAFABEE" w14:textId="77777777" w:rsidR="00E10241" w:rsidRDefault="00E10241"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61638387" w14:textId="77777777" w:rsidR="00E10241" w:rsidRDefault="00E10241" w:rsidP="00E458C1">
            <w:pPr>
              <w:spacing w:before="8" w:line="100" w:lineRule="exact"/>
              <w:rPr>
                <w:sz w:val="11"/>
                <w:szCs w:val="11"/>
              </w:rPr>
            </w:pPr>
          </w:p>
          <w:p w14:paraId="41B9C97B" w14:textId="4FC6F40B" w:rsidR="00E10241" w:rsidRPr="006B4AD7" w:rsidRDefault="003D1C6C" w:rsidP="00E458C1">
            <w:pPr>
              <w:pStyle w:val="NormalWeb"/>
              <w:spacing w:before="0" w:beforeAutospacing="0" w:after="0" w:afterAutospacing="0"/>
            </w:pPr>
            <w:r>
              <w:rPr>
                <w:rFonts w:ascii="Arial" w:hAnsi="Arial" w:cs="Arial"/>
                <w:color w:val="000000"/>
              </w:rPr>
              <w:t>-</w:t>
            </w:r>
            <w:r w:rsidR="00E10241" w:rsidRPr="006B4AD7">
              <w:rPr>
                <w:rFonts w:ascii="Arial" w:hAnsi="Arial" w:cs="Arial"/>
                <w:color w:val="000000"/>
              </w:rPr>
              <w:t>T</w:t>
            </w:r>
            <w:r>
              <w:rPr>
                <w:rFonts w:ascii="Arial" w:hAnsi="Arial" w:cs="Arial"/>
                <w:color w:val="000000"/>
              </w:rPr>
              <w:t>h</w:t>
            </w:r>
            <w:r w:rsidR="00E10241" w:rsidRPr="006B4AD7">
              <w:rPr>
                <w:rFonts w:ascii="Arial" w:hAnsi="Arial" w:cs="Arial"/>
                <w:color w:val="000000"/>
              </w:rPr>
              <w:t>e user enters their ATM card</w:t>
            </w:r>
          </w:p>
          <w:p w14:paraId="0F733BB1" w14:textId="1E8D19A6" w:rsidR="00E10241" w:rsidRPr="006B4AD7" w:rsidRDefault="003D1C6C" w:rsidP="00E458C1">
            <w:pPr>
              <w:rPr>
                <w:rFonts w:ascii="Arial" w:hAnsi="Arial" w:cs="Arial"/>
                <w:color w:val="000000"/>
                <w:sz w:val="24"/>
                <w:szCs w:val="24"/>
              </w:rPr>
            </w:pPr>
            <w:r>
              <w:rPr>
                <w:rFonts w:ascii="Arial" w:hAnsi="Arial" w:cs="Arial"/>
                <w:color w:val="000000"/>
                <w:sz w:val="24"/>
                <w:szCs w:val="24"/>
              </w:rPr>
              <w:t>-</w:t>
            </w:r>
            <w:r w:rsidR="00E10241" w:rsidRPr="006B4AD7">
              <w:rPr>
                <w:rFonts w:ascii="Arial" w:hAnsi="Arial" w:cs="Arial"/>
                <w:color w:val="000000"/>
                <w:sz w:val="24"/>
                <w:szCs w:val="24"/>
              </w:rPr>
              <w:t>The ATM verifies the card</w:t>
            </w:r>
          </w:p>
          <w:p w14:paraId="52C5BE21" w14:textId="5B5C6CC4" w:rsidR="00E10241" w:rsidRPr="006B4AD7" w:rsidRDefault="003D1C6C" w:rsidP="00E458C1">
            <w:pPr>
              <w:pStyle w:val="NormalWeb"/>
              <w:spacing w:before="0" w:beforeAutospacing="0" w:after="0" w:afterAutospacing="0"/>
            </w:pPr>
            <w:r>
              <w:rPr>
                <w:rFonts w:ascii="Arial" w:hAnsi="Arial" w:cs="Arial"/>
                <w:b/>
                <w:bCs/>
                <w:color w:val="000000"/>
              </w:rPr>
              <w:t>-</w:t>
            </w:r>
            <w:r w:rsidR="00E10241" w:rsidRPr="006B4AD7">
              <w:rPr>
                <w:rFonts w:ascii="Arial" w:hAnsi="Arial" w:cs="Arial"/>
                <w:color w:val="000000"/>
              </w:rPr>
              <w:t>The user is prompted to enter the PIN code</w:t>
            </w:r>
          </w:p>
          <w:p w14:paraId="071BE71C" w14:textId="03C58335" w:rsidR="00E10241" w:rsidRPr="006B4AD7" w:rsidRDefault="003D1C6C" w:rsidP="00E458C1">
            <w:pPr>
              <w:rPr>
                <w:rFonts w:ascii="Arial" w:hAnsi="Arial" w:cs="Arial"/>
                <w:color w:val="000000"/>
                <w:sz w:val="24"/>
                <w:szCs w:val="24"/>
              </w:rPr>
            </w:pPr>
            <w:r>
              <w:rPr>
                <w:rFonts w:ascii="Arial" w:hAnsi="Arial" w:cs="Arial"/>
                <w:color w:val="000000"/>
                <w:sz w:val="24"/>
                <w:szCs w:val="24"/>
              </w:rPr>
              <w:t>-</w:t>
            </w:r>
            <w:r w:rsidR="00E10241" w:rsidRPr="006B4AD7">
              <w:rPr>
                <w:rFonts w:ascii="Arial" w:hAnsi="Arial" w:cs="Arial"/>
                <w:color w:val="000000"/>
                <w:sz w:val="24"/>
                <w:szCs w:val="24"/>
              </w:rPr>
              <w:t>The user enters the PIN code</w:t>
            </w:r>
          </w:p>
          <w:p w14:paraId="547DDEF5" w14:textId="0777BEDA" w:rsidR="00E10241" w:rsidRDefault="003D1C6C" w:rsidP="00E458C1">
            <w:pPr>
              <w:pStyle w:val="NormalWeb"/>
              <w:spacing w:before="0" w:beforeAutospacing="0" w:after="0" w:afterAutospacing="0"/>
              <w:rPr>
                <w:rFonts w:ascii="Arial" w:hAnsi="Arial" w:cs="Arial"/>
                <w:color w:val="000000"/>
              </w:rPr>
            </w:pPr>
            <w:r>
              <w:rPr>
                <w:rFonts w:ascii="Arial" w:hAnsi="Arial" w:cs="Arial"/>
                <w:b/>
                <w:bCs/>
                <w:color w:val="000000"/>
              </w:rPr>
              <w:t>-</w:t>
            </w:r>
            <w:r w:rsidR="00E10241" w:rsidRPr="006B4AD7">
              <w:rPr>
                <w:rFonts w:ascii="Arial" w:hAnsi="Arial" w:cs="Arial"/>
                <w:color w:val="000000"/>
              </w:rPr>
              <w:t>The ATM verifies the PIN code</w:t>
            </w:r>
          </w:p>
          <w:p w14:paraId="71FE9550" w14:textId="17E15324" w:rsidR="006E1B03"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User selects Pay bill option from main menu.</w:t>
            </w:r>
          </w:p>
          <w:p w14:paraId="348B1944" w14:textId="3A3F4A6B" w:rsidR="00F11A8D"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F11A8D">
              <w:rPr>
                <w:rFonts w:ascii="Arial" w:hAnsi="Arial" w:cs="Arial"/>
                <w:color w:val="000000"/>
              </w:rPr>
              <w:t>ATM asks user to enter amount of bill</w:t>
            </w:r>
            <w:r w:rsidR="009F6918">
              <w:rPr>
                <w:rFonts w:ascii="Arial" w:hAnsi="Arial" w:cs="Arial"/>
                <w:color w:val="000000"/>
              </w:rPr>
              <w:t xml:space="preserve"> and bill number </w:t>
            </w:r>
            <w:r w:rsidR="00F11A8D">
              <w:rPr>
                <w:rFonts w:ascii="Arial" w:hAnsi="Arial" w:cs="Arial"/>
                <w:color w:val="000000"/>
              </w:rPr>
              <w:t>.</w:t>
            </w:r>
          </w:p>
          <w:p w14:paraId="7563F9B2" w14:textId="2916C982" w:rsidR="006E1B03"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 xml:space="preserve">User deposits that amount. </w:t>
            </w:r>
          </w:p>
          <w:p w14:paraId="4CF5F6C3" w14:textId="6A3D4383" w:rsidR="006E1B03"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Amount is deducted from user’s account.</w:t>
            </w:r>
          </w:p>
          <w:p w14:paraId="05948E4B" w14:textId="77777777" w:rsidR="00F11A8D" w:rsidRPr="006B4AD7" w:rsidRDefault="00F11A8D" w:rsidP="00E458C1">
            <w:pPr>
              <w:pStyle w:val="NormalWeb"/>
              <w:spacing w:before="0" w:beforeAutospacing="0" w:after="0" w:afterAutospacing="0"/>
            </w:pPr>
          </w:p>
          <w:p w14:paraId="7BDF4946" w14:textId="77777777" w:rsidR="00E10241" w:rsidRPr="006B4AD7" w:rsidRDefault="00E10241" w:rsidP="00E458C1">
            <w:pPr>
              <w:rPr>
                <w:rFonts w:ascii="Arial" w:hAnsi="Arial" w:cs="Arial"/>
                <w:color w:val="000000"/>
              </w:rPr>
            </w:pPr>
          </w:p>
        </w:tc>
      </w:tr>
      <w:tr w:rsidR="00E10241" w14:paraId="548FFF50" w14:textId="77777777" w:rsidTr="00E458C1">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7E65D591" w14:textId="77777777" w:rsidR="00E10241" w:rsidRDefault="00E10241" w:rsidP="00E458C1">
            <w:pPr>
              <w:spacing w:before="4" w:line="120" w:lineRule="exact"/>
              <w:rPr>
                <w:sz w:val="13"/>
                <w:szCs w:val="13"/>
              </w:rPr>
            </w:pPr>
          </w:p>
          <w:p w14:paraId="23BF1FB4" w14:textId="77777777" w:rsidR="00E10241" w:rsidRDefault="00E10241"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71421057" w14:textId="77777777" w:rsidR="006E1B03" w:rsidRDefault="006E1B03" w:rsidP="006E1B03">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0E79CB20" w14:textId="77777777" w:rsidR="006E1B03" w:rsidRDefault="006E1B03" w:rsidP="006E1B03">
            <w:pPr>
              <w:pStyle w:val="NormalWeb"/>
              <w:spacing w:before="0" w:beforeAutospacing="0" w:after="0" w:afterAutospacing="0"/>
            </w:pPr>
            <w:r>
              <w:rPr>
                <w:rFonts w:ascii="Arial" w:hAnsi="Arial" w:cs="Arial"/>
                <w:color w:val="000000"/>
              </w:rPr>
              <w:t>The user enters an invalid PIN, and the user is prompted to enter the correct PIN.</w:t>
            </w:r>
          </w:p>
          <w:p w14:paraId="7172454B" w14:textId="7F05F8E5" w:rsidR="006E1B03" w:rsidRDefault="006E1B03" w:rsidP="006E1B03">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r>
            <w:r w:rsidR="003D1C6C">
              <w:rPr>
                <w:rFonts w:ascii="Arial" w:hAnsi="Arial" w:cs="Arial"/>
                <w:color w:val="000000"/>
              </w:rPr>
              <w:t>T</w:t>
            </w:r>
            <w:r>
              <w:rPr>
                <w:rFonts w:ascii="Arial" w:hAnsi="Arial" w:cs="Arial"/>
                <w:color w:val="000000"/>
              </w:rPr>
              <w:t>he user enters the wrong PIN code again. The ATM card is blocked and the bank is informed to investigate and resolve this issue.</w:t>
            </w:r>
          </w:p>
          <w:p w14:paraId="47D930B4" w14:textId="77777777" w:rsidR="006E1B03" w:rsidRDefault="006E1B03" w:rsidP="006E1B03">
            <w:pPr>
              <w:pStyle w:val="NormalWeb"/>
              <w:spacing w:before="0" w:beforeAutospacing="0" w:after="0" w:afterAutospacing="0"/>
            </w:pPr>
            <w:r>
              <w:rPr>
                <w:rFonts w:ascii="Arial" w:hAnsi="Arial" w:cs="Arial"/>
                <w:color w:val="000000"/>
              </w:rPr>
              <w:t>The amount entered and the money inserted does not match.</w:t>
            </w:r>
          </w:p>
          <w:p w14:paraId="37DDD70E" w14:textId="77777777" w:rsidR="00E10241" w:rsidRDefault="00E10241" w:rsidP="006E1B03">
            <w:pPr>
              <w:pStyle w:val="NormalWeb"/>
              <w:spacing w:before="0" w:beforeAutospacing="0" w:after="0" w:afterAutospacing="0"/>
              <w:rPr>
                <w:rFonts w:ascii="Arial" w:eastAsia="Arial" w:hAnsi="Arial" w:cs="Arial"/>
              </w:rPr>
            </w:pPr>
          </w:p>
        </w:tc>
      </w:tr>
      <w:tr w:rsidR="00E10241" w14:paraId="6F23EEA8" w14:textId="77777777" w:rsidTr="00E458C1">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7EC024F4" w14:textId="77777777" w:rsidR="006E1B03" w:rsidRDefault="00E10241" w:rsidP="006E1B03">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sidR="006E1B03">
              <w:rPr>
                <w:rFonts w:ascii="Arial" w:hAnsi="Arial" w:cs="Arial"/>
                <w:color w:val="000000"/>
              </w:rPr>
              <w:t>The transaction is recorded to show it to the user at the end of the month bank statement.</w:t>
            </w:r>
          </w:p>
          <w:p w14:paraId="1A67CC47" w14:textId="2C56AC56" w:rsidR="00E10241" w:rsidRDefault="00E10241" w:rsidP="00E458C1">
            <w:pPr>
              <w:ind w:left="76"/>
              <w:rPr>
                <w:rFonts w:ascii="Arial" w:eastAsia="Arial" w:hAnsi="Arial" w:cs="Arial"/>
              </w:rPr>
            </w:pPr>
          </w:p>
          <w:p w14:paraId="1B1491B1" w14:textId="77777777" w:rsidR="00E10241" w:rsidRDefault="00E10241" w:rsidP="00E458C1">
            <w:pPr>
              <w:spacing w:before="6" w:line="120" w:lineRule="exact"/>
              <w:rPr>
                <w:sz w:val="12"/>
                <w:szCs w:val="12"/>
              </w:rPr>
            </w:pPr>
          </w:p>
          <w:p w14:paraId="7F25FB3A" w14:textId="77777777" w:rsidR="00E10241" w:rsidRDefault="00E10241" w:rsidP="00E458C1">
            <w:pPr>
              <w:ind w:left="436"/>
              <w:rPr>
                <w:rFonts w:ascii="Wingdings" w:eastAsia="Wingdings" w:hAnsi="Wingdings" w:cs="Wingdings"/>
              </w:rPr>
            </w:pPr>
          </w:p>
        </w:tc>
      </w:tr>
    </w:tbl>
    <w:p w14:paraId="4F046AC1" w14:textId="77805703" w:rsidR="00870CFB" w:rsidRDefault="00870CFB" w:rsidP="00E10241"/>
    <w:p w14:paraId="75DFF92F" w14:textId="2C67823A" w:rsidR="00870CFB" w:rsidRDefault="00870CFB" w:rsidP="00E10241"/>
    <w:p w14:paraId="19FBB22E" w14:textId="67EF50A5" w:rsidR="00870CFB" w:rsidRDefault="00870CFB" w:rsidP="00E10241"/>
    <w:p w14:paraId="0972C977" w14:textId="507CAC88" w:rsidR="00870CFB" w:rsidRDefault="00870CFB" w:rsidP="00F76E4A">
      <w:pPr>
        <w:pStyle w:val="Heading3"/>
        <w:numPr>
          <w:ilvl w:val="0"/>
          <w:numId w:val="0"/>
        </w:numPr>
        <w:rPr>
          <w:rFonts w:eastAsia="Arial"/>
        </w:rPr>
      </w:pPr>
      <w:bookmarkStart w:id="27" w:name="_Toc133650999"/>
      <w:r>
        <w:rPr>
          <w:rFonts w:eastAsia="Arial"/>
        </w:rPr>
        <w:t>4</w:t>
      </w:r>
      <w:r>
        <w:rPr>
          <w:rFonts w:eastAsia="Arial"/>
          <w:spacing w:val="1"/>
        </w:rPr>
        <w:t>.</w:t>
      </w:r>
      <w:r>
        <w:rPr>
          <w:rFonts w:eastAsia="Arial"/>
        </w:rPr>
        <w:t>2</w:t>
      </w:r>
      <w:r>
        <w:rPr>
          <w:rFonts w:eastAsia="Arial"/>
          <w:spacing w:val="1"/>
        </w:rPr>
        <w:t>.</w:t>
      </w:r>
      <w:r>
        <w:rPr>
          <w:rFonts w:eastAsia="Arial"/>
          <w:spacing w:val="-3"/>
        </w:rPr>
        <w:t>4</w:t>
      </w:r>
      <w:r>
        <w:rPr>
          <w:rFonts w:eastAsia="Arial"/>
        </w:rPr>
        <w:t>. Deposit Cash</w:t>
      </w:r>
      <w:bookmarkEnd w:id="27"/>
    </w:p>
    <w:p w14:paraId="62F5C426" w14:textId="77777777" w:rsidR="00870CFB" w:rsidRDefault="00870CFB" w:rsidP="00E10241"/>
    <w:p w14:paraId="7C9F9CC9" w14:textId="77777777" w:rsidR="00E10241" w:rsidRDefault="00E10241" w:rsidP="00E10241"/>
    <w:p w14:paraId="124EBDAA" w14:textId="77777777" w:rsidR="00E10241" w:rsidRDefault="00E10241" w:rsidP="00E10241"/>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E10241" w14:paraId="740EDAF1"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1CED2EF" w14:textId="77777777" w:rsidR="00E10241" w:rsidRDefault="00E10241" w:rsidP="00E458C1">
            <w:pPr>
              <w:spacing w:before="4" w:line="120" w:lineRule="exact"/>
              <w:rPr>
                <w:sz w:val="13"/>
                <w:szCs w:val="13"/>
              </w:rPr>
            </w:pPr>
          </w:p>
          <w:p w14:paraId="267F1329"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E10241" w14:paraId="36830FB3"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78F24197" w14:textId="77777777" w:rsidR="00E10241" w:rsidRDefault="00E10241" w:rsidP="00E458C1">
            <w:pPr>
              <w:spacing w:before="1" w:line="120" w:lineRule="exact"/>
              <w:rPr>
                <w:sz w:val="13"/>
                <w:szCs w:val="13"/>
              </w:rPr>
            </w:pPr>
          </w:p>
          <w:p w14:paraId="00CB2962"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0CFF3AE5" w14:textId="79309BC9" w:rsidR="00E10241" w:rsidRDefault="00E10241" w:rsidP="00E458C1">
            <w:r>
              <w:t xml:space="preserve"> </w:t>
            </w:r>
            <w:r>
              <w:rPr>
                <w:rFonts w:ascii="Arial" w:hAnsi="Arial" w:cs="Arial"/>
                <w:color w:val="000000"/>
              </w:rPr>
              <w:t>Deposit cash</w:t>
            </w:r>
          </w:p>
        </w:tc>
      </w:tr>
      <w:tr w:rsidR="00E10241" w14:paraId="5A888268" w14:textId="77777777" w:rsidTr="003D1C6C">
        <w:trPr>
          <w:trHeight w:hRule="exact" w:val="2351"/>
        </w:trPr>
        <w:tc>
          <w:tcPr>
            <w:tcW w:w="9903" w:type="dxa"/>
            <w:gridSpan w:val="2"/>
            <w:tcBorders>
              <w:top w:val="nil"/>
              <w:left w:val="single" w:sz="8" w:space="0" w:color="000000"/>
              <w:bottom w:val="nil"/>
              <w:right w:val="single" w:sz="8" w:space="0" w:color="000000"/>
            </w:tcBorders>
          </w:tcPr>
          <w:p w14:paraId="5CFE2752" w14:textId="232A7383" w:rsidR="00E10241" w:rsidRDefault="00E10241" w:rsidP="00E458C1">
            <w:pPr>
              <w:spacing w:before="4" w:line="140" w:lineRule="exact"/>
              <w:rPr>
                <w:sz w:val="14"/>
                <w:szCs w:val="14"/>
              </w:rPr>
            </w:pPr>
          </w:p>
          <w:p w14:paraId="2E9E280E" w14:textId="04737529" w:rsidR="003D1C6C" w:rsidRDefault="003D1C6C" w:rsidP="00E458C1">
            <w:pPr>
              <w:spacing w:before="4" w:line="140" w:lineRule="exact"/>
              <w:rPr>
                <w:sz w:val="14"/>
                <w:szCs w:val="14"/>
              </w:rPr>
            </w:pPr>
          </w:p>
          <w:p w14:paraId="5C6251BA" w14:textId="42E63060" w:rsidR="003D1C6C" w:rsidRDefault="003D1C6C" w:rsidP="00E458C1">
            <w:pPr>
              <w:spacing w:before="4" w:line="140" w:lineRule="exact"/>
              <w:rPr>
                <w:sz w:val="14"/>
                <w:szCs w:val="14"/>
              </w:rPr>
            </w:pPr>
          </w:p>
          <w:p w14:paraId="1D375C7E" w14:textId="77777777" w:rsidR="00E10241" w:rsidRDefault="00E10241" w:rsidP="003D1C6C">
            <w:pPr>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5456CE15" w14:textId="77777777" w:rsidR="00E10241" w:rsidRDefault="00E10241" w:rsidP="00E10241">
            <w:pPr>
              <w:pStyle w:val="NormalWeb"/>
            </w:pPr>
            <w:r>
              <w:rPr>
                <w:rFonts w:ascii="Arial" w:hAnsi="Arial" w:cs="Arial"/>
                <w:color w:val="000000"/>
              </w:rPr>
              <w:t xml:space="preserve">This use case describes the event of depositing cash through an ATM. The user’s credentials are validated. Once the user is verified, </w:t>
            </w:r>
            <w:proofErr w:type="gramStart"/>
            <w:r>
              <w:rPr>
                <w:rFonts w:ascii="Arial" w:hAnsi="Arial" w:cs="Arial"/>
                <w:color w:val="000000"/>
              </w:rPr>
              <w:t>The</w:t>
            </w:r>
            <w:proofErr w:type="gramEnd"/>
            <w:r>
              <w:rPr>
                <w:rFonts w:ascii="Arial" w:hAnsi="Arial" w:cs="Arial"/>
                <w:color w:val="000000"/>
              </w:rPr>
              <w:t xml:space="preserve"> user is prompted to enter the amount of cash they want to deposit. After entering the </w:t>
            </w:r>
            <w:proofErr w:type="gramStart"/>
            <w:r>
              <w:rPr>
                <w:rFonts w:ascii="Arial" w:hAnsi="Arial" w:cs="Arial"/>
                <w:color w:val="000000"/>
              </w:rPr>
              <w:t>amount</w:t>
            </w:r>
            <w:proofErr w:type="gramEnd"/>
            <w:r>
              <w:rPr>
                <w:rFonts w:ascii="Arial" w:hAnsi="Arial" w:cs="Arial"/>
                <w:color w:val="000000"/>
              </w:rPr>
              <w:t xml:space="preserve"> the user is asked to enter the money through a receiver sensor. The money is then validated and the user’s account balance is updated.</w:t>
            </w:r>
          </w:p>
          <w:p w14:paraId="1B4FAC0F" w14:textId="77777777" w:rsidR="00E10241" w:rsidRDefault="00E10241" w:rsidP="00E10241">
            <w:pPr>
              <w:pStyle w:val="NormalWeb"/>
              <w:rPr>
                <w:rFonts w:ascii="Arial" w:eastAsia="Arial" w:hAnsi="Arial" w:cs="Arial"/>
              </w:rPr>
            </w:pPr>
          </w:p>
        </w:tc>
      </w:tr>
      <w:tr w:rsidR="00E10241" w14:paraId="7912A616" w14:textId="77777777" w:rsidTr="00E458C1">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41FFAA25" w14:textId="77777777" w:rsidR="00E10241" w:rsidRDefault="00E10241" w:rsidP="00E458C1">
            <w:pPr>
              <w:spacing w:before="1" w:line="120" w:lineRule="exact"/>
              <w:rPr>
                <w:sz w:val="13"/>
                <w:szCs w:val="13"/>
              </w:rPr>
            </w:pPr>
          </w:p>
          <w:p w14:paraId="082F2988" w14:textId="77777777" w:rsidR="00E10241" w:rsidRDefault="00E10241"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145902F4" w14:textId="77777777" w:rsidR="00E10241" w:rsidRDefault="00E10241" w:rsidP="00E458C1">
            <w:pPr>
              <w:spacing w:before="1" w:line="120" w:lineRule="exact"/>
              <w:rPr>
                <w:sz w:val="13"/>
                <w:szCs w:val="13"/>
              </w:rPr>
            </w:pPr>
          </w:p>
          <w:p w14:paraId="35D2F520" w14:textId="77777777" w:rsidR="00E10241" w:rsidRDefault="00E10241"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E10241" w14:paraId="790A4BE5"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5B7A958C" w14:textId="77777777" w:rsidR="00E10241" w:rsidRDefault="00E10241" w:rsidP="00E458C1">
            <w:pPr>
              <w:spacing w:before="3" w:line="120" w:lineRule="exact"/>
              <w:rPr>
                <w:sz w:val="13"/>
                <w:szCs w:val="13"/>
              </w:rPr>
            </w:pPr>
          </w:p>
          <w:p w14:paraId="08C809EF" w14:textId="77777777" w:rsidR="00E10241" w:rsidRDefault="00E10241"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7D31C2C7" w14:textId="77777777" w:rsidR="00E10241" w:rsidRDefault="00E10241" w:rsidP="00E458C1"/>
        </w:tc>
      </w:tr>
      <w:tr w:rsidR="00E10241" w14:paraId="76E14080"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1B0E76EC" w14:textId="77777777" w:rsidR="00E10241" w:rsidRDefault="00E10241" w:rsidP="00E458C1">
            <w:pPr>
              <w:spacing w:before="1" w:line="140" w:lineRule="exact"/>
              <w:rPr>
                <w:sz w:val="14"/>
                <w:szCs w:val="14"/>
              </w:rPr>
            </w:pPr>
          </w:p>
          <w:p w14:paraId="14F4F069" w14:textId="77777777" w:rsidR="00E10241" w:rsidRDefault="00E10241"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13B7BA39" w14:textId="77777777" w:rsidR="00E10241" w:rsidRDefault="00E10241" w:rsidP="00E458C1">
            <w:pPr>
              <w:spacing w:line="120" w:lineRule="exact"/>
              <w:rPr>
                <w:sz w:val="12"/>
                <w:szCs w:val="12"/>
              </w:rPr>
            </w:pPr>
          </w:p>
          <w:p w14:paraId="0A6FDA87" w14:textId="77777777"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001F1AE7" w14:textId="77777777" w:rsidR="00E10241" w:rsidRDefault="00E10241" w:rsidP="00E458C1">
            <w:pPr>
              <w:spacing w:before="1" w:line="120" w:lineRule="exact"/>
              <w:rPr>
                <w:sz w:val="12"/>
                <w:szCs w:val="12"/>
              </w:rPr>
            </w:pPr>
          </w:p>
          <w:p w14:paraId="4457C9B0" w14:textId="356753C1"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E10241" w14:paraId="055D1123"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3A745561" w14:textId="77777777" w:rsidR="00E10241" w:rsidRDefault="00E10241" w:rsidP="00E458C1">
            <w:pPr>
              <w:spacing w:before="1" w:line="120" w:lineRule="exact"/>
              <w:rPr>
                <w:sz w:val="13"/>
                <w:szCs w:val="13"/>
              </w:rPr>
            </w:pPr>
          </w:p>
          <w:p w14:paraId="383E0F41" w14:textId="77777777" w:rsidR="00E10241" w:rsidRDefault="00E10241" w:rsidP="00E1024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3FDC1458" w14:textId="77777777" w:rsidR="00E10241" w:rsidRDefault="00E10241" w:rsidP="00E10241">
            <w:pPr>
              <w:pStyle w:val="NormalWeb"/>
              <w:spacing w:before="0" w:beforeAutospacing="0" w:after="0" w:afterAutospacing="0"/>
            </w:pPr>
            <w:r>
              <w:rPr>
                <w:rFonts w:ascii="Arial" w:hAnsi="Arial" w:cs="Arial"/>
                <w:color w:val="000000"/>
              </w:rPr>
              <w:t>The user must be an account holder of Meezan bank.</w:t>
            </w:r>
          </w:p>
          <w:p w14:paraId="1BFC2CDA" w14:textId="790544BD" w:rsidR="00E10241" w:rsidRDefault="00E10241" w:rsidP="00E458C1">
            <w:pPr>
              <w:ind w:left="76"/>
              <w:rPr>
                <w:rFonts w:ascii="Arial" w:eastAsia="Arial" w:hAnsi="Arial" w:cs="Arial"/>
              </w:rPr>
            </w:pPr>
          </w:p>
          <w:p w14:paraId="34516D08" w14:textId="77777777" w:rsidR="00E10241" w:rsidRDefault="00E10241" w:rsidP="00E458C1">
            <w:pPr>
              <w:spacing w:before="6" w:line="120" w:lineRule="exact"/>
              <w:rPr>
                <w:sz w:val="12"/>
                <w:szCs w:val="12"/>
              </w:rPr>
            </w:pPr>
          </w:p>
          <w:p w14:paraId="32D08A79" w14:textId="77777777" w:rsidR="00E10241" w:rsidRDefault="00E10241" w:rsidP="00E458C1">
            <w:pPr>
              <w:ind w:left="436"/>
              <w:rPr>
                <w:rFonts w:ascii="Wingdings" w:eastAsia="Wingdings" w:hAnsi="Wingdings" w:cs="Wingdings"/>
              </w:rPr>
            </w:pPr>
          </w:p>
        </w:tc>
      </w:tr>
      <w:tr w:rsidR="00E10241" w14:paraId="35A8A686"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E6722A3" w14:textId="77777777" w:rsidR="00E10241" w:rsidRDefault="00E10241" w:rsidP="00E458C1">
            <w:pPr>
              <w:spacing w:before="3" w:line="120" w:lineRule="exact"/>
              <w:rPr>
                <w:sz w:val="13"/>
                <w:szCs w:val="13"/>
              </w:rPr>
            </w:pPr>
          </w:p>
        </w:tc>
      </w:tr>
      <w:tr w:rsidR="00E10241" w14:paraId="3FA20507" w14:textId="77777777" w:rsidTr="00E1024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22093E52" w14:textId="77777777" w:rsidR="00E10241" w:rsidRDefault="00E10241" w:rsidP="00E458C1">
            <w:pPr>
              <w:spacing w:before="3" w:line="120" w:lineRule="exact"/>
              <w:rPr>
                <w:sz w:val="13"/>
                <w:szCs w:val="13"/>
              </w:rPr>
            </w:pPr>
          </w:p>
          <w:p w14:paraId="57A888E2" w14:textId="77777777" w:rsidR="00E10241" w:rsidRDefault="00E10241"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77982FAC" w14:textId="77777777" w:rsidR="00E10241" w:rsidRDefault="00E10241" w:rsidP="00E458C1">
            <w:pPr>
              <w:spacing w:before="8" w:line="100" w:lineRule="exact"/>
              <w:rPr>
                <w:sz w:val="11"/>
                <w:szCs w:val="11"/>
              </w:rPr>
            </w:pPr>
          </w:p>
          <w:p w14:paraId="2CE2345D" w14:textId="5804E097"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enters their ATM card</w:t>
            </w:r>
          </w:p>
          <w:p w14:paraId="56534D1A" w14:textId="4E28D3A7"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system verifies the card</w:t>
            </w:r>
          </w:p>
          <w:p w14:paraId="2C47E09D" w14:textId="0F4C7C7F"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is prompted to enter the PIN code</w:t>
            </w:r>
          </w:p>
          <w:p w14:paraId="445C86F5" w14:textId="0450CAEA"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enters the PIN code</w:t>
            </w:r>
          </w:p>
          <w:p w14:paraId="7EC33C1D" w14:textId="4FDD6355"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system verifies the PIN code</w:t>
            </w:r>
          </w:p>
          <w:p w14:paraId="1A7D45BD" w14:textId="7B389296"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proceeds to the transaction screen/menu</w:t>
            </w:r>
          </w:p>
          <w:p w14:paraId="070DECFD" w14:textId="2A058D50"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user selects deposit cash from the menu</w:t>
            </w:r>
            <w:r w:rsidR="00E10241">
              <w:rPr>
                <w:rFonts w:ascii="Arial" w:hAnsi="Arial" w:cs="Arial"/>
                <w:b/>
                <w:bCs/>
                <w:color w:val="000000"/>
              </w:rPr>
              <w:t xml:space="preserve"> : </w:t>
            </w:r>
            <w:r w:rsidR="00E10241">
              <w:rPr>
                <w:rFonts w:ascii="Arial" w:hAnsi="Arial" w:cs="Arial"/>
                <w:color w:val="000000"/>
              </w:rPr>
              <w:t>The system asks the user to enter the amount they want to deposit.</w:t>
            </w:r>
          </w:p>
          <w:p w14:paraId="1AAA5586" w14:textId="6AA222CA"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user enters the amount and inserts the amount through the receiver sensor.</w:t>
            </w:r>
          </w:p>
          <w:p w14:paraId="0EDC9738" w14:textId="5778F493" w:rsidR="00E10241" w:rsidRPr="006B4AD7" w:rsidRDefault="00E10241" w:rsidP="00E10241">
            <w:pPr>
              <w:pStyle w:val="NormalWeb"/>
              <w:spacing w:before="0" w:beforeAutospacing="0" w:after="0" w:afterAutospacing="0"/>
              <w:rPr>
                <w:rFonts w:ascii="Arial" w:hAnsi="Arial" w:cs="Arial"/>
                <w:color w:val="000000"/>
              </w:rPr>
            </w:pPr>
            <w:r>
              <w:rPr>
                <w:rFonts w:ascii="Arial" w:hAnsi="Arial" w:cs="Arial"/>
                <w:color w:val="000000"/>
              </w:rPr>
              <w:t>The system validates the amount and adds the amount to the user's account balance.</w:t>
            </w:r>
          </w:p>
        </w:tc>
      </w:tr>
      <w:tr w:rsidR="00E10241" w14:paraId="4BBAC45C" w14:textId="77777777" w:rsidTr="003D1C6C">
        <w:trPr>
          <w:trHeight w:hRule="exact" w:val="2981"/>
        </w:trPr>
        <w:tc>
          <w:tcPr>
            <w:tcW w:w="9903" w:type="dxa"/>
            <w:gridSpan w:val="2"/>
            <w:tcBorders>
              <w:top w:val="single" w:sz="8" w:space="0" w:color="000000"/>
              <w:left w:val="single" w:sz="8" w:space="0" w:color="000000"/>
              <w:bottom w:val="single" w:sz="8" w:space="0" w:color="000000"/>
              <w:right w:val="single" w:sz="8" w:space="0" w:color="000000"/>
            </w:tcBorders>
          </w:tcPr>
          <w:p w14:paraId="45A7B489" w14:textId="691D9578" w:rsidR="00E10241" w:rsidRDefault="00E10241" w:rsidP="00E458C1">
            <w:pPr>
              <w:spacing w:before="4" w:line="120" w:lineRule="exact"/>
              <w:rPr>
                <w:sz w:val="13"/>
                <w:szCs w:val="13"/>
              </w:rPr>
            </w:pPr>
          </w:p>
          <w:p w14:paraId="2EFC00A0" w14:textId="77777777" w:rsidR="003D1C6C" w:rsidRDefault="003D1C6C" w:rsidP="00E458C1">
            <w:pPr>
              <w:spacing w:before="4" w:line="120" w:lineRule="exact"/>
              <w:rPr>
                <w:sz w:val="13"/>
                <w:szCs w:val="13"/>
              </w:rPr>
            </w:pPr>
          </w:p>
          <w:p w14:paraId="4DC5C130" w14:textId="77777777" w:rsidR="00E10241" w:rsidRDefault="00E10241" w:rsidP="003D1C6C">
            <w:pPr>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6912AFA" w14:textId="77777777" w:rsidR="00E10241" w:rsidRDefault="00E10241" w:rsidP="00E458C1">
            <w:pPr>
              <w:spacing w:before="6" w:line="100" w:lineRule="exact"/>
              <w:rPr>
                <w:sz w:val="11"/>
                <w:szCs w:val="11"/>
              </w:rPr>
            </w:pPr>
          </w:p>
          <w:p w14:paraId="480159C2" w14:textId="14B0C069" w:rsidR="00E10241" w:rsidRDefault="00E10241" w:rsidP="00E10241">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2CE96735" w14:textId="77777777" w:rsidR="00E10241" w:rsidRDefault="00E10241" w:rsidP="00E10241">
            <w:pPr>
              <w:pStyle w:val="NormalWeb"/>
              <w:spacing w:before="0" w:beforeAutospacing="0" w:after="0" w:afterAutospacing="0"/>
            </w:pPr>
            <w:r>
              <w:rPr>
                <w:rFonts w:ascii="Arial" w:hAnsi="Arial" w:cs="Arial"/>
                <w:color w:val="000000"/>
              </w:rPr>
              <w:t>The user enters an invalid PIN, and the user is prompted to enter the correct PIN.</w:t>
            </w:r>
          </w:p>
          <w:p w14:paraId="583440CA" w14:textId="5BD23E28" w:rsidR="00E10241" w:rsidRDefault="00E10241" w:rsidP="00E1024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The user enters the wrong PIN code again. The ATM card is blocked and the bank is informed to investigate and resolve this issue.</w:t>
            </w:r>
          </w:p>
          <w:p w14:paraId="79E99429" w14:textId="77777777" w:rsidR="00E10241" w:rsidRDefault="00E10241" w:rsidP="00E10241">
            <w:pPr>
              <w:pStyle w:val="NormalWeb"/>
              <w:spacing w:before="0" w:beforeAutospacing="0" w:after="0" w:afterAutospacing="0"/>
            </w:pPr>
            <w:r>
              <w:rPr>
                <w:rFonts w:ascii="Arial" w:hAnsi="Arial" w:cs="Arial"/>
                <w:color w:val="000000"/>
              </w:rPr>
              <w:t>The amount entered and the money inserted does not match.</w:t>
            </w:r>
          </w:p>
          <w:p w14:paraId="13214B8D" w14:textId="77777777" w:rsidR="00E10241" w:rsidRDefault="00E10241" w:rsidP="00E10241">
            <w:pPr>
              <w:pStyle w:val="NormalWeb"/>
              <w:spacing w:before="0" w:beforeAutospacing="0" w:after="0" w:afterAutospacing="0"/>
            </w:pPr>
          </w:p>
          <w:p w14:paraId="4A697BAF" w14:textId="67A6607E" w:rsidR="00E10241" w:rsidRDefault="00E10241" w:rsidP="00E10241">
            <w:pPr>
              <w:pStyle w:val="NormalWeb"/>
              <w:spacing w:before="0" w:beforeAutospacing="0" w:after="0" w:afterAutospacing="0"/>
              <w:rPr>
                <w:rFonts w:ascii="Arial" w:eastAsia="Arial" w:hAnsi="Arial" w:cs="Arial"/>
              </w:rPr>
            </w:pPr>
          </w:p>
        </w:tc>
      </w:tr>
      <w:tr w:rsidR="00E10241" w14:paraId="07710683"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70BEAD1" w14:textId="77777777" w:rsidR="00E10241" w:rsidRDefault="00E10241" w:rsidP="00E458C1">
            <w:pPr>
              <w:spacing w:before="3" w:line="120" w:lineRule="exact"/>
              <w:rPr>
                <w:sz w:val="13"/>
                <w:szCs w:val="13"/>
              </w:rPr>
            </w:pPr>
          </w:p>
          <w:p w14:paraId="7F3C3541" w14:textId="77777777" w:rsidR="00E10241" w:rsidRPr="00E10241" w:rsidRDefault="00E10241" w:rsidP="00E458C1">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141E3749" w14:textId="77777777" w:rsidR="006E1B03" w:rsidRDefault="006E1B03" w:rsidP="006E1B03">
            <w:pPr>
              <w:pStyle w:val="NormalWeb"/>
            </w:pPr>
            <w:r>
              <w:rPr>
                <w:rFonts w:ascii="Arial" w:hAnsi="Arial" w:cs="Arial"/>
                <w:color w:val="000000"/>
              </w:rPr>
              <w:t>The transaction is recorded to show it to the user at the end of the month bank statement.</w:t>
            </w:r>
          </w:p>
          <w:p w14:paraId="369B8CFB" w14:textId="77777777" w:rsidR="00E10241" w:rsidRPr="00E10241" w:rsidRDefault="00E10241" w:rsidP="00E458C1">
            <w:pPr>
              <w:ind w:left="76"/>
              <w:rPr>
                <w:rFonts w:eastAsia="Arial"/>
              </w:rPr>
            </w:pPr>
          </w:p>
          <w:p w14:paraId="087C5473" w14:textId="77777777" w:rsidR="00E10241" w:rsidRDefault="00E10241" w:rsidP="00E458C1">
            <w:pPr>
              <w:spacing w:before="6" w:line="120" w:lineRule="exact"/>
              <w:rPr>
                <w:sz w:val="12"/>
                <w:szCs w:val="12"/>
              </w:rPr>
            </w:pPr>
          </w:p>
          <w:p w14:paraId="24C07C65" w14:textId="77777777" w:rsidR="00E10241" w:rsidRDefault="00E10241" w:rsidP="00E458C1">
            <w:pPr>
              <w:ind w:left="436"/>
              <w:rPr>
                <w:rFonts w:ascii="Wingdings" w:eastAsia="Wingdings" w:hAnsi="Wingdings" w:cs="Wingdings"/>
              </w:rPr>
            </w:pPr>
          </w:p>
        </w:tc>
      </w:tr>
    </w:tbl>
    <w:p w14:paraId="684F7EA6" w14:textId="02725AE4" w:rsidR="00E10241" w:rsidRDefault="00E10241"/>
    <w:p w14:paraId="78157C25" w14:textId="6B4894CC" w:rsidR="006E1B03" w:rsidRDefault="006E1B03"/>
    <w:p w14:paraId="2BE22EF4" w14:textId="2ADB9EAD" w:rsidR="006E1B03" w:rsidRDefault="006E1B03" w:rsidP="00F76E4A">
      <w:pPr>
        <w:pStyle w:val="Heading3"/>
        <w:numPr>
          <w:ilvl w:val="0"/>
          <w:numId w:val="0"/>
        </w:numPr>
        <w:rPr>
          <w:rFonts w:eastAsia="Arial"/>
        </w:rPr>
      </w:pPr>
      <w:bookmarkStart w:id="28" w:name="_Toc133651000"/>
      <w:r>
        <w:rPr>
          <w:rFonts w:eastAsia="Arial"/>
        </w:rPr>
        <w:t>4</w:t>
      </w:r>
      <w:r>
        <w:rPr>
          <w:rFonts w:eastAsia="Arial"/>
          <w:spacing w:val="1"/>
        </w:rPr>
        <w:t>.</w:t>
      </w:r>
      <w:r>
        <w:rPr>
          <w:rFonts w:eastAsia="Arial"/>
        </w:rPr>
        <w:t>2</w:t>
      </w:r>
      <w:r>
        <w:rPr>
          <w:rFonts w:eastAsia="Arial"/>
          <w:spacing w:val="1"/>
        </w:rPr>
        <w:t>.</w:t>
      </w:r>
      <w:r>
        <w:rPr>
          <w:rFonts w:eastAsia="Arial"/>
          <w:spacing w:val="-3"/>
        </w:rPr>
        <w:t>5</w:t>
      </w:r>
      <w:r>
        <w:rPr>
          <w:rFonts w:eastAsia="Arial"/>
        </w:rPr>
        <w:t>. Transfer Funds</w:t>
      </w:r>
      <w:bookmarkEnd w:id="28"/>
    </w:p>
    <w:p w14:paraId="1F300E6D" w14:textId="77777777" w:rsidR="006E1B03" w:rsidRDefault="006E1B03" w:rsidP="006E1B03"/>
    <w:p w14:paraId="11A61F87" w14:textId="77777777" w:rsidR="006E1B03" w:rsidRDefault="006E1B03" w:rsidP="006E1B03"/>
    <w:p w14:paraId="2D142CCD" w14:textId="77777777" w:rsidR="006E1B03" w:rsidRDefault="006E1B03" w:rsidP="006E1B03"/>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6E1B03" w14:paraId="3B195E93"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A077522" w14:textId="77777777" w:rsidR="006E1B03" w:rsidRDefault="006E1B03" w:rsidP="00E458C1">
            <w:pPr>
              <w:spacing w:before="4" w:line="120" w:lineRule="exact"/>
              <w:rPr>
                <w:sz w:val="13"/>
                <w:szCs w:val="13"/>
              </w:rPr>
            </w:pPr>
          </w:p>
          <w:p w14:paraId="0B259031" w14:textId="77777777" w:rsidR="006E1B03" w:rsidRDefault="006E1B03"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6E1B03" w14:paraId="6BC668E5"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74DFEC6" w14:textId="77777777" w:rsidR="006E1B03" w:rsidRDefault="006E1B03" w:rsidP="00E458C1">
            <w:pPr>
              <w:spacing w:before="1" w:line="120" w:lineRule="exact"/>
              <w:rPr>
                <w:sz w:val="13"/>
                <w:szCs w:val="13"/>
              </w:rPr>
            </w:pPr>
          </w:p>
          <w:p w14:paraId="6633D5CF" w14:textId="77777777" w:rsidR="006E1B03" w:rsidRDefault="006E1B03"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6D9E44E8" w14:textId="7EDB9EBD" w:rsidR="006E1B03" w:rsidRDefault="006E1B03" w:rsidP="00E458C1">
            <w:r>
              <w:t xml:space="preserve"> </w:t>
            </w:r>
            <w:r>
              <w:rPr>
                <w:rFonts w:ascii="Arial" w:hAnsi="Arial" w:cs="Arial"/>
                <w:color w:val="000000"/>
              </w:rPr>
              <w:t>Transfer funds</w:t>
            </w:r>
          </w:p>
        </w:tc>
      </w:tr>
      <w:tr w:rsidR="006E1B03" w14:paraId="7BB35AD5"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35B319B2" w14:textId="77777777" w:rsidR="006E1B03" w:rsidRDefault="006E1B03" w:rsidP="00E458C1">
            <w:pPr>
              <w:spacing w:before="4" w:line="140" w:lineRule="exact"/>
              <w:rPr>
                <w:sz w:val="14"/>
                <w:szCs w:val="14"/>
              </w:rPr>
            </w:pPr>
          </w:p>
          <w:p w14:paraId="32ED88EC" w14:textId="77777777" w:rsidR="006E1B03" w:rsidRDefault="006E1B03"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5DAA959B" w14:textId="2AB800E3" w:rsidR="006E1B03" w:rsidRDefault="006E1B03" w:rsidP="00E458C1">
            <w:pPr>
              <w:pStyle w:val="NormalWeb"/>
            </w:pPr>
            <w:r>
              <w:rPr>
                <w:rFonts w:ascii="Arial" w:hAnsi="Arial" w:cs="Arial"/>
                <w:color w:val="000000"/>
              </w:rPr>
              <w:t xml:space="preserve">This use case describes the event of depositing cash through an ATM. The user’s credentials are validated. Once the user is verified, </w:t>
            </w:r>
            <w:proofErr w:type="gramStart"/>
            <w:r>
              <w:rPr>
                <w:rFonts w:ascii="Arial" w:hAnsi="Arial" w:cs="Arial"/>
                <w:color w:val="000000"/>
              </w:rPr>
              <w:t>The</w:t>
            </w:r>
            <w:proofErr w:type="gramEnd"/>
            <w:r>
              <w:rPr>
                <w:rFonts w:ascii="Arial" w:hAnsi="Arial" w:cs="Arial"/>
                <w:color w:val="000000"/>
              </w:rPr>
              <w:t xml:space="preserve"> user is prompted to enter the amount of cash they want to transfer and the account number of person they want to </w:t>
            </w:r>
            <w:proofErr w:type="spellStart"/>
            <w:r>
              <w:rPr>
                <w:rFonts w:ascii="Arial" w:hAnsi="Arial" w:cs="Arial"/>
                <w:color w:val="000000"/>
              </w:rPr>
              <w:t>trasnfer</w:t>
            </w:r>
            <w:proofErr w:type="spellEnd"/>
            <w:r>
              <w:rPr>
                <w:rFonts w:ascii="Arial" w:hAnsi="Arial" w:cs="Arial"/>
                <w:color w:val="000000"/>
              </w:rPr>
              <w:t xml:space="preserve">. After entering the </w:t>
            </w:r>
            <w:proofErr w:type="gramStart"/>
            <w:r>
              <w:rPr>
                <w:rFonts w:ascii="Arial" w:hAnsi="Arial" w:cs="Arial"/>
                <w:color w:val="000000"/>
              </w:rPr>
              <w:t>amount</w:t>
            </w:r>
            <w:proofErr w:type="gramEnd"/>
            <w:r>
              <w:rPr>
                <w:rFonts w:ascii="Arial" w:hAnsi="Arial" w:cs="Arial"/>
                <w:color w:val="000000"/>
              </w:rPr>
              <w:t xml:space="preserve"> the user is asked to enter the money through a receiver sensor. The money is then validated and the user’s and receivers account balance </w:t>
            </w:r>
            <w:proofErr w:type="gramStart"/>
            <w:r>
              <w:rPr>
                <w:rFonts w:ascii="Arial" w:hAnsi="Arial" w:cs="Arial"/>
                <w:color w:val="000000"/>
              </w:rPr>
              <w:t>is</w:t>
            </w:r>
            <w:proofErr w:type="gramEnd"/>
            <w:r>
              <w:rPr>
                <w:rFonts w:ascii="Arial" w:hAnsi="Arial" w:cs="Arial"/>
                <w:color w:val="000000"/>
              </w:rPr>
              <w:t xml:space="preserve"> updated.</w:t>
            </w:r>
          </w:p>
          <w:p w14:paraId="743A4D46" w14:textId="77777777" w:rsidR="006E1B03" w:rsidRDefault="006E1B03" w:rsidP="00E458C1">
            <w:pPr>
              <w:pStyle w:val="NormalWeb"/>
              <w:rPr>
                <w:rFonts w:ascii="Arial" w:eastAsia="Arial" w:hAnsi="Arial" w:cs="Arial"/>
              </w:rPr>
            </w:pPr>
          </w:p>
        </w:tc>
      </w:tr>
      <w:tr w:rsidR="006E1B03" w14:paraId="08D51AE6" w14:textId="77777777" w:rsidTr="006E1B03">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2AB08681" w14:textId="77777777" w:rsidR="006E1B03" w:rsidRDefault="006E1B03" w:rsidP="00E458C1">
            <w:pPr>
              <w:spacing w:before="1" w:line="120" w:lineRule="exact"/>
              <w:rPr>
                <w:sz w:val="13"/>
                <w:szCs w:val="13"/>
              </w:rPr>
            </w:pPr>
          </w:p>
          <w:p w14:paraId="5124D6B5" w14:textId="0F01809E" w:rsidR="006E1B03" w:rsidRDefault="006E1B03"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0D4DC169" w14:textId="77777777" w:rsidR="006E1B03" w:rsidRDefault="006E1B03" w:rsidP="00E458C1">
            <w:pPr>
              <w:spacing w:before="1" w:line="120" w:lineRule="exact"/>
              <w:rPr>
                <w:sz w:val="13"/>
                <w:szCs w:val="13"/>
              </w:rPr>
            </w:pPr>
          </w:p>
          <w:p w14:paraId="7B01A2F2" w14:textId="77777777" w:rsidR="006E1B03" w:rsidRDefault="006E1B03"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6E1B03" w14:paraId="1B318A11" w14:textId="77777777" w:rsidTr="00986543">
        <w:trPr>
          <w:trHeight w:hRule="exact" w:val="803"/>
        </w:trPr>
        <w:tc>
          <w:tcPr>
            <w:tcW w:w="3410" w:type="dxa"/>
            <w:tcBorders>
              <w:top w:val="single" w:sz="8" w:space="0" w:color="000000"/>
              <w:left w:val="single" w:sz="8" w:space="0" w:color="000000"/>
              <w:bottom w:val="single" w:sz="8" w:space="0" w:color="000000"/>
              <w:right w:val="single" w:sz="8" w:space="0" w:color="000000"/>
            </w:tcBorders>
          </w:tcPr>
          <w:p w14:paraId="72759C21" w14:textId="77777777" w:rsidR="006E1B03" w:rsidRDefault="006E1B03" w:rsidP="00E458C1">
            <w:pPr>
              <w:spacing w:before="3" w:line="120" w:lineRule="exact"/>
              <w:rPr>
                <w:sz w:val="13"/>
                <w:szCs w:val="13"/>
              </w:rPr>
            </w:pPr>
          </w:p>
          <w:p w14:paraId="24F38F22" w14:textId="5BFE5038" w:rsidR="006E1B03" w:rsidRDefault="006E1B03"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r w:rsidR="003D1C6C">
              <w:rPr>
                <w:rFonts w:ascii="Arial" w:eastAsia="Arial" w:hAnsi="Arial" w:cs="Arial"/>
                <w:b/>
                <w:i/>
              </w:rPr>
              <w:t xml:space="preserve"> </w:t>
            </w:r>
            <w:proofErr w:type="spellStart"/>
            <w:r>
              <w:rPr>
                <w:rFonts w:ascii="Arial" w:eastAsia="Arial" w:hAnsi="Arial" w:cs="Arial"/>
                <w:b/>
                <w:i/>
              </w:rPr>
              <w:t>reciever</w:t>
            </w:r>
            <w:proofErr w:type="spellEnd"/>
          </w:p>
        </w:tc>
        <w:tc>
          <w:tcPr>
            <w:tcW w:w="6493" w:type="dxa"/>
            <w:tcBorders>
              <w:top w:val="single" w:sz="8" w:space="0" w:color="000000"/>
              <w:left w:val="single" w:sz="8" w:space="0" w:color="000000"/>
              <w:bottom w:val="single" w:sz="8" w:space="0" w:color="000000"/>
              <w:right w:val="single" w:sz="8" w:space="0" w:color="000000"/>
            </w:tcBorders>
          </w:tcPr>
          <w:p w14:paraId="2EC6C99E" w14:textId="77777777" w:rsidR="006E1B03" w:rsidRDefault="006E1B03" w:rsidP="00E458C1"/>
        </w:tc>
      </w:tr>
      <w:tr w:rsidR="006E1B03" w14:paraId="4200EAA4"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68A7595" w14:textId="77777777" w:rsidR="006E1B03" w:rsidRDefault="006E1B03" w:rsidP="00E458C1">
            <w:pPr>
              <w:spacing w:before="1" w:line="140" w:lineRule="exact"/>
              <w:rPr>
                <w:sz w:val="14"/>
                <w:szCs w:val="14"/>
              </w:rPr>
            </w:pPr>
          </w:p>
          <w:p w14:paraId="18CDB2F1" w14:textId="77777777" w:rsidR="006E1B03" w:rsidRDefault="006E1B03"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26568AEA" w14:textId="77777777" w:rsidR="006E1B03" w:rsidRDefault="006E1B03" w:rsidP="00E458C1">
            <w:pPr>
              <w:spacing w:line="120" w:lineRule="exact"/>
              <w:rPr>
                <w:sz w:val="12"/>
                <w:szCs w:val="12"/>
              </w:rPr>
            </w:pPr>
          </w:p>
          <w:p w14:paraId="611BF1CC" w14:textId="1DB7973C" w:rsidR="006E1B03" w:rsidRDefault="006E1B03"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r w:rsidR="00627297">
              <w:rPr>
                <w:rFonts w:ascii="Arial" w:eastAsia="Arial" w:hAnsi="Arial" w:cs="Arial"/>
                <w:b/>
                <w:i/>
              </w:rPr>
              <w:t>, check balance</w:t>
            </w:r>
            <w:r w:rsidR="001921B8">
              <w:rPr>
                <w:rFonts w:ascii="Arial" w:eastAsia="Arial" w:hAnsi="Arial" w:cs="Arial"/>
                <w:b/>
                <w:i/>
              </w:rPr>
              <w:t>, verify</w:t>
            </w:r>
            <w:r w:rsidR="000B796F">
              <w:rPr>
                <w:rFonts w:ascii="Arial" w:eastAsia="Arial" w:hAnsi="Arial" w:cs="Arial"/>
                <w:b/>
                <w:i/>
              </w:rPr>
              <w:t xml:space="preserve"> Account</w:t>
            </w:r>
          </w:p>
          <w:p w14:paraId="08180132" w14:textId="77777777" w:rsidR="006E1B03" w:rsidRDefault="006E1B03" w:rsidP="00E458C1">
            <w:pPr>
              <w:spacing w:before="1" w:line="120" w:lineRule="exact"/>
              <w:rPr>
                <w:sz w:val="12"/>
                <w:szCs w:val="12"/>
              </w:rPr>
            </w:pPr>
          </w:p>
          <w:p w14:paraId="1BF285BA" w14:textId="5114ED24" w:rsidR="006E1B03" w:rsidRDefault="006E1B03"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6E1B03" w14:paraId="380C7184"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383666A7" w14:textId="77777777" w:rsidR="006E1B03" w:rsidRDefault="006E1B03" w:rsidP="00E458C1">
            <w:pPr>
              <w:spacing w:before="1" w:line="120" w:lineRule="exact"/>
              <w:rPr>
                <w:sz w:val="13"/>
                <w:szCs w:val="13"/>
              </w:rPr>
            </w:pPr>
          </w:p>
          <w:p w14:paraId="1A0CDCAD" w14:textId="77777777" w:rsidR="006E1B03" w:rsidRDefault="006E1B03"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7A7AA1AD" w14:textId="77777777" w:rsidR="006E1B03" w:rsidRDefault="006E1B03" w:rsidP="00E458C1">
            <w:pPr>
              <w:pStyle w:val="NormalWeb"/>
              <w:spacing w:before="0" w:beforeAutospacing="0" w:after="0" w:afterAutospacing="0"/>
            </w:pPr>
            <w:r>
              <w:rPr>
                <w:rFonts w:ascii="Arial" w:hAnsi="Arial" w:cs="Arial"/>
                <w:color w:val="000000"/>
              </w:rPr>
              <w:t>The user must be an account holder of Meezan bank.</w:t>
            </w:r>
          </w:p>
          <w:p w14:paraId="4D9958F7" w14:textId="77777777" w:rsidR="006E1B03" w:rsidRDefault="006E1B03" w:rsidP="00E458C1">
            <w:pPr>
              <w:ind w:left="76"/>
              <w:rPr>
                <w:rFonts w:ascii="Arial" w:eastAsia="Arial" w:hAnsi="Arial" w:cs="Arial"/>
              </w:rPr>
            </w:pPr>
          </w:p>
          <w:p w14:paraId="0EF6E3F6" w14:textId="77777777" w:rsidR="006E1B03" w:rsidRDefault="006E1B03" w:rsidP="00E458C1">
            <w:pPr>
              <w:spacing w:before="6" w:line="120" w:lineRule="exact"/>
              <w:rPr>
                <w:sz w:val="12"/>
                <w:szCs w:val="12"/>
              </w:rPr>
            </w:pPr>
          </w:p>
          <w:p w14:paraId="3093FAE2" w14:textId="77777777" w:rsidR="006E1B03" w:rsidRDefault="006E1B03" w:rsidP="00E458C1">
            <w:pPr>
              <w:ind w:left="436"/>
              <w:rPr>
                <w:rFonts w:ascii="Wingdings" w:eastAsia="Wingdings" w:hAnsi="Wingdings" w:cs="Wingdings"/>
              </w:rPr>
            </w:pPr>
          </w:p>
        </w:tc>
      </w:tr>
      <w:tr w:rsidR="006E1B03" w14:paraId="4BA7EFBD"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06B9E62" w14:textId="77777777" w:rsidR="006E1B03" w:rsidRDefault="006E1B03" w:rsidP="00E458C1">
            <w:pPr>
              <w:spacing w:before="3" w:line="120" w:lineRule="exact"/>
              <w:rPr>
                <w:sz w:val="13"/>
                <w:szCs w:val="13"/>
              </w:rPr>
            </w:pPr>
          </w:p>
        </w:tc>
      </w:tr>
      <w:tr w:rsidR="006E1B03" w14:paraId="6A1CF901"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04A51336" w14:textId="77777777" w:rsidR="006E1B03" w:rsidRDefault="006E1B03" w:rsidP="00E458C1">
            <w:pPr>
              <w:spacing w:before="3" w:line="120" w:lineRule="exact"/>
              <w:rPr>
                <w:sz w:val="13"/>
                <w:szCs w:val="13"/>
              </w:rPr>
            </w:pPr>
          </w:p>
          <w:p w14:paraId="4BDEA129" w14:textId="77777777" w:rsidR="006E1B03" w:rsidRDefault="006E1B03"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36D9719E" w14:textId="77777777" w:rsidR="006E1B03" w:rsidRDefault="006E1B03" w:rsidP="00E458C1">
            <w:pPr>
              <w:spacing w:before="8" w:line="100" w:lineRule="exact"/>
              <w:rPr>
                <w:sz w:val="11"/>
                <w:szCs w:val="11"/>
              </w:rPr>
            </w:pPr>
          </w:p>
          <w:p w14:paraId="4EE89E6D" w14:textId="2ADA70B8"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enters their ATM card</w:t>
            </w:r>
          </w:p>
          <w:p w14:paraId="4D12A83E" w14:textId="1923193D"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system verifies the card</w:t>
            </w:r>
          </w:p>
          <w:p w14:paraId="5FCD3AE6" w14:textId="728BFD31"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is prompted to enter the PIN code</w:t>
            </w:r>
          </w:p>
          <w:p w14:paraId="5F59645E" w14:textId="7F7D3E4D"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enters the PIN code</w:t>
            </w:r>
          </w:p>
          <w:p w14:paraId="036C49B0" w14:textId="6B054F8A" w:rsidR="006E1B03" w:rsidRDefault="003D1C6C" w:rsidP="00E458C1">
            <w:pPr>
              <w:pStyle w:val="NormalWeb"/>
              <w:spacing w:before="0" w:beforeAutospacing="0" w:after="0" w:afterAutospacing="0"/>
            </w:pPr>
            <w:r>
              <w:rPr>
                <w:rFonts w:ascii="Arial" w:hAnsi="Arial" w:cs="Arial"/>
                <w:b/>
                <w:bCs/>
                <w:color w:val="000000"/>
              </w:rPr>
              <w:t>-</w:t>
            </w:r>
            <w:r w:rsidR="006E1B03">
              <w:rPr>
                <w:rFonts w:ascii="Arial" w:hAnsi="Arial" w:cs="Arial"/>
                <w:color w:val="000000"/>
              </w:rPr>
              <w:t>The system verifies the PIN code</w:t>
            </w:r>
          </w:p>
          <w:p w14:paraId="6C5388C0" w14:textId="45C94B15"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proceeds to the transaction screen/menu</w:t>
            </w:r>
          </w:p>
          <w:p w14:paraId="5BB22735" w14:textId="2EBCF60A" w:rsidR="006E1B03" w:rsidRDefault="003D1C6C" w:rsidP="00E458C1">
            <w:pPr>
              <w:pStyle w:val="NormalWeb"/>
              <w:spacing w:before="0" w:beforeAutospacing="0" w:after="0" w:afterAutospacing="0"/>
            </w:pPr>
            <w:r>
              <w:rPr>
                <w:rFonts w:ascii="Arial" w:hAnsi="Arial" w:cs="Arial"/>
                <w:b/>
                <w:bCs/>
                <w:color w:val="000000"/>
              </w:rPr>
              <w:t>-</w:t>
            </w:r>
            <w:r w:rsidR="006E1B03">
              <w:rPr>
                <w:rFonts w:ascii="Arial" w:hAnsi="Arial" w:cs="Arial"/>
                <w:color w:val="000000"/>
              </w:rPr>
              <w:t xml:space="preserve">The user selects </w:t>
            </w:r>
            <w:proofErr w:type="spellStart"/>
            <w:r w:rsidR="006E1B03">
              <w:rPr>
                <w:rFonts w:ascii="Arial" w:hAnsi="Arial" w:cs="Arial"/>
                <w:color w:val="000000"/>
              </w:rPr>
              <w:t>trasnfer</w:t>
            </w:r>
            <w:proofErr w:type="spellEnd"/>
            <w:r w:rsidR="006E1B03">
              <w:rPr>
                <w:rFonts w:ascii="Arial" w:hAnsi="Arial" w:cs="Arial"/>
                <w:color w:val="000000"/>
              </w:rPr>
              <w:t xml:space="preserve"> funds from the menu</w:t>
            </w:r>
            <w:r w:rsidR="006E1B03">
              <w:rPr>
                <w:rFonts w:ascii="Arial" w:hAnsi="Arial" w:cs="Arial"/>
                <w:b/>
                <w:bCs/>
                <w:color w:val="000000"/>
              </w:rPr>
              <w:t xml:space="preserve"> : </w:t>
            </w:r>
            <w:r w:rsidR="006E1B03">
              <w:rPr>
                <w:rFonts w:ascii="Arial" w:hAnsi="Arial" w:cs="Arial"/>
                <w:color w:val="000000"/>
              </w:rPr>
              <w:t xml:space="preserve">The system asks the user to enter the amount they want to deposit and account number of </w:t>
            </w:r>
            <w:proofErr w:type="spellStart"/>
            <w:r w:rsidR="006E1B03">
              <w:rPr>
                <w:rFonts w:ascii="Arial" w:hAnsi="Arial" w:cs="Arial"/>
                <w:color w:val="000000"/>
              </w:rPr>
              <w:t>reciever</w:t>
            </w:r>
            <w:proofErr w:type="spellEnd"/>
            <w:r w:rsidR="006E1B03">
              <w:rPr>
                <w:rFonts w:ascii="Arial" w:hAnsi="Arial" w:cs="Arial"/>
                <w:color w:val="000000"/>
              </w:rPr>
              <w:t>.</w:t>
            </w:r>
          </w:p>
          <w:p w14:paraId="5C970706" w14:textId="4CDD01C5" w:rsidR="006E1B03" w:rsidRDefault="003D1C6C" w:rsidP="00E458C1">
            <w:pPr>
              <w:pStyle w:val="NormalWeb"/>
              <w:spacing w:before="0" w:beforeAutospacing="0" w:after="0" w:afterAutospacing="0"/>
            </w:pPr>
            <w:r>
              <w:rPr>
                <w:rFonts w:ascii="Arial" w:hAnsi="Arial" w:cs="Arial"/>
                <w:b/>
                <w:bCs/>
                <w:color w:val="000000"/>
              </w:rPr>
              <w:t>-</w:t>
            </w:r>
            <w:r w:rsidR="006E1B03">
              <w:rPr>
                <w:rFonts w:ascii="Arial" w:hAnsi="Arial" w:cs="Arial"/>
                <w:color w:val="000000"/>
              </w:rPr>
              <w:t>The user enters the amount and inserts the amount through the receiver sensor.</w:t>
            </w:r>
          </w:p>
          <w:p w14:paraId="28F56B2A" w14:textId="5599B80F" w:rsidR="006E1B03" w:rsidRPr="006B4AD7"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The system validates the amount and adds the amount to the user's account balance.</w:t>
            </w:r>
          </w:p>
        </w:tc>
      </w:tr>
      <w:tr w:rsidR="006E1B03" w14:paraId="16E80345" w14:textId="77777777" w:rsidTr="00E458C1">
        <w:trPr>
          <w:trHeight w:hRule="exact" w:val="2900"/>
        </w:trPr>
        <w:tc>
          <w:tcPr>
            <w:tcW w:w="9903" w:type="dxa"/>
            <w:gridSpan w:val="2"/>
            <w:tcBorders>
              <w:top w:val="single" w:sz="8" w:space="0" w:color="000000"/>
              <w:left w:val="single" w:sz="8" w:space="0" w:color="000000"/>
              <w:bottom w:val="single" w:sz="8" w:space="0" w:color="000000"/>
              <w:right w:val="single" w:sz="8" w:space="0" w:color="000000"/>
            </w:tcBorders>
          </w:tcPr>
          <w:p w14:paraId="748997E4" w14:textId="77777777" w:rsidR="006E1B03" w:rsidRDefault="006E1B03" w:rsidP="00E458C1">
            <w:pPr>
              <w:spacing w:before="4" w:line="120" w:lineRule="exact"/>
              <w:rPr>
                <w:sz w:val="13"/>
                <w:szCs w:val="13"/>
              </w:rPr>
            </w:pPr>
          </w:p>
          <w:p w14:paraId="5D9501AF" w14:textId="77777777" w:rsidR="006E1B03" w:rsidRDefault="006E1B03"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86E7A28" w14:textId="77777777" w:rsidR="006E1B03" w:rsidRDefault="006E1B03" w:rsidP="00E458C1">
            <w:pPr>
              <w:spacing w:before="6" w:line="100" w:lineRule="exact"/>
              <w:rPr>
                <w:sz w:val="11"/>
                <w:szCs w:val="11"/>
              </w:rPr>
            </w:pPr>
          </w:p>
          <w:p w14:paraId="0151135F" w14:textId="77777777" w:rsidR="006E1B03" w:rsidRDefault="006E1B03" w:rsidP="00E458C1">
            <w:pPr>
              <w:pStyle w:val="NormalWeb"/>
              <w:spacing w:before="0" w:beforeAutospacing="0" w:after="0" w:afterAutospacing="0"/>
            </w:pPr>
            <w:r>
              <w:rPr>
                <w:rFonts w:ascii="Arial" w:hAnsi="Arial" w:cs="Arial"/>
                <w:color w:val="000000"/>
              </w:rPr>
              <w:t> The user has entered an invalid card, the user is prompted to enter a valid card and the bank is informed about this activity.</w:t>
            </w:r>
          </w:p>
          <w:p w14:paraId="1E60D7E4" w14:textId="77777777" w:rsidR="006E1B03" w:rsidRDefault="006E1B03" w:rsidP="00E458C1">
            <w:pPr>
              <w:pStyle w:val="NormalWeb"/>
              <w:spacing w:before="0" w:beforeAutospacing="0" w:after="0" w:afterAutospacing="0"/>
            </w:pPr>
            <w:r>
              <w:rPr>
                <w:rFonts w:ascii="Arial" w:hAnsi="Arial" w:cs="Arial"/>
                <w:color w:val="000000"/>
              </w:rPr>
              <w:t>The user enters an invalid PIN, and the user is prompted to enter the correct PIN.</w:t>
            </w:r>
          </w:p>
          <w:p w14:paraId="0446F809" w14:textId="77777777" w:rsidR="006E1B03" w:rsidRDefault="006E1B03" w:rsidP="00E458C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 The user enters the wrong PIN code again. The ATM card is blocked and the bank is informed to investigate and resolve this issue.</w:t>
            </w:r>
          </w:p>
          <w:p w14:paraId="31A624B6" w14:textId="7CEF6E9B" w:rsidR="006E1B03" w:rsidRDefault="006E1B03" w:rsidP="00E458C1">
            <w:pPr>
              <w:pStyle w:val="NormalWeb"/>
              <w:spacing w:before="0" w:beforeAutospacing="0" w:after="0" w:afterAutospacing="0"/>
              <w:rPr>
                <w:rFonts w:ascii="Arial" w:hAnsi="Arial" w:cs="Arial"/>
                <w:color w:val="000000"/>
              </w:rPr>
            </w:pPr>
            <w:r>
              <w:rPr>
                <w:rFonts w:ascii="Arial" w:hAnsi="Arial" w:cs="Arial"/>
                <w:color w:val="000000"/>
              </w:rPr>
              <w:t>The amount entered and the money inserted does not match.</w:t>
            </w:r>
          </w:p>
          <w:p w14:paraId="08732E31" w14:textId="6DDFE446" w:rsidR="006E1B03" w:rsidRDefault="006E1B03" w:rsidP="00E458C1">
            <w:pPr>
              <w:pStyle w:val="NormalWeb"/>
              <w:spacing w:before="0" w:beforeAutospacing="0" w:after="0" w:afterAutospacing="0"/>
            </w:pPr>
            <w:r>
              <w:rPr>
                <w:rFonts w:ascii="Arial" w:hAnsi="Arial" w:cs="Arial"/>
                <w:color w:val="000000"/>
              </w:rPr>
              <w:t>The account number of receiver doesn’t exist</w:t>
            </w:r>
          </w:p>
          <w:p w14:paraId="4DDB151F" w14:textId="77777777" w:rsidR="006E1B03" w:rsidRDefault="006E1B03" w:rsidP="00E458C1">
            <w:pPr>
              <w:pStyle w:val="NormalWeb"/>
              <w:spacing w:before="0" w:beforeAutospacing="0" w:after="0" w:afterAutospacing="0"/>
            </w:pPr>
          </w:p>
          <w:p w14:paraId="68C634E4" w14:textId="77777777" w:rsidR="006E1B03" w:rsidRDefault="006E1B03" w:rsidP="00E458C1">
            <w:pPr>
              <w:pStyle w:val="NormalWeb"/>
              <w:spacing w:before="0" w:beforeAutospacing="0" w:after="0" w:afterAutospacing="0"/>
              <w:rPr>
                <w:rFonts w:ascii="Arial" w:eastAsia="Arial" w:hAnsi="Arial" w:cs="Arial"/>
              </w:rPr>
            </w:pPr>
          </w:p>
        </w:tc>
      </w:tr>
      <w:tr w:rsidR="006E1B03" w14:paraId="1AFFD423"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DD22BE1" w14:textId="77777777" w:rsidR="006E1B03" w:rsidRDefault="006E1B03" w:rsidP="00E458C1">
            <w:pPr>
              <w:spacing w:before="3" w:line="120" w:lineRule="exact"/>
              <w:rPr>
                <w:sz w:val="13"/>
                <w:szCs w:val="13"/>
              </w:rPr>
            </w:pPr>
          </w:p>
          <w:p w14:paraId="1AC4F1FD" w14:textId="77777777" w:rsidR="006E1B03" w:rsidRDefault="006E1B03" w:rsidP="006E1B03">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transaction is recorded to show it to the user at the end of the month bank statement.</w:t>
            </w:r>
          </w:p>
          <w:p w14:paraId="62EA5152" w14:textId="10843C26" w:rsidR="006E1B03" w:rsidRPr="00E10241" w:rsidRDefault="006E1B03" w:rsidP="00E458C1">
            <w:pPr>
              <w:ind w:left="76"/>
              <w:rPr>
                <w:rFonts w:eastAsia="Arial"/>
              </w:rPr>
            </w:pPr>
          </w:p>
          <w:p w14:paraId="4630B74C" w14:textId="77777777" w:rsidR="006E1B03" w:rsidRPr="00E10241" w:rsidRDefault="006E1B03" w:rsidP="00E458C1">
            <w:pPr>
              <w:ind w:left="76"/>
              <w:rPr>
                <w:rFonts w:eastAsia="Arial"/>
              </w:rPr>
            </w:pPr>
          </w:p>
          <w:p w14:paraId="55F4B719" w14:textId="77777777" w:rsidR="006E1B03" w:rsidRDefault="006E1B03" w:rsidP="00E458C1">
            <w:pPr>
              <w:spacing w:before="6" w:line="120" w:lineRule="exact"/>
              <w:rPr>
                <w:sz w:val="12"/>
                <w:szCs w:val="12"/>
              </w:rPr>
            </w:pPr>
          </w:p>
          <w:p w14:paraId="282127C7" w14:textId="77777777" w:rsidR="006E1B03" w:rsidRDefault="006E1B03" w:rsidP="00E458C1">
            <w:pPr>
              <w:ind w:left="436"/>
              <w:rPr>
                <w:rFonts w:ascii="Wingdings" w:eastAsia="Wingdings" w:hAnsi="Wingdings" w:cs="Wingdings"/>
              </w:rPr>
            </w:pPr>
          </w:p>
        </w:tc>
      </w:tr>
    </w:tbl>
    <w:p w14:paraId="5A814288" w14:textId="77777777" w:rsidR="006E1B03" w:rsidRDefault="006E1B03"/>
    <w:p w14:paraId="2BEF44CD" w14:textId="77777777" w:rsidR="00E10241" w:rsidRDefault="00E10241"/>
    <w:p w14:paraId="50788A71" w14:textId="77777777" w:rsidR="00E10241" w:rsidRDefault="00E10241"/>
    <w:p w14:paraId="055EE5AC" w14:textId="77777777" w:rsidR="00E10241" w:rsidRDefault="00E10241"/>
    <w:p w14:paraId="3896611E" w14:textId="77777777" w:rsidR="003D1C6C" w:rsidRDefault="003D1C6C" w:rsidP="00D22EDC">
      <w:pPr>
        <w:ind w:right="6387"/>
        <w:jc w:val="both"/>
        <w:rPr>
          <w:rFonts w:ascii="Arial" w:eastAsia="Arial" w:hAnsi="Arial" w:cs="Arial"/>
          <w:b/>
          <w:i/>
          <w:sz w:val="28"/>
          <w:szCs w:val="28"/>
        </w:rPr>
      </w:pPr>
    </w:p>
    <w:p w14:paraId="53B1624D" w14:textId="77777777" w:rsidR="003D1C6C" w:rsidRDefault="003D1C6C" w:rsidP="00CD06D0">
      <w:pPr>
        <w:ind w:left="212" w:right="6387"/>
        <w:jc w:val="both"/>
        <w:rPr>
          <w:rFonts w:ascii="Arial" w:eastAsia="Arial" w:hAnsi="Arial" w:cs="Arial"/>
          <w:b/>
          <w:i/>
          <w:sz w:val="28"/>
          <w:szCs w:val="28"/>
        </w:rPr>
      </w:pPr>
    </w:p>
    <w:p w14:paraId="26ADF47B" w14:textId="47151011" w:rsidR="00CD06D0" w:rsidRDefault="00CD06D0" w:rsidP="00F76E4A">
      <w:pPr>
        <w:pStyle w:val="Heading3"/>
        <w:numPr>
          <w:ilvl w:val="0"/>
          <w:numId w:val="0"/>
        </w:numPr>
        <w:rPr>
          <w:rFonts w:eastAsia="Arial"/>
        </w:rPr>
      </w:pPr>
      <w:bookmarkStart w:id="29" w:name="_Toc133651001"/>
      <w:r>
        <w:rPr>
          <w:rFonts w:eastAsia="Arial"/>
        </w:rPr>
        <w:t>4</w:t>
      </w:r>
      <w:r>
        <w:rPr>
          <w:rFonts w:eastAsia="Arial"/>
          <w:spacing w:val="1"/>
        </w:rPr>
        <w:t>.</w:t>
      </w:r>
      <w:r>
        <w:rPr>
          <w:rFonts w:eastAsia="Arial"/>
        </w:rPr>
        <w:t>2</w:t>
      </w:r>
      <w:r>
        <w:rPr>
          <w:rFonts w:eastAsia="Arial"/>
          <w:spacing w:val="1"/>
        </w:rPr>
        <w:t>.</w:t>
      </w:r>
      <w:r>
        <w:rPr>
          <w:rFonts w:eastAsia="Arial"/>
          <w:spacing w:val="-3"/>
        </w:rPr>
        <w:t>6</w:t>
      </w:r>
      <w:r>
        <w:rPr>
          <w:rFonts w:eastAsia="Arial"/>
        </w:rPr>
        <w:t>. Balance Inquiry</w:t>
      </w:r>
      <w:bookmarkEnd w:id="29"/>
    </w:p>
    <w:p w14:paraId="7A88D00C" w14:textId="77777777" w:rsidR="00CD06D0" w:rsidRDefault="00CD06D0" w:rsidP="00CD06D0"/>
    <w:p w14:paraId="6DA2537E" w14:textId="77777777" w:rsidR="00CD06D0" w:rsidRDefault="00CD06D0" w:rsidP="00CD06D0"/>
    <w:p w14:paraId="076A01C9" w14:textId="77777777" w:rsidR="00CD06D0" w:rsidRDefault="00CD06D0" w:rsidP="00CD06D0"/>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CD06D0" w14:paraId="21F90EE9"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08D33CFC" w14:textId="77777777" w:rsidR="00CD06D0" w:rsidRDefault="00CD06D0" w:rsidP="00E458C1">
            <w:pPr>
              <w:spacing w:before="4" w:line="120" w:lineRule="exact"/>
              <w:rPr>
                <w:sz w:val="13"/>
                <w:szCs w:val="13"/>
              </w:rPr>
            </w:pPr>
          </w:p>
          <w:p w14:paraId="2AD75588" w14:textId="77777777" w:rsidR="00CD06D0" w:rsidRDefault="00CD06D0"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CD06D0" w14:paraId="0A9BF774"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6ABDC594" w14:textId="77777777" w:rsidR="00CD06D0" w:rsidRDefault="00CD06D0" w:rsidP="00E458C1">
            <w:pPr>
              <w:spacing w:before="1" w:line="120" w:lineRule="exact"/>
              <w:rPr>
                <w:sz w:val="13"/>
                <w:szCs w:val="13"/>
              </w:rPr>
            </w:pPr>
          </w:p>
          <w:p w14:paraId="0D519CCE" w14:textId="77777777" w:rsidR="00CD06D0" w:rsidRDefault="00CD06D0"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0EF93CBE" w14:textId="50DC2DF5" w:rsidR="00CD06D0" w:rsidRDefault="00CD06D0" w:rsidP="00E458C1">
            <w:r>
              <w:t xml:space="preserve"> </w:t>
            </w:r>
            <w:r>
              <w:rPr>
                <w:rFonts w:ascii="Arial" w:hAnsi="Arial" w:cs="Arial"/>
                <w:color w:val="000000"/>
              </w:rPr>
              <w:t>View Balance</w:t>
            </w:r>
          </w:p>
        </w:tc>
      </w:tr>
      <w:tr w:rsidR="00CD06D0" w14:paraId="2BA75AD1"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1C70D9FC" w14:textId="77777777" w:rsidR="00CD06D0" w:rsidRDefault="00CD06D0" w:rsidP="00E458C1">
            <w:pPr>
              <w:spacing w:before="4" w:line="140" w:lineRule="exact"/>
              <w:rPr>
                <w:sz w:val="14"/>
                <w:szCs w:val="14"/>
              </w:rPr>
            </w:pPr>
          </w:p>
          <w:p w14:paraId="30675EE8" w14:textId="77777777" w:rsidR="00CD06D0" w:rsidRDefault="00CD06D0"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08B0B344" w14:textId="3C24F7FE" w:rsidR="00CD06D0" w:rsidRDefault="00CD06D0" w:rsidP="00E458C1">
            <w:pPr>
              <w:pStyle w:val="NormalWeb"/>
            </w:pPr>
            <w:r>
              <w:rPr>
                <w:rFonts w:ascii="Arial" w:hAnsi="Arial" w:cs="Arial"/>
                <w:color w:val="000000"/>
              </w:rPr>
              <w:t xml:space="preserve">This use case describes the event of viewing your current </w:t>
            </w:r>
            <w:proofErr w:type="gramStart"/>
            <w:r>
              <w:rPr>
                <w:rFonts w:ascii="Arial" w:hAnsi="Arial" w:cs="Arial"/>
                <w:color w:val="000000"/>
              </w:rPr>
              <w:t>balance..</w:t>
            </w:r>
            <w:proofErr w:type="gramEnd"/>
            <w:r>
              <w:rPr>
                <w:rFonts w:ascii="Arial" w:hAnsi="Arial" w:cs="Arial"/>
                <w:color w:val="000000"/>
              </w:rPr>
              <w:t xml:space="preserve"> The user’s credentials are validated. Once the user is verified, </w:t>
            </w:r>
            <w:r w:rsidR="0009483D">
              <w:rPr>
                <w:rFonts w:ascii="Arial" w:hAnsi="Arial" w:cs="Arial"/>
                <w:color w:val="000000"/>
              </w:rPr>
              <w:t>he selects view balance option and his balance is shown on the screen.</w:t>
            </w:r>
          </w:p>
          <w:p w14:paraId="7DD9E807" w14:textId="77777777" w:rsidR="00CD06D0" w:rsidRDefault="00CD06D0" w:rsidP="00E458C1">
            <w:pPr>
              <w:pStyle w:val="NormalWeb"/>
              <w:rPr>
                <w:rFonts w:ascii="Arial" w:eastAsia="Arial" w:hAnsi="Arial" w:cs="Arial"/>
              </w:rPr>
            </w:pPr>
          </w:p>
        </w:tc>
      </w:tr>
      <w:tr w:rsidR="00CD06D0" w14:paraId="2AB1B91F" w14:textId="77777777" w:rsidTr="00E458C1">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4E53CA95" w14:textId="77777777" w:rsidR="00CD06D0" w:rsidRDefault="00CD06D0" w:rsidP="00E458C1">
            <w:pPr>
              <w:spacing w:before="1" w:line="120" w:lineRule="exact"/>
              <w:rPr>
                <w:sz w:val="13"/>
                <w:szCs w:val="13"/>
              </w:rPr>
            </w:pPr>
          </w:p>
          <w:p w14:paraId="7F8F9AFB" w14:textId="77777777" w:rsidR="00CD06D0" w:rsidRDefault="00CD06D0"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43397BC1" w14:textId="77777777" w:rsidR="00CD06D0" w:rsidRDefault="00CD06D0" w:rsidP="00E458C1">
            <w:pPr>
              <w:spacing w:before="1" w:line="120" w:lineRule="exact"/>
              <w:rPr>
                <w:sz w:val="13"/>
                <w:szCs w:val="13"/>
              </w:rPr>
            </w:pPr>
          </w:p>
          <w:p w14:paraId="0F4D7C99" w14:textId="77777777" w:rsidR="00CD06D0" w:rsidRDefault="00CD06D0"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CD06D0" w14:paraId="3490D318"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7F17B54C" w14:textId="77777777" w:rsidR="00CD06D0" w:rsidRDefault="00CD06D0" w:rsidP="00E458C1">
            <w:pPr>
              <w:spacing w:before="3" w:line="120" w:lineRule="exact"/>
              <w:rPr>
                <w:sz w:val="13"/>
                <w:szCs w:val="13"/>
              </w:rPr>
            </w:pPr>
          </w:p>
          <w:p w14:paraId="4B93190C" w14:textId="2A256138" w:rsidR="00CD06D0" w:rsidRDefault="00CD06D0"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user</w:t>
            </w:r>
          </w:p>
        </w:tc>
        <w:tc>
          <w:tcPr>
            <w:tcW w:w="6493" w:type="dxa"/>
            <w:tcBorders>
              <w:top w:val="single" w:sz="8" w:space="0" w:color="000000"/>
              <w:left w:val="single" w:sz="8" w:space="0" w:color="000000"/>
              <w:bottom w:val="single" w:sz="8" w:space="0" w:color="000000"/>
              <w:right w:val="single" w:sz="8" w:space="0" w:color="000000"/>
            </w:tcBorders>
          </w:tcPr>
          <w:p w14:paraId="6534C5B0" w14:textId="77777777" w:rsidR="00CD06D0" w:rsidRDefault="00CD06D0" w:rsidP="00E458C1"/>
        </w:tc>
      </w:tr>
      <w:tr w:rsidR="00CD06D0" w14:paraId="29FC8366"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32FF179C" w14:textId="77777777" w:rsidR="00CD06D0" w:rsidRDefault="00CD06D0" w:rsidP="00E458C1">
            <w:pPr>
              <w:spacing w:before="1" w:line="140" w:lineRule="exact"/>
              <w:rPr>
                <w:sz w:val="14"/>
                <w:szCs w:val="14"/>
              </w:rPr>
            </w:pPr>
          </w:p>
          <w:p w14:paraId="7F3997FB" w14:textId="77777777" w:rsidR="00CD06D0" w:rsidRDefault="00CD06D0"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5F886FFE" w14:textId="77777777" w:rsidR="00CD06D0" w:rsidRDefault="00CD06D0" w:rsidP="00E458C1">
            <w:pPr>
              <w:spacing w:line="120" w:lineRule="exact"/>
              <w:rPr>
                <w:sz w:val="12"/>
                <w:szCs w:val="12"/>
              </w:rPr>
            </w:pPr>
          </w:p>
          <w:p w14:paraId="103D4E33" w14:textId="77777777" w:rsidR="00CD06D0" w:rsidRDefault="00CD06D0"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1AEDB5B9" w14:textId="77777777" w:rsidR="00CD06D0" w:rsidRDefault="00CD06D0" w:rsidP="00E458C1">
            <w:pPr>
              <w:spacing w:before="1" w:line="120" w:lineRule="exact"/>
              <w:rPr>
                <w:sz w:val="12"/>
                <w:szCs w:val="12"/>
              </w:rPr>
            </w:pPr>
          </w:p>
          <w:p w14:paraId="2C6140B7" w14:textId="7FDF0693" w:rsidR="00CD06D0" w:rsidRDefault="00CD06D0"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CD06D0" w14:paraId="14B72822"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5749AE81" w14:textId="77777777" w:rsidR="00CD06D0" w:rsidRDefault="00CD06D0" w:rsidP="00E458C1">
            <w:pPr>
              <w:spacing w:before="1" w:line="120" w:lineRule="exact"/>
              <w:rPr>
                <w:sz w:val="13"/>
                <w:szCs w:val="13"/>
              </w:rPr>
            </w:pPr>
          </w:p>
          <w:p w14:paraId="40B86B85" w14:textId="77777777" w:rsidR="00CD06D0" w:rsidRDefault="00CD06D0"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22482641" w14:textId="77777777" w:rsidR="00CD06D0" w:rsidRDefault="00CD06D0" w:rsidP="00E458C1">
            <w:pPr>
              <w:ind w:left="76"/>
              <w:rPr>
                <w:rFonts w:ascii="Arial" w:eastAsia="Arial" w:hAnsi="Arial" w:cs="Arial"/>
              </w:rPr>
            </w:pPr>
          </w:p>
          <w:p w14:paraId="44F05591" w14:textId="77777777" w:rsidR="00CD06D0" w:rsidRDefault="00CD06D0" w:rsidP="00E458C1">
            <w:pPr>
              <w:spacing w:before="6" w:line="120" w:lineRule="exact"/>
              <w:rPr>
                <w:sz w:val="12"/>
                <w:szCs w:val="12"/>
              </w:rPr>
            </w:pPr>
          </w:p>
          <w:p w14:paraId="530F803B" w14:textId="77777777" w:rsidR="00CD06D0" w:rsidRDefault="00CD06D0" w:rsidP="00E458C1">
            <w:pPr>
              <w:ind w:left="436"/>
              <w:rPr>
                <w:rFonts w:ascii="Wingdings" w:eastAsia="Wingdings" w:hAnsi="Wingdings" w:cs="Wingdings"/>
              </w:rPr>
            </w:pPr>
          </w:p>
        </w:tc>
      </w:tr>
      <w:tr w:rsidR="00CD06D0" w14:paraId="6CB6742C"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18B6BE1" w14:textId="77777777" w:rsidR="00CD06D0" w:rsidRDefault="00CD06D0" w:rsidP="00E458C1">
            <w:pPr>
              <w:spacing w:before="3" w:line="120" w:lineRule="exact"/>
              <w:rPr>
                <w:sz w:val="13"/>
                <w:szCs w:val="13"/>
              </w:rPr>
            </w:pPr>
          </w:p>
        </w:tc>
      </w:tr>
      <w:tr w:rsidR="00CD06D0" w14:paraId="1280C7C5"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2E93A93B" w14:textId="77777777" w:rsidR="00CD06D0" w:rsidRDefault="00CD06D0" w:rsidP="00E458C1">
            <w:pPr>
              <w:spacing w:before="3" w:line="120" w:lineRule="exact"/>
              <w:rPr>
                <w:sz w:val="13"/>
                <w:szCs w:val="13"/>
              </w:rPr>
            </w:pPr>
          </w:p>
          <w:p w14:paraId="71D00FFA" w14:textId="77777777" w:rsidR="00CD06D0" w:rsidRDefault="00CD06D0"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5601D7F7" w14:textId="77777777" w:rsidR="00CD06D0" w:rsidRDefault="00CD06D0" w:rsidP="00E458C1">
            <w:pPr>
              <w:spacing w:before="8" w:line="100" w:lineRule="exact"/>
              <w:rPr>
                <w:sz w:val="11"/>
                <w:szCs w:val="11"/>
              </w:rPr>
            </w:pPr>
          </w:p>
          <w:p w14:paraId="1FC6F92C" w14:textId="2A0C208D"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enters their ATM card</w:t>
            </w:r>
          </w:p>
          <w:p w14:paraId="2F51C9AD" w14:textId="2E499179"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system verifies the card</w:t>
            </w:r>
          </w:p>
          <w:p w14:paraId="6FB2D0A1" w14:textId="575E9709"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is prompted to enter the PIN code</w:t>
            </w:r>
          </w:p>
          <w:p w14:paraId="39FAA813" w14:textId="62D52A6E"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enters the PIN code</w:t>
            </w:r>
          </w:p>
          <w:p w14:paraId="600EB6D8" w14:textId="2163A788" w:rsidR="00CD06D0" w:rsidRDefault="003D1C6C" w:rsidP="00E458C1">
            <w:pPr>
              <w:pStyle w:val="NormalWeb"/>
              <w:spacing w:before="0" w:beforeAutospacing="0" w:after="0" w:afterAutospacing="0"/>
            </w:pPr>
            <w:r>
              <w:rPr>
                <w:rFonts w:ascii="Arial" w:hAnsi="Arial" w:cs="Arial"/>
                <w:b/>
                <w:bCs/>
                <w:color w:val="000000"/>
              </w:rPr>
              <w:t>-</w:t>
            </w:r>
            <w:r w:rsidR="00CD06D0">
              <w:rPr>
                <w:rFonts w:ascii="Arial" w:hAnsi="Arial" w:cs="Arial"/>
                <w:color w:val="000000"/>
              </w:rPr>
              <w:t>The system verifies the PIN code</w:t>
            </w:r>
          </w:p>
          <w:p w14:paraId="2F89636C" w14:textId="071ECECC"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proceeds to the transaction screen/menu</w:t>
            </w:r>
          </w:p>
          <w:p w14:paraId="7E67142F" w14:textId="6CFD5F8F" w:rsidR="0009483D" w:rsidRDefault="003D1C6C" w:rsidP="0009483D">
            <w:pPr>
              <w:pStyle w:val="NormalWeb"/>
              <w:spacing w:before="0" w:beforeAutospacing="0" w:after="0" w:afterAutospacing="0"/>
              <w:rPr>
                <w:rFonts w:ascii="Arial" w:hAnsi="Arial" w:cs="Arial"/>
                <w:color w:val="000000"/>
              </w:rPr>
            </w:pPr>
            <w:r>
              <w:rPr>
                <w:rFonts w:ascii="Arial" w:hAnsi="Arial" w:cs="Arial"/>
                <w:b/>
                <w:bCs/>
                <w:color w:val="000000"/>
              </w:rPr>
              <w:t>-</w:t>
            </w:r>
            <w:r w:rsidR="00CD06D0">
              <w:rPr>
                <w:rFonts w:ascii="Arial" w:hAnsi="Arial" w:cs="Arial"/>
                <w:color w:val="000000"/>
              </w:rPr>
              <w:t xml:space="preserve">The user selects </w:t>
            </w:r>
            <w:r w:rsidR="0009483D">
              <w:rPr>
                <w:rFonts w:ascii="Arial" w:hAnsi="Arial" w:cs="Arial"/>
                <w:color w:val="000000"/>
              </w:rPr>
              <w:t xml:space="preserve">view balance </w:t>
            </w:r>
            <w:r w:rsidR="00CD06D0">
              <w:rPr>
                <w:rFonts w:ascii="Arial" w:hAnsi="Arial" w:cs="Arial"/>
                <w:color w:val="000000"/>
              </w:rPr>
              <w:t>from the menu</w:t>
            </w:r>
            <w:r w:rsidR="0009483D">
              <w:rPr>
                <w:rFonts w:ascii="Arial" w:hAnsi="Arial" w:cs="Arial"/>
                <w:color w:val="000000"/>
              </w:rPr>
              <w:t>.</w:t>
            </w:r>
          </w:p>
          <w:p w14:paraId="279176A1" w14:textId="13EA4EB7" w:rsidR="00CD06D0" w:rsidRPr="006B4AD7" w:rsidRDefault="003D1C6C"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The menu is shown.</w:t>
            </w:r>
            <w:r w:rsidR="00CD06D0">
              <w:rPr>
                <w:rFonts w:ascii="Arial" w:hAnsi="Arial" w:cs="Arial"/>
                <w:b/>
                <w:bCs/>
                <w:color w:val="000000"/>
              </w:rPr>
              <w:t xml:space="preserve"> </w:t>
            </w:r>
          </w:p>
        </w:tc>
      </w:tr>
      <w:tr w:rsidR="00CD06D0" w14:paraId="34CBBACD" w14:textId="77777777" w:rsidTr="00E458C1">
        <w:trPr>
          <w:trHeight w:hRule="exact" w:val="2900"/>
        </w:trPr>
        <w:tc>
          <w:tcPr>
            <w:tcW w:w="9903" w:type="dxa"/>
            <w:gridSpan w:val="2"/>
            <w:tcBorders>
              <w:top w:val="single" w:sz="8" w:space="0" w:color="000000"/>
              <w:left w:val="single" w:sz="8" w:space="0" w:color="000000"/>
              <w:bottom w:val="single" w:sz="8" w:space="0" w:color="000000"/>
              <w:right w:val="single" w:sz="8" w:space="0" w:color="000000"/>
            </w:tcBorders>
          </w:tcPr>
          <w:p w14:paraId="717C9CC4" w14:textId="1EDA737C" w:rsidR="00CD06D0" w:rsidRDefault="00CD06D0" w:rsidP="00E458C1">
            <w:pPr>
              <w:spacing w:before="4" w:line="120" w:lineRule="exact"/>
              <w:rPr>
                <w:sz w:val="13"/>
                <w:szCs w:val="13"/>
              </w:rPr>
            </w:pPr>
          </w:p>
          <w:p w14:paraId="3D8D2DF2" w14:textId="6C2864D8" w:rsidR="003D1C6C" w:rsidRDefault="003D1C6C" w:rsidP="00E458C1">
            <w:pPr>
              <w:spacing w:before="4" w:line="120" w:lineRule="exact"/>
              <w:rPr>
                <w:sz w:val="13"/>
                <w:szCs w:val="13"/>
              </w:rPr>
            </w:pPr>
          </w:p>
          <w:p w14:paraId="64B19AB1" w14:textId="77777777" w:rsidR="003D1C6C" w:rsidRDefault="003D1C6C" w:rsidP="00E458C1">
            <w:pPr>
              <w:spacing w:before="4" w:line="120" w:lineRule="exact"/>
              <w:rPr>
                <w:sz w:val="13"/>
                <w:szCs w:val="13"/>
              </w:rPr>
            </w:pPr>
          </w:p>
          <w:p w14:paraId="549700FD" w14:textId="77777777" w:rsidR="00CD06D0" w:rsidRDefault="00CD06D0"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400DD86E" w14:textId="77777777" w:rsidR="00CD06D0" w:rsidRDefault="00CD06D0" w:rsidP="00E458C1">
            <w:pPr>
              <w:spacing w:before="6" w:line="100" w:lineRule="exact"/>
              <w:rPr>
                <w:sz w:val="11"/>
                <w:szCs w:val="11"/>
              </w:rPr>
            </w:pPr>
          </w:p>
          <w:p w14:paraId="6E34CABA" w14:textId="689554C7"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 xml:space="preserve">The user has entered an invalid </w:t>
            </w:r>
            <w:proofErr w:type="gramStart"/>
            <w:r w:rsidR="00CD06D0">
              <w:rPr>
                <w:rFonts w:ascii="Arial" w:hAnsi="Arial" w:cs="Arial"/>
                <w:color w:val="000000"/>
              </w:rPr>
              <w:t>card,</w:t>
            </w:r>
            <w:proofErr w:type="gramEnd"/>
            <w:r w:rsidR="00CD06D0">
              <w:rPr>
                <w:rFonts w:ascii="Arial" w:hAnsi="Arial" w:cs="Arial"/>
                <w:color w:val="000000"/>
              </w:rPr>
              <w:t xml:space="preserve"> the user is prompted to enter a valid card and the bank is informed about this activity.</w:t>
            </w:r>
          </w:p>
          <w:p w14:paraId="7A522872" w14:textId="43E241F7"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enters an invalid PIN, and the user is prompted to enter the correct PIN.</w:t>
            </w:r>
          </w:p>
          <w:p w14:paraId="3CE68664" w14:textId="342B4C86" w:rsidR="00CD06D0"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CD06D0">
              <w:rPr>
                <w:rFonts w:ascii="Arial" w:hAnsi="Arial" w:cs="Arial"/>
                <w:color w:val="000000"/>
              </w:rPr>
              <w:t>The user enters the wrong PIN code again. They are then prompted to re-enter the PIN code.</w:t>
            </w:r>
            <w:r w:rsidR="00CD06D0">
              <w:rPr>
                <w:rFonts w:ascii="Arial" w:hAnsi="Arial" w:cs="Arial"/>
                <w:color w:val="000000"/>
              </w:rPr>
              <w:br/>
            </w:r>
            <w:r>
              <w:rPr>
                <w:rFonts w:ascii="Arial" w:hAnsi="Arial" w:cs="Arial"/>
                <w:color w:val="000000"/>
              </w:rPr>
              <w:t>-</w:t>
            </w:r>
            <w:r w:rsidR="00CD06D0">
              <w:rPr>
                <w:rFonts w:ascii="Arial" w:hAnsi="Arial" w:cs="Arial"/>
                <w:color w:val="000000"/>
              </w:rPr>
              <w:t>The user enters the wrong PIN code again. The ATM card is blocked and the bank is informed to investigate and resolve this issue.</w:t>
            </w:r>
          </w:p>
          <w:p w14:paraId="72E90AB7" w14:textId="77777777" w:rsidR="00CD06D0" w:rsidRDefault="00CD06D0" w:rsidP="00E458C1">
            <w:pPr>
              <w:pStyle w:val="NormalWeb"/>
              <w:spacing w:before="0" w:beforeAutospacing="0" w:after="0" w:afterAutospacing="0"/>
            </w:pPr>
          </w:p>
          <w:p w14:paraId="714D1280" w14:textId="77777777" w:rsidR="00CD06D0" w:rsidRDefault="00CD06D0" w:rsidP="00E458C1">
            <w:pPr>
              <w:pStyle w:val="NormalWeb"/>
              <w:spacing w:before="0" w:beforeAutospacing="0" w:after="0" w:afterAutospacing="0"/>
              <w:rPr>
                <w:rFonts w:ascii="Arial" w:eastAsia="Arial" w:hAnsi="Arial" w:cs="Arial"/>
              </w:rPr>
            </w:pPr>
          </w:p>
        </w:tc>
      </w:tr>
      <w:tr w:rsidR="00CD06D0" w14:paraId="6B718A2C"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06CA1F85" w14:textId="77777777" w:rsidR="00CD06D0" w:rsidRDefault="00CD06D0" w:rsidP="00E458C1">
            <w:pPr>
              <w:spacing w:before="3" w:line="120" w:lineRule="exact"/>
              <w:rPr>
                <w:sz w:val="13"/>
                <w:szCs w:val="13"/>
              </w:rPr>
            </w:pPr>
          </w:p>
          <w:p w14:paraId="1327EB04" w14:textId="37F65041" w:rsidR="00CD06D0" w:rsidRDefault="00CD06D0" w:rsidP="00E458C1">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sidR="0009483D">
              <w:rPr>
                <w:rFonts w:ascii="Arial" w:hAnsi="Arial" w:cs="Arial"/>
                <w:color w:val="000000"/>
              </w:rPr>
              <w:t>Balance is shown, then user exists.</w:t>
            </w:r>
          </w:p>
          <w:p w14:paraId="7D6FA6AE" w14:textId="77777777" w:rsidR="00CD06D0" w:rsidRPr="00E10241" w:rsidRDefault="00CD06D0" w:rsidP="00E458C1">
            <w:pPr>
              <w:ind w:left="76"/>
              <w:rPr>
                <w:rFonts w:eastAsia="Arial"/>
              </w:rPr>
            </w:pPr>
          </w:p>
          <w:p w14:paraId="3F5A6430" w14:textId="77777777" w:rsidR="00CD06D0" w:rsidRPr="00E10241" w:rsidRDefault="00CD06D0" w:rsidP="00E458C1">
            <w:pPr>
              <w:ind w:left="76"/>
              <w:rPr>
                <w:rFonts w:eastAsia="Arial"/>
              </w:rPr>
            </w:pPr>
          </w:p>
          <w:p w14:paraId="09C24C66" w14:textId="77777777" w:rsidR="00CD06D0" w:rsidRDefault="00CD06D0" w:rsidP="00E458C1">
            <w:pPr>
              <w:spacing w:before="6" w:line="120" w:lineRule="exact"/>
              <w:rPr>
                <w:sz w:val="12"/>
                <w:szCs w:val="12"/>
              </w:rPr>
            </w:pPr>
          </w:p>
          <w:p w14:paraId="7DF9990D" w14:textId="77777777" w:rsidR="00CD06D0" w:rsidRDefault="00CD06D0" w:rsidP="00E458C1">
            <w:pPr>
              <w:ind w:left="436"/>
              <w:rPr>
                <w:rFonts w:ascii="Wingdings" w:eastAsia="Wingdings" w:hAnsi="Wingdings" w:cs="Wingdings"/>
              </w:rPr>
            </w:pPr>
          </w:p>
        </w:tc>
      </w:tr>
    </w:tbl>
    <w:p w14:paraId="148F5800" w14:textId="77777777" w:rsidR="00E10241" w:rsidRDefault="00E10241"/>
    <w:p w14:paraId="724813B0" w14:textId="77777777" w:rsidR="00E10241" w:rsidRDefault="00E10241"/>
    <w:p w14:paraId="6BD9BD72" w14:textId="77777777" w:rsidR="00E10241" w:rsidRDefault="00E10241"/>
    <w:p w14:paraId="7F71B1CA" w14:textId="2E0DF9EE" w:rsidR="0009483D" w:rsidRDefault="0009483D" w:rsidP="00F76E4A">
      <w:pPr>
        <w:pStyle w:val="Heading3"/>
        <w:numPr>
          <w:ilvl w:val="0"/>
          <w:numId w:val="0"/>
        </w:numPr>
        <w:rPr>
          <w:rFonts w:eastAsia="Arial"/>
        </w:rPr>
      </w:pPr>
      <w:bookmarkStart w:id="30" w:name="_Toc133651002"/>
      <w:r>
        <w:rPr>
          <w:rFonts w:eastAsia="Arial"/>
        </w:rPr>
        <w:t>4</w:t>
      </w:r>
      <w:r>
        <w:rPr>
          <w:rFonts w:eastAsia="Arial"/>
          <w:spacing w:val="1"/>
        </w:rPr>
        <w:t>.</w:t>
      </w:r>
      <w:r>
        <w:rPr>
          <w:rFonts w:eastAsia="Arial"/>
        </w:rPr>
        <w:t>2</w:t>
      </w:r>
      <w:r>
        <w:rPr>
          <w:rFonts w:eastAsia="Arial"/>
          <w:spacing w:val="1"/>
        </w:rPr>
        <w:t>.</w:t>
      </w:r>
      <w:r>
        <w:rPr>
          <w:rFonts w:eastAsia="Arial"/>
          <w:spacing w:val="-3"/>
        </w:rPr>
        <w:t>7</w:t>
      </w:r>
      <w:r>
        <w:rPr>
          <w:rFonts w:eastAsia="Arial"/>
        </w:rPr>
        <w:t>. Change Pin</w:t>
      </w:r>
      <w:bookmarkEnd w:id="30"/>
    </w:p>
    <w:p w14:paraId="47BE8CF7" w14:textId="77777777" w:rsidR="0009483D" w:rsidRDefault="0009483D" w:rsidP="0009483D"/>
    <w:p w14:paraId="7432BFDC" w14:textId="77777777" w:rsidR="0009483D" w:rsidRDefault="0009483D" w:rsidP="0009483D"/>
    <w:p w14:paraId="59F75CD9" w14:textId="77777777" w:rsidR="0009483D" w:rsidRDefault="0009483D" w:rsidP="0009483D"/>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09483D" w14:paraId="1AFB0BAD"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01B1C97A" w14:textId="77777777" w:rsidR="0009483D" w:rsidRDefault="0009483D" w:rsidP="00E458C1">
            <w:pPr>
              <w:spacing w:before="4" w:line="120" w:lineRule="exact"/>
              <w:rPr>
                <w:sz w:val="13"/>
                <w:szCs w:val="13"/>
              </w:rPr>
            </w:pPr>
          </w:p>
          <w:p w14:paraId="1C8AFC3A"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09483D" w14:paraId="696FBEE5"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2BFBA4B8" w14:textId="77777777" w:rsidR="0009483D" w:rsidRDefault="0009483D" w:rsidP="00E458C1">
            <w:pPr>
              <w:spacing w:before="1" w:line="120" w:lineRule="exact"/>
              <w:rPr>
                <w:sz w:val="13"/>
                <w:szCs w:val="13"/>
              </w:rPr>
            </w:pPr>
          </w:p>
          <w:p w14:paraId="6FEAFB83"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24BFB42C" w14:textId="51338D63" w:rsidR="0009483D" w:rsidRDefault="0009483D" w:rsidP="00E458C1">
            <w:r>
              <w:t xml:space="preserve"> </w:t>
            </w:r>
            <w:r>
              <w:rPr>
                <w:rFonts w:ascii="Arial" w:hAnsi="Arial" w:cs="Arial"/>
                <w:color w:val="000000"/>
              </w:rPr>
              <w:t>Change Pin</w:t>
            </w:r>
          </w:p>
        </w:tc>
      </w:tr>
      <w:tr w:rsidR="0009483D" w14:paraId="67604E03"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7EFB38E5" w14:textId="77777777" w:rsidR="0009483D" w:rsidRDefault="0009483D" w:rsidP="00E458C1">
            <w:pPr>
              <w:spacing w:before="4" w:line="140" w:lineRule="exact"/>
              <w:rPr>
                <w:sz w:val="14"/>
                <w:szCs w:val="14"/>
              </w:rPr>
            </w:pPr>
          </w:p>
          <w:p w14:paraId="06C2A401"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334B35EB" w14:textId="0CD24C23" w:rsidR="0009483D" w:rsidRDefault="0009483D" w:rsidP="0009483D">
            <w:pPr>
              <w:pStyle w:val="NormalWeb"/>
              <w:rPr>
                <w:rFonts w:ascii="Arial" w:eastAsia="Arial" w:hAnsi="Arial" w:cs="Arial"/>
              </w:rPr>
            </w:pPr>
            <w:r>
              <w:rPr>
                <w:rFonts w:ascii="Arial" w:hAnsi="Arial" w:cs="Arial"/>
                <w:color w:val="000000"/>
              </w:rPr>
              <w:t xml:space="preserve">This use case describes the event of changing account pin through an ATM. The user’s credentials are validated. Once the user is verified, the user selects pin change menu. He is asked to enter current pin. Then he is asked to enter new pin, </w:t>
            </w:r>
            <w:proofErr w:type="spellStart"/>
            <w:r>
              <w:rPr>
                <w:rFonts w:ascii="Arial" w:hAnsi="Arial" w:cs="Arial"/>
                <w:color w:val="000000"/>
              </w:rPr>
              <w:t>re enter</w:t>
            </w:r>
            <w:proofErr w:type="spellEnd"/>
            <w:r>
              <w:rPr>
                <w:rFonts w:ascii="Arial" w:hAnsi="Arial" w:cs="Arial"/>
                <w:color w:val="000000"/>
              </w:rPr>
              <w:t xml:space="preserve"> the new pin. The new pin is then updated in the data base.</w:t>
            </w:r>
          </w:p>
        </w:tc>
      </w:tr>
      <w:tr w:rsidR="0009483D" w14:paraId="7C838020" w14:textId="77777777" w:rsidTr="00E458C1">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749DBA87" w14:textId="77777777" w:rsidR="0009483D" w:rsidRDefault="0009483D" w:rsidP="00E458C1">
            <w:pPr>
              <w:spacing w:before="1" w:line="120" w:lineRule="exact"/>
              <w:rPr>
                <w:sz w:val="13"/>
                <w:szCs w:val="13"/>
              </w:rPr>
            </w:pPr>
          </w:p>
          <w:p w14:paraId="6209CD65" w14:textId="77777777" w:rsidR="0009483D" w:rsidRDefault="0009483D"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2D197B60" w14:textId="77777777" w:rsidR="0009483D" w:rsidRDefault="0009483D" w:rsidP="00E458C1">
            <w:pPr>
              <w:spacing w:before="1" w:line="120" w:lineRule="exact"/>
              <w:rPr>
                <w:sz w:val="13"/>
                <w:szCs w:val="13"/>
              </w:rPr>
            </w:pPr>
          </w:p>
          <w:p w14:paraId="459EE9FE" w14:textId="77777777" w:rsidR="0009483D" w:rsidRDefault="0009483D"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09483D" w14:paraId="0F55625C"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5BD73712" w14:textId="77777777" w:rsidR="0009483D" w:rsidRDefault="0009483D" w:rsidP="00E458C1">
            <w:pPr>
              <w:spacing w:before="3" w:line="120" w:lineRule="exact"/>
              <w:rPr>
                <w:sz w:val="13"/>
                <w:szCs w:val="13"/>
              </w:rPr>
            </w:pPr>
          </w:p>
          <w:p w14:paraId="6A6899A9" w14:textId="5ADC0E5E" w:rsidR="0009483D" w:rsidRDefault="0009483D"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49DBC65B" w14:textId="77777777" w:rsidR="0009483D" w:rsidRDefault="0009483D" w:rsidP="00E458C1"/>
        </w:tc>
      </w:tr>
      <w:tr w:rsidR="0009483D" w14:paraId="53F3EB0A"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9AB19F8" w14:textId="77777777" w:rsidR="0009483D" w:rsidRDefault="0009483D" w:rsidP="00E458C1">
            <w:pPr>
              <w:spacing w:before="1" w:line="140" w:lineRule="exact"/>
              <w:rPr>
                <w:sz w:val="14"/>
                <w:szCs w:val="14"/>
              </w:rPr>
            </w:pPr>
          </w:p>
          <w:p w14:paraId="141021ED" w14:textId="77777777" w:rsidR="0009483D" w:rsidRDefault="0009483D"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49F24AFA" w14:textId="77777777" w:rsidR="0009483D" w:rsidRDefault="0009483D" w:rsidP="00E458C1">
            <w:pPr>
              <w:spacing w:line="120" w:lineRule="exact"/>
              <w:rPr>
                <w:sz w:val="12"/>
                <w:szCs w:val="12"/>
              </w:rPr>
            </w:pPr>
          </w:p>
          <w:p w14:paraId="6F333667" w14:textId="77777777"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1ABB089A" w14:textId="77777777" w:rsidR="0009483D" w:rsidRDefault="0009483D" w:rsidP="00E458C1">
            <w:pPr>
              <w:spacing w:before="1" w:line="120" w:lineRule="exact"/>
              <w:rPr>
                <w:sz w:val="12"/>
                <w:szCs w:val="12"/>
              </w:rPr>
            </w:pPr>
          </w:p>
          <w:p w14:paraId="1445C71A" w14:textId="4F4BA027"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09483D" w14:paraId="1D18DF76"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4F8CBA1F" w14:textId="77777777" w:rsidR="0009483D" w:rsidRDefault="0009483D" w:rsidP="00E458C1">
            <w:pPr>
              <w:spacing w:before="1" w:line="120" w:lineRule="exact"/>
              <w:rPr>
                <w:sz w:val="13"/>
                <w:szCs w:val="13"/>
              </w:rPr>
            </w:pPr>
          </w:p>
          <w:p w14:paraId="64CD08C8" w14:textId="77777777" w:rsidR="0009483D" w:rsidRDefault="0009483D"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28D6D279" w14:textId="77777777" w:rsidR="0009483D" w:rsidRDefault="0009483D" w:rsidP="00E458C1">
            <w:pPr>
              <w:pStyle w:val="NormalWeb"/>
              <w:spacing w:before="0" w:beforeAutospacing="0" w:after="0" w:afterAutospacing="0"/>
            </w:pPr>
            <w:r>
              <w:rPr>
                <w:rFonts w:ascii="Arial" w:hAnsi="Arial" w:cs="Arial"/>
                <w:color w:val="000000"/>
              </w:rPr>
              <w:t>The user must be an account holder of Meezan bank.</w:t>
            </w:r>
          </w:p>
          <w:p w14:paraId="5455426C" w14:textId="77777777" w:rsidR="0009483D" w:rsidRDefault="0009483D" w:rsidP="00E458C1">
            <w:pPr>
              <w:ind w:left="76"/>
              <w:rPr>
                <w:rFonts w:ascii="Arial" w:eastAsia="Arial" w:hAnsi="Arial" w:cs="Arial"/>
              </w:rPr>
            </w:pPr>
          </w:p>
          <w:p w14:paraId="65E21A99" w14:textId="77777777" w:rsidR="0009483D" w:rsidRDefault="0009483D" w:rsidP="00E458C1">
            <w:pPr>
              <w:spacing w:before="6" w:line="120" w:lineRule="exact"/>
              <w:rPr>
                <w:sz w:val="12"/>
                <w:szCs w:val="12"/>
              </w:rPr>
            </w:pPr>
          </w:p>
          <w:p w14:paraId="2E2358F8" w14:textId="77777777" w:rsidR="0009483D" w:rsidRDefault="0009483D" w:rsidP="00E458C1">
            <w:pPr>
              <w:ind w:left="436"/>
              <w:rPr>
                <w:rFonts w:ascii="Wingdings" w:eastAsia="Wingdings" w:hAnsi="Wingdings" w:cs="Wingdings"/>
              </w:rPr>
            </w:pPr>
          </w:p>
        </w:tc>
      </w:tr>
      <w:tr w:rsidR="0009483D" w14:paraId="123DA014"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E4182A3" w14:textId="77777777" w:rsidR="0009483D" w:rsidRDefault="0009483D" w:rsidP="00E458C1">
            <w:pPr>
              <w:spacing w:before="3" w:line="120" w:lineRule="exact"/>
              <w:rPr>
                <w:sz w:val="13"/>
                <w:szCs w:val="13"/>
              </w:rPr>
            </w:pPr>
          </w:p>
        </w:tc>
      </w:tr>
      <w:tr w:rsidR="0009483D" w14:paraId="6FFE6982"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6132D237" w14:textId="234BDF32" w:rsidR="0009483D" w:rsidRDefault="0009483D" w:rsidP="00E458C1">
            <w:pPr>
              <w:spacing w:before="3" w:line="120" w:lineRule="exact"/>
              <w:rPr>
                <w:sz w:val="13"/>
                <w:szCs w:val="13"/>
              </w:rPr>
            </w:pPr>
          </w:p>
          <w:p w14:paraId="30BE51A3" w14:textId="104EB734" w:rsidR="001921B8" w:rsidRDefault="001921B8" w:rsidP="00E458C1">
            <w:pPr>
              <w:spacing w:before="3" w:line="120" w:lineRule="exact"/>
              <w:rPr>
                <w:sz w:val="13"/>
                <w:szCs w:val="13"/>
              </w:rPr>
            </w:pPr>
          </w:p>
          <w:p w14:paraId="36D70954" w14:textId="77777777" w:rsidR="001921B8" w:rsidRDefault="001921B8" w:rsidP="00E458C1">
            <w:pPr>
              <w:spacing w:before="3" w:line="120" w:lineRule="exact"/>
              <w:rPr>
                <w:sz w:val="13"/>
                <w:szCs w:val="13"/>
              </w:rPr>
            </w:pPr>
          </w:p>
          <w:p w14:paraId="75B77599" w14:textId="77777777" w:rsidR="0009483D" w:rsidRDefault="0009483D"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1A2764D2" w14:textId="77777777" w:rsidR="0009483D" w:rsidRDefault="0009483D" w:rsidP="00E458C1">
            <w:pPr>
              <w:spacing w:before="8" w:line="100" w:lineRule="exact"/>
              <w:rPr>
                <w:sz w:val="11"/>
                <w:szCs w:val="11"/>
              </w:rPr>
            </w:pPr>
          </w:p>
          <w:p w14:paraId="7453980A" w14:textId="728DA145"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their ATM card</w:t>
            </w:r>
          </w:p>
          <w:p w14:paraId="45FCA9F9" w14:textId="3E70D864"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system verifies the card</w:t>
            </w:r>
          </w:p>
          <w:p w14:paraId="0911967E" w14:textId="0A2A45C7"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is prompted to enter the PIN code</w:t>
            </w:r>
          </w:p>
          <w:p w14:paraId="02C71BDF" w14:textId="12C3A7C8"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 PIN code</w:t>
            </w:r>
          </w:p>
          <w:p w14:paraId="2B84E10D" w14:textId="162043BC" w:rsidR="0009483D" w:rsidRDefault="001921B8" w:rsidP="00E458C1">
            <w:pPr>
              <w:pStyle w:val="NormalWeb"/>
              <w:spacing w:before="0" w:beforeAutospacing="0" w:after="0" w:afterAutospacing="0"/>
            </w:pPr>
            <w:r>
              <w:rPr>
                <w:rFonts w:ascii="Arial" w:hAnsi="Arial" w:cs="Arial"/>
                <w:b/>
                <w:bCs/>
                <w:color w:val="000000"/>
              </w:rPr>
              <w:t>-</w:t>
            </w:r>
            <w:r w:rsidR="0009483D">
              <w:rPr>
                <w:rFonts w:ascii="Arial" w:hAnsi="Arial" w:cs="Arial"/>
                <w:color w:val="000000"/>
              </w:rPr>
              <w:t>The system verifies the PIN code</w:t>
            </w:r>
          </w:p>
          <w:p w14:paraId="23BA7B8E" w14:textId="6ED33379"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proceeds to the transaction screen/menu</w:t>
            </w:r>
          </w:p>
          <w:p w14:paraId="4422BA2C" w14:textId="10BA894C" w:rsidR="0009483D" w:rsidRDefault="001921B8" w:rsidP="0009483D">
            <w:pPr>
              <w:pStyle w:val="NormalWeb"/>
              <w:spacing w:before="0" w:beforeAutospacing="0" w:after="0" w:afterAutospacing="0"/>
              <w:rPr>
                <w:rFonts w:ascii="Arial" w:hAnsi="Arial" w:cs="Arial"/>
                <w:color w:val="000000"/>
              </w:rPr>
            </w:pPr>
            <w:r>
              <w:rPr>
                <w:rFonts w:ascii="Arial" w:hAnsi="Arial" w:cs="Arial"/>
                <w:b/>
                <w:bCs/>
                <w:color w:val="000000"/>
              </w:rPr>
              <w:t>-</w:t>
            </w:r>
            <w:r w:rsidR="0009483D">
              <w:rPr>
                <w:rFonts w:ascii="Arial" w:hAnsi="Arial" w:cs="Arial"/>
                <w:color w:val="000000"/>
              </w:rPr>
              <w:t>The user selects pin change from menu.</w:t>
            </w:r>
          </w:p>
          <w:p w14:paraId="690B360E" w14:textId="5F31F449" w:rsidR="0009483D"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Enters current pin.</w:t>
            </w:r>
          </w:p>
          <w:p w14:paraId="5969B811" w14:textId="1A757FE5" w:rsidR="0009483D"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Enters new pin.</w:t>
            </w:r>
          </w:p>
          <w:p w14:paraId="038F30AE" w14:textId="28B832D5" w:rsidR="0009483D"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proofErr w:type="spellStart"/>
            <w:r w:rsidR="0009483D">
              <w:rPr>
                <w:rFonts w:ascii="Arial" w:hAnsi="Arial" w:cs="Arial"/>
                <w:color w:val="000000"/>
              </w:rPr>
              <w:t>Re enters</w:t>
            </w:r>
            <w:proofErr w:type="spellEnd"/>
            <w:r w:rsidR="0009483D">
              <w:rPr>
                <w:rFonts w:ascii="Arial" w:hAnsi="Arial" w:cs="Arial"/>
                <w:color w:val="000000"/>
              </w:rPr>
              <w:t xml:space="preserve"> new pin.</w:t>
            </w:r>
          </w:p>
          <w:p w14:paraId="62336E54" w14:textId="3D82E986" w:rsidR="0009483D" w:rsidRPr="006B4AD7"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Pin is updated in database.</w:t>
            </w:r>
          </w:p>
          <w:p w14:paraId="3BACD1EE" w14:textId="472002D7" w:rsidR="0009483D" w:rsidRPr="006B4AD7" w:rsidRDefault="0009483D" w:rsidP="00E458C1">
            <w:pPr>
              <w:pStyle w:val="NormalWeb"/>
              <w:spacing w:before="0" w:beforeAutospacing="0" w:after="0" w:afterAutospacing="0"/>
              <w:rPr>
                <w:rFonts w:ascii="Arial" w:hAnsi="Arial" w:cs="Arial"/>
                <w:color w:val="000000"/>
              </w:rPr>
            </w:pPr>
          </w:p>
        </w:tc>
      </w:tr>
      <w:tr w:rsidR="0009483D" w14:paraId="5D9C9CE0" w14:textId="77777777" w:rsidTr="0009483D">
        <w:trPr>
          <w:trHeight w:hRule="exact" w:val="3440"/>
        </w:trPr>
        <w:tc>
          <w:tcPr>
            <w:tcW w:w="9903" w:type="dxa"/>
            <w:gridSpan w:val="2"/>
            <w:tcBorders>
              <w:top w:val="single" w:sz="8" w:space="0" w:color="000000"/>
              <w:left w:val="single" w:sz="8" w:space="0" w:color="000000"/>
              <w:bottom w:val="single" w:sz="8" w:space="0" w:color="000000"/>
              <w:right w:val="single" w:sz="8" w:space="0" w:color="000000"/>
            </w:tcBorders>
          </w:tcPr>
          <w:p w14:paraId="0E228D1A" w14:textId="77777777" w:rsidR="0009483D" w:rsidRDefault="0009483D" w:rsidP="00E458C1">
            <w:pPr>
              <w:spacing w:before="4" w:line="120" w:lineRule="exact"/>
              <w:rPr>
                <w:sz w:val="13"/>
                <w:szCs w:val="13"/>
              </w:rPr>
            </w:pPr>
          </w:p>
          <w:p w14:paraId="5E8BCF12" w14:textId="77777777" w:rsidR="0009483D" w:rsidRDefault="0009483D"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493E152" w14:textId="77777777" w:rsidR="0009483D" w:rsidRDefault="0009483D" w:rsidP="00E458C1">
            <w:pPr>
              <w:spacing w:before="6" w:line="100" w:lineRule="exact"/>
              <w:rPr>
                <w:sz w:val="11"/>
                <w:szCs w:val="11"/>
              </w:rPr>
            </w:pPr>
          </w:p>
          <w:p w14:paraId="2837E354" w14:textId="624592D8" w:rsidR="0009483D" w:rsidRDefault="0009483D" w:rsidP="00E458C1">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0318CD82" w14:textId="77777777" w:rsidR="0009483D" w:rsidRDefault="0009483D" w:rsidP="00E458C1">
            <w:pPr>
              <w:pStyle w:val="NormalWeb"/>
              <w:spacing w:before="0" w:beforeAutospacing="0" w:after="0" w:afterAutospacing="0"/>
            </w:pPr>
            <w:r>
              <w:rPr>
                <w:rFonts w:ascii="Arial" w:hAnsi="Arial" w:cs="Arial"/>
                <w:color w:val="000000"/>
              </w:rPr>
              <w:t>The user enters an invalid PIN, and the user is prompted to enter the correct PIN.</w:t>
            </w:r>
          </w:p>
          <w:p w14:paraId="6990AC58" w14:textId="221F4828"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The user enters the wrong PIN code again. The ATM card is blocked and the bank is informed to investigate and resolve this issue.</w:t>
            </w:r>
          </w:p>
          <w:p w14:paraId="624F0722" w14:textId="306F5143"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current pin is not valid.</w:t>
            </w:r>
          </w:p>
          <w:p w14:paraId="398D371B" w14:textId="7CB9C33D"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new pin is not 4 digit long.</w:t>
            </w:r>
          </w:p>
          <w:p w14:paraId="7D83EF5F" w14:textId="0D427322" w:rsidR="0009483D" w:rsidRPr="0009483D" w:rsidRDefault="0009483D" w:rsidP="00E458C1">
            <w:pPr>
              <w:pStyle w:val="NormalWeb"/>
              <w:spacing w:before="0" w:beforeAutospacing="0" w:after="0" w:afterAutospacing="0"/>
              <w:rPr>
                <w:rFonts w:ascii="Arial" w:hAnsi="Arial" w:cs="Arial"/>
              </w:rPr>
            </w:pPr>
            <w:r>
              <w:rPr>
                <w:rFonts w:ascii="Arial" w:hAnsi="Arial" w:cs="Arial"/>
              </w:rPr>
              <w:t xml:space="preserve">The </w:t>
            </w:r>
            <w:proofErr w:type="spellStart"/>
            <w:proofErr w:type="gramStart"/>
            <w:r>
              <w:rPr>
                <w:rFonts w:ascii="Arial" w:hAnsi="Arial" w:cs="Arial"/>
              </w:rPr>
              <w:t>re entered</w:t>
            </w:r>
            <w:proofErr w:type="spellEnd"/>
            <w:proofErr w:type="gramEnd"/>
            <w:r>
              <w:rPr>
                <w:rFonts w:ascii="Arial" w:hAnsi="Arial" w:cs="Arial"/>
              </w:rPr>
              <w:t xml:space="preserve"> new pin does not match the previous entered new pin.</w:t>
            </w:r>
          </w:p>
          <w:p w14:paraId="0CD189B5" w14:textId="77777777" w:rsidR="0009483D" w:rsidRDefault="0009483D" w:rsidP="00E458C1">
            <w:pPr>
              <w:pStyle w:val="NormalWeb"/>
              <w:spacing w:before="0" w:beforeAutospacing="0" w:after="0" w:afterAutospacing="0"/>
              <w:rPr>
                <w:rFonts w:ascii="Arial" w:eastAsia="Arial" w:hAnsi="Arial" w:cs="Arial"/>
              </w:rPr>
            </w:pPr>
          </w:p>
        </w:tc>
      </w:tr>
      <w:tr w:rsidR="0009483D" w14:paraId="190EC07C"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C3B1916" w14:textId="77777777" w:rsidR="0009483D" w:rsidRDefault="0009483D" w:rsidP="00E458C1">
            <w:pPr>
              <w:spacing w:before="3" w:line="120" w:lineRule="exact"/>
              <w:rPr>
                <w:sz w:val="13"/>
                <w:szCs w:val="13"/>
              </w:rPr>
            </w:pPr>
          </w:p>
          <w:p w14:paraId="623E476B" w14:textId="33CC5A2B" w:rsidR="0009483D" w:rsidRDefault="0009483D" w:rsidP="00E458C1">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pin is updated in database.</w:t>
            </w:r>
          </w:p>
          <w:p w14:paraId="0A46B954" w14:textId="77777777" w:rsidR="0009483D" w:rsidRPr="00E10241" w:rsidRDefault="0009483D" w:rsidP="00E458C1">
            <w:pPr>
              <w:ind w:left="76"/>
              <w:rPr>
                <w:rFonts w:eastAsia="Arial"/>
              </w:rPr>
            </w:pPr>
          </w:p>
          <w:p w14:paraId="56407CBE" w14:textId="77777777" w:rsidR="0009483D" w:rsidRPr="00E10241" w:rsidRDefault="0009483D" w:rsidP="00E458C1">
            <w:pPr>
              <w:ind w:left="76"/>
              <w:rPr>
                <w:rFonts w:eastAsia="Arial"/>
              </w:rPr>
            </w:pPr>
          </w:p>
          <w:p w14:paraId="02FE6BD4" w14:textId="77777777" w:rsidR="0009483D" w:rsidRDefault="0009483D" w:rsidP="00E458C1">
            <w:pPr>
              <w:spacing w:before="6" w:line="120" w:lineRule="exact"/>
              <w:rPr>
                <w:sz w:val="12"/>
                <w:szCs w:val="12"/>
              </w:rPr>
            </w:pPr>
          </w:p>
          <w:p w14:paraId="757B5F95" w14:textId="77777777" w:rsidR="0009483D" w:rsidRDefault="0009483D" w:rsidP="00E458C1">
            <w:pPr>
              <w:ind w:left="436"/>
              <w:rPr>
                <w:rFonts w:ascii="Wingdings" w:eastAsia="Wingdings" w:hAnsi="Wingdings" w:cs="Wingdings"/>
              </w:rPr>
            </w:pPr>
          </w:p>
        </w:tc>
      </w:tr>
    </w:tbl>
    <w:p w14:paraId="5944D80B" w14:textId="77777777" w:rsidR="00E10241" w:rsidRDefault="00E10241"/>
    <w:p w14:paraId="2C1518C8" w14:textId="77777777" w:rsidR="00E10241" w:rsidRDefault="00E10241"/>
    <w:p w14:paraId="6A926DC8" w14:textId="77777777" w:rsidR="00E10241" w:rsidRDefault="00E10241"/>
    <w:p w14:paraId="67B48E90" w14:textId="18C63B68" w:rsidR="0009483D" w:rsidRDefault="0009483D" w:rsidP="00F76E4A">
      <w:pPr>
        <w:pStyle w:val="Heading3"/>
        <w:numPr>
          <w:ilvl w:val="0"/>
          <w:numId w:val="0"/>
        </w:numPr>
        <w:rPr>
          <w:rFonts w:eastAsia="Arial"/>
        </w:rPr>
      </w:pPr>
      <w:bookmarkStart w:id="31" w:name="_Toc133651003"/>
      <w:r>
        <w:rPr>
          <w:rFonts w:eastAsia="Arial"/>
        </w:rPr>
        <w:t>4</w:t>
      </w:r>
      <w:r>
        <w:rPr>
          <w:rFonts w:eastAsia="Arial"/>
          <w:spacing w:val="1"/>
        </w:rPr>
        <w:t>.</w:t>
      </w:r>
      <w:r>
        <w:rPr>
          <w:rFonts w:eastAsia="Arial"/>
        </w:rPr>
        <w:t>2</w:t>
      </w:r>
      <w:r>
        <w:rPr>
          <w:rFonts w:eastAsia="Arial"/>
          <w:spacing w:val="1"/>
        </w:rPr>
        <w:t>.</w:t>
      </w:r>
      <w:r w:rsidR="00104EB5">
        <w:rPr>
          <w:rFonts w:eastAsia="Arial"/>
          <w:spacing w:val="-3"/>
        </w:rPr>
        <w:t>8</w:t>
      </w:r>
      <w:r>
        <w:rPr>
          <w:rFonts w:eastAsia="Arial"/>
        </w:rPr>
        <w:t>. Mini Statement</w:t>
      </w:r>
      <w:bookmarkEnd w:id="31"/>
    </w:p>
    <w:p w14:paraId="14CE153D" w14:textId="77777777" w:rsidR="0009483D" w:rsidRDefault="0009483D" w:rsidP="0009483D"/>
    <w:p w14:paraId="4111805B" w14:textId="77777777" w:rsidR="0009483D" w:rsidRDefault="0009483D" w:rsidP="0009483D"/>
    <w:p w14:paraId="5775E991" w14:textId="77777777" w:rsidR="0009483D" w:rsidRDefault="0009483D" w:rsidP="0009483D"/>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09483D" w14:paraId="1FB807C8"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618E3697" w14:textId="77777777" w:rsidR="0009483D" w:rsidRDefault="0009483D" w:rsidP="00E458C1">
            <w:pPr>
              <w:spacing w:before="4" w:line="120" w:lineRule="exact"/>
              <w:rPr>
                <w:sz w:val="13"/>
                <w:szCs w:val="13"/>
              </w:rPr>
            </w:pPr>
          </w:p>
          <w:p w14:paraId="27D133AC"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09483D" w14:paraId="12DCA01E"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720F4345" w14:textId="77777777" w:rsidR="0009483D" w:rsidRDefault="0009483D" w:rsidP="00E458C1">
            <w:pPr>
              <w:spacing w:before="1" w:line="120" w:lineRule="exact"/>
              <w:rPr>
                <w:sz w:val="13"/>
                <w:szCs w:val="13"/>
              </w:rPr>
            </w:pPr>
          </w:p>
          <w:p w14:paraId="4E949012"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3467F2DC" w14:textId="02FFBDC6" w:rsidR="0009483D" w:rsidRPr="0009483D" w:rsidRDefault="0009483D" w:rsidP="0009483D">
            <w:pPr>
              <w:rPr>
                <w:rFonts w:ascii="Arial" w:hAnsi="Arial" w:cs="Arial"/>
                <w:color w:val="000000"/>
              </w:rPr>
            </w:pPr>
            <w:r>
              <w:t xml:space="preserve"> </w:t>
            </w:r>
            <w:r>
              <w:rPr>
                <w:rFonts w:ascii="Arial" w:hAnsi="Arial" w:cs="Arial"/>
                <w:color w:val="000000"/>
              </w:rPr>
              <w:t>Check mini statement</w:t>
            </w:r>
          </w:p>
        </w:tc>
      </w:tr>
      <w:tr w:rsidR="0009483D" w14:paraId="6A1E9EBC"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34F7493C" w14:textId="77777777" w:rsidR="0009483D" w:rsidRDefault="0009483D" w:rsidP="00E458C1">
            <w:pPr>
              <w:spacing w:before="4" w:line="140" w:lineRule="exact"/>
              <w:rPr>
                <w:sz w:val="14"/>
                <w:szCs w:val="14"/>
              </w:rPr>
            </w:pPr>
          </w:p>
          <w:p w14:paraId="0DC14E54"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4BE6A396" w14:textId="1DC00BCE" w:rsidR="0009483D" w:rsidRDefault="0009483D" w:rsidP="00E458C1">
            <w:pPr>
              <w:pStyle w:val="NormalWeb"/>
              <w:rPr>
                <w:rFonts w:ascii="Arial" w:eastAsia="Arial" w:hAnsi="Arial" w:cs="Arial"/>
              </w:rPr>
            </w:pPr>
            <w:r>
              <w:rPr>
                <w:rFonts w:ascii="Arial" w:hAnsi="Arial" w:cs="Arial"/>
                <w:color w:val="000000"/>
              </w:rPr>
              <w:t xml:space="preserve">This use case describes the event of viewing your last ten </w:t>
            </w:r>
            <w:proofErr w:type="gramStart"/>
            <w:r>
              <w:rPr>
                <w:rFonts w:ascii="Arial" w:hAnsi="Arial" w:cs="Arial"/>
                <w:color w:val="000000"/>
              </w:rPr>
              <w:t>transactions..</w:t>
            </w:r>
            <w:proofErr w:type="gramEnd"/>
            <w:r>
              <w:rPr>
                <w:rFonts w:ascii="Arial" w:hAnsi="Arial" w:cs="Arial"/>
                <w:color w:val="000000"/>
              </w:rPr>
              <w:t xml:space="preserve"> The user’s credentials are validated. Once the user is verified, the user selects mini statement menu. He is shown record of his last ten transactions.</w:t>
            </w:r>
          </w:p>
        </w:tc>
      </w:tr>
      <w:tr w:rsidR="0009483D" w14:paraId="12310F9E" w14:textId="77777777" w:rsidTr="00E458C1">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33BC8C0E" w14:textId="77777777" w:rsidR="0009483D" w:rsidRDefault="0009483D" w:rsidP="00E458C1">
            <w:pPr>
              <w:spacing w:before="1" w:line="120" w:lineRule="exact"/>
              <w:rPr>
                <w:sz w:val="13"/>
                <w:szCs w:val="13"/>
              </w:rPr>
            </w:pPr>
          </w:p>
          <w:p w14:paraId="6355D54B" w14:textId="77777777" w:rsidR="0009483D" w:rsidRDefault="0009483D"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6EE480C6" w14:textId="77777777" w:rsidR="0009483D" w:rsidRDefault="0009483D" w:rsidP="00E458C1">
            <w:pPr>
              <w:spacing w:before="1" w:line="120" w:lineRule="exact"/>
              <w:rPr>
                <w:sz w:val="13"/>
                <w:szCs w:val="13"/>
              </w:rPr>
            </w:pPr>
          </w:p>
          <w:p w14:paraId="4F2D26A9" w14:textId="77777777" w:rsidR="0009483D" w:rsidRDefault="0009483D"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09483D" w14:paraId="5FCE42EB" w14:textId="77777777" w:rsidTr="001921B8">
        <w:trPr>
          <w:trHeight w:hRule="exact" w:val="821"/>
        </w:trPr>
        <w:tc>
          <w:tcPr>
            <w:tcW w:w="3410" w:type="dxa"/>
            <w:tcBorders>
              <w:top w:val="single" w:sz="8" w:space="0" w:color="000000"/>
              <w:left w:val="single" w:sz="8" w:space="0" w:color="000000"/>
              <w:bottom w:val="single" w:sz="8" w:space="0" w:color="000000"/>
              <w:right w:val="single" w:sz="8" w:space="0" w:color="000000"/>
            </w:tcBorders>
          </w:tcPr>
          <w:p w14:paraId="7F30DB4A" w14:textId="251FD849" w:rsidR="0009483D" w:rsidRDefault="0009483D" w:rsidP="00E458C1">
            <w:pPr>
              <w:spacing w:before="3" w:line="120" w:lineRule="exact"/>
              <w:rPr>
                <w:sz w:val="13"/>
                <w:szCs w:val="13"/>
              </w:rPr>
            </w:pPr>
          </w:p>
          <w:p w14:paraId="51B9335F" w14:textId="48F4AEF5" w:rsidR="001921B8" w:rsidRDefault="001921B8" w:rsidP="00E458C1">
            <w:pPr>
              <w:spacing w:before="3" w:line="120" w:lineRule="exact"/>
              <w:rPr>
                <w:sz w:val="13"/>
                <w:szCs w:val="13"/>
              </w:rPr>
            </w:pPr>
          </w:p>
          <w:p w14:paraId="6DE8D8F9" w14:textId="77777777" w:rsidR="001921B8" w:rsidRDefault="001921B8" w:rsidP="00E458C1">
            <w:pPr>
              <w:spacing w:before="3" w:line="120" w:lineRule="exact"/>
              <w:rPr>
                <w:sz w:val="13"/>
                <w:szCs w:val="13"/>
              </w:rPr>
            </w:pPr>
          </w:p>
          <w:p w14:paraId="10599D3F" w14:textId="77777777" w:rsidR="0009483D" w:rsidRDefault="0009483D"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58F23B00" w14:textId="77777777" w:rsidR="0009483D" w:rsidRDefault="0009483D" w:rsidP="00E458C1"/>
        </w:tc>
      </w:tr>
      <w:tr w:rsidR="0009483D" w14:paraId="0F0302FE"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06EA1BFF" w14:textId="77777777" w:rsidR="0009483D" w:rsidRDefault="0009483D" w:rsidP="00E458C1">
            <w:pPr>
              <w:spacing w:before="1" w:line="140" w:lineRule="exact"/>
              <w:rPr>
                <w:sz w:val="14"/>
                <w:szCs w:val="14"/>
              </w:rPr>
            </w:pPr>
          </w:p>
          <w:p w14:paraId="5E40CB52" w14:textId="77777777" w:rsidR="0009483D" w:rsidRDefault="0009483D"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76C4DFC7" w14:textId="77777777" w:rsidR="0009483D" w:rsidRDefault="0009483D" w:rsidP="00E458C1">
            <w:pPr>
              <w:spacing w:line="120" w:lineRule="exact"/>
              <w:rPr>
                <w:sz w:val="12"/>
                <w:szCs w:val="12"/>
              </w:rPr>
            </w:pPr>
          </w:p>
          <w:p w14:paraId="79C9D112" w14:textId="77777777"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4E66A270" w14:textId="77777777" w:rsidR="0009483D" w:rsidRDefault="0009483D" w:rsidP="00E458C1">
            <w:pPr>
              <w:spacing w:before="1" w:line="120" w:lineRule="exact"/>
              <w:rPr>
                <w:sz w:val="12"/>
                <w:szCs w:val="12"/>
              </w:rPr>
            </w:pPr>
          </w:p>
          <w:p w14:paraId="5272891D" w14:textId="332C3781"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09483D" w14:paraId="76861E90"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01967B81" w14:textId="77777777" w:rsidR="0009483D" w:rsidRDefault="0009483D" w:rsidP="00E458C1">
            <w:pPr>
              <w:spacing w:before="1" w:line="120" w:lineRule="exact"/>
              <w:rPr>
                <w:sz w:val="13"/>
                <w:szCs w:val="13"/>
              </w:rPr>
            </w:pPr>
          </w:p>
          <w:p w14:paraId="050CC44E" w14:textId="77777777" w:rsidR="0009483D" w:rsidRDefault="0009483D"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55D39FE7" w14:textId="77777777" w:rsidR="0009483D" w:rsidRDefault="0009483D" w:rsidP="00E458C1">
            <w:pPr>
              <w:pStyle w:val="NormalWeb"/>
              <w:spacing w:before="0" w:beforeAutospacing="0" w:after="0" w:afterAutospacing="0"/>
            </w:pPr>
            <w:r>
              <w:rPr>
                <w:rFonts w:ascii="Arial" w:hAnsi="Arial" w:cs="Arial"/>
                <w:color w:val="000000"/>
              </w:rPr>
              <w:t>The user must be an account holder of Meezan bank.</w:t>
            </w:r>
          </w:p>
          <w:p w14:paraId="32AA55C4" w14:textId="77777777" w:rsidR="0009483D" w:rsidRDefault="0009483D" w:rsidP="00E458C1">
            <w:pPr>
              <w:ind w:left="76"/>
              <w:rPr>
                <w:rFonts w:ascii="Arial" w:eastAsia="Arial" w:hAnsi="Arial" w:cs="Arial"/>
              </w:rPr>
            </w:pPr>
          </w:p>
          <w:p w14:paraId="4BA9098F" w14:textId="77777777" w:rsidR="0009483D" w:rsidRDefault="0009483D" w:rsidP="00E458C1">
            <w:pPr>
              <w:spacing w:before="6" w:line="120" w:lineRule="exact"/>
              <w:rPr>
                <w:sz w:val="12"/>
                <w:szCs w:val="12"/>
              </w:rPr>
            </w:pPr>
          </w:p>
          <w:p w14:paraId="2EE0861F" w14:textId="77777777" w:rsidR="0009483D" w:rsidRDefault="0009483D" w:rsidP="00E458C1">
            <w:pPr>
              <w:ind w:left="436"/>
              <w:rPr>
                <w:rFonts w:ascii="Wingdings" w:eastAsia="Wingdings" w:hAnsi="Wingdings" w:cs="Wingdings"/>
              </w:rPr>
            </w:pPr>
          </w:p>
        </w:tc>
      </w:tr>
      <w:tr w:rsidR="0009483D" w14:paraId="0B83E981"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124F6936" w14:textId="77777777" w:rsidR="0009483D" w:rsidRDefault="0009483D" w:rsidP="00E458C1">
            <w:pPr>
              <w:spacing w:before="3" w:line="120" w:lineRule="exact"/>
              <w:rPr>
                <w:sz w:val="13"/>
                <w:szCs w:val="13"/>
              </w:rPr>
            </w:pPr>
          </w:p>
        </w:tc>
      </w:tr>
      <w:tr w:rsidR="0009483D" w14:paraId="7D3225E1"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5EA1A5C5" w14:textId="77777777" w:rsidR="0009483D" w:rsidRDefault="0009483D" w:rsidP="00E458C1">
            <w:pPr>
              <w:spacing w:before="3" w:line="120" w:lineRule="exact"/>
              <w:rPr>
                <w:sz w:val="13"/>
                <w:szCs w:val="13"/>
              </w:rPr>
            </w:pPr>
          </w:p>
          <w:p w14:paraId="7A616156" w14:textId="77777777" w:rsidR="0009483D" w:rsidRDefault="0009483D"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04E01A3B" w14:textId="77777777" w:rsidR="0009483D" w:rsidRDefault="0009483D" w:rsidP="00E458C1">
            <w:pPr>
              <w:spacing w:before="8" w:line="100" w:lineRule="exact"/>
              <w:rPr>
                <w:sz w:val="11"/>
                <w:szCs w:val="11"/>
              </w:rPr>
            </w:pPr>
          </w:p>
          <w:p w14:paraId="245AF1D2" w14:textId="425A1F23"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their ATM card</w:t>
            </w:r>
          </w:p>
          <w:p w14:paraId="4FFBDB75" w14:textId="1669624D"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system verifies the card</w:t>
            </w:r>
          </w:p>
          <w:p w14:paraId="0C1EED00" w14:textId="63ECDC9E"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is prompted to enter the PIN code</w:t>
            </w:r>
          </w:p>
          <w:p w14:paraId="1976D625" w14:textId="10D87F87"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 PIN code</w:t>
            </w:r>
          </w:p>
          <w:p w14:paraId="7F02054E" w14:textId="2D79E6D7" w:rsidR="0009483D" w:rsidRDefault="001921B8" w:rsidP="00E458C1">
            <w:pPr>
              <w:pStyle w:val="NormalWeb"/>
              <w:spacing w:before="0" w:beforeAutospacing="0" w:after="0" w:afterAutospacing="0"/>
            </w:pPr>
            <w:r>
              <w:rPr>
                <w:rFonts w:ascii="Arial" w:hAnsi="Arial" w:cs="Arial"/>
                <w:b/>
                <w:bCs/>
                <w:color w:val="000000"/>
              </w:rPr>
              <w:t>-</w:t>
            </w:r>
            <w:r w:rsidR="0009483D">
              <w:rPr>
                <w:rFonts w:ascii="Arial" w:hAnsi="Arial" w:cs="Arial"/>
                <w:color w:val="000000"/>
              </w:rPr>
              <w:t>The system verifies the PIN code</w:t>
            </w:r>
          </w:p>
          <w:p w14:paraId="0B928690" w14:textId="3899850C"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proceeds to the transaction screen/menu</w:t>
            </w:r>
          </w:p>
          <w:p w14:paraId="0F40F44B" w14:textId="1C584D23" w:rsidR="0009483D" w:rsidRDefault="001921B8" w:rsidP="00E458C1">
            <w:pPr>
              <w:pStyle w:val="NormalWeb"/>
              <w:spacing w:before="0" w:beforeAutospacing="0" w:after="0" w:afterAutospacing="0"/>
              <w:rPr>
                <w:rFonts w:ascii="Arial" w:hAnsi="Arial" w:cs="Arial"/>
                <w:color w:val="000000"/>
              </w:rPr>
            </w:pPr>
            <w:r>
              <w:rPr>
                <w:rFonts w:ascii="Arial" w:hAnsi="Arial" w:cs="Arial"/>
                <w:b/>
                <w:bCs/>
                <w:color w:val="000000"/>
              </w:rPr>
              <w:t>-</w:t>
            </w:r>
            <w:r w:rsidR="0009483D">
              <w:rPr>
                <w:rFonts w:ascii="Arial" w:hAnsi="Arial" w:cs="Arial"/>
                <w:color w:val="000000"/>
              </w:rPr>
              <w:t xml:space="preserve">The user selects mini </w:t>
            </w:r>
            <w:proofErr w:type="spellStart"/>
            <w:r w:rsidR="0009483D">
              <w:rPr>
                <w:rFonts w:ascii="Arial" w:hAnsi="Arial" w:cs="Arial"/>
                <w:color w:val="000000"/>
              </w:rPr>
              <w:t>stataement</w:t>
            </w:r>
            <w:proofErr w:type="spellEnd"/>
            <w:r w:rsidR="0009483D">
              <w:rPr>
                <w:rFonts w:ascii="Arial" w:hAnsi="Arial" w:cs="Arial"/>
                <w:color w:val="000000"/>
              </w:rPr>
              <w:t xml:space="preserve"> from menu.</w:t>
            </w:r>
          </w:p>
          <w:p w14:paraId="624E9EE2" w14:textId="0293F2B0" w:rsidR="0009483D" w:rsidRPr="006B4AD7"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Last ten transactions are shown.</w:t>
            </w:r>
          </w:p>
        </w:tc>
      </w:tr>
      <w:tr w:rsidR="0009483D" w14:paraId="796325CF" w14:textId="77777777" w:rsidTr="00E458C1">
        <w:trPr>
          <w:trHeight w:hRule="exact" w:val="3440"/>
        </w:trPr>
        <w:tc>
          <w:tcPr>
            <w:tcW w:w="9903" w:type="dxa"/>
            <w:gridSpan w:val="2"/>
            <w:tcBorders>
              <w:top w:val="single" w:sz="8" w:space="0" w:color="000000"/>
              <w:left w:val="single" w:sz="8" w:space="0" w:color="000000"/>
              <w:bottom w:val="single" w:sz="8" w:space="0" w:color="000000"/>
              <w:right w:val="single" w:sz="8" w:space="0" w:color="000000"/>
            </w:tcBorders>
          </w:tcPr>
          <w:p w14:paraId="07E42A85" w14:textId="77777777" w:rsidR="0009483D" w:rsidRDefault="0009483D" w:rsidP="00E458C1">
            <w:pPr>
              <w:spacing w:before="4" w:line="120" w:lineRule="exact"/>
              <w:rPr>
                <w:sz w:val="13"/>
                <w:szCs w:val="13"/>
              </w:rPr>
            </w:pPr>
          </w:p>
          <w:p w14:paraId="573FD481" w14:textId="77777777" w:rsidR="0009483D" w:rsidRDefault="0009483D"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46C84ECD" w14:textId="77777777" w:rsidR="0009483D" w:rsidRDefault="0009483D" w:rsidP="00E458C1">
            <w:pPr>
              <w:spacing w:before="6" w:line="100" w:lineRule="exact"/>
              <w:rPr>
                <w:sz w:val="11"/>
                <w:szCs w:val="11"/>
              </w:rPr>
            </w:pPr>
          </w:p>
          <w:p w14:paraId="0D83E492" w14:textId="00D1FB8B" w:rsidR="0009483D" w:rsidRDefault="0009483D" w:rsidP="00E458C1">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17E45D34" w14:textId="77777777" w:rsidR="0009483D" w:rsidRDefault="0009483D" w:rsidP="00E458C1">
            <w:pPr>
              <w:pStyle w:val="NormalWeb"/>
              <w:spacing w:before="0" w:beforeAutospacing="0" w:after="0" w:afterAutospacing="0"/>
            </w:pPr>
            <w:r>
              <w:rPr>
                <w:rFonts w:ascii="Arial" w:hAnsi="Arial" w:cs="Arial"/>
                <w:color w:val="000000"/>
              </w:rPr>
              <w:t>The user enters an invalid PIN, and the user is prompted to enter the correct PIN.</w:t>
            </w:r>
          </w:p>
          <w:p w14:paraId="2ED85528" w14:textId="12ABC06B"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The user enters the wrong PIN code again. The ATM card is blocked and the bank is informed to investigate and resolve this issue.</w:t>
            </w:r>
          </w:p>
          <w:p w14:paraId="11F83057" w14:textId="77777777" w:rsidR="0009483D" w:rsidRDefault="0009483D" w:rsidP="0009483D">
            <w:pPr>
              <w:pStyle w:val="NormalWeb"/>
              <w:spacing w:before="0" w:beforeAutospacing="0" w:after="0" w:afterAutospacing="0"/>
              <w:rPr>
                <w:rFonts w:ascii="Arial" w:eastAsia="Arial" w:hAnsi="Arial" w:cs="Arial"/>
              </w:rPr>
            </w:pPr>
          </w:p>
        </w:tc>
      </w:tr>
      <w:tr w:rsidR="0009483D" w14:paraId="2F92EFDD"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6BAE7CD8" w14:textId="77777777" w:rsidR="0009483D" w:rsidRDefault="0009483D" w:rsidP="00E458C1">
            <w:pPr>
              <w:spacing w:before="3" w:line="120" w:lineRule="exact"/>
              <w:rPr>
                <w:sz w:val="13"/>
                <w:szCs w:val="13"/>
              </w:rPr>
            </w:pPr>
          </w:p>
          <w:p w14:paraId="1FF8540C" w14:textId="4CC2AB10" w:rsidR="0009483D" w:rsidRDefault="0009483D" w:rsidP="00E458C1">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views statement and exists.</w:t>
            </w:r>
          </w:p>
          <w:p w14:paraId="14BD014A" w14:textId="77777777" w:rsidR="0009483D" w:rsidRPr="00E10241" w:rsidRDefault="0009483D" w:rsidP="00E458C1">
            <w:pPr>
              <w:ind w:left="76"/>
              <w:rPr>
                <w:rFonts w:eastAsia="Arial"/>
              </w:rPr>
            </w:pPr>
          </w:p>
          <w:p w14:paraId="31E73ED0" w14:textId="77777777" w:rsidR="0009483D" w:rsidRPr="00E10241" w:rsidRDefault="0009483D" w:rsidP="00E458C1">
            <w:pPr>
              <w:ind w:left="76"/>
              <w:rPr>
                <w:rFonts w:eastAsia="Arial"/>
              </w:rPr>
            </w:pPr>
          </w:p>
          <w:p w14:paraId="0F617D9E" w14:textId="77777777" w:rsidR="0009483D" w:rsidRDefault="0009483D" w:rsidP="00E458C1">
            <w:pPr>
              <w:spacing w:before="6" w:line="120" w:lineRule="exact"/>
              <w:rPr>
                <w:sz w:val="12"/>
                <w:szCs w:val="12"/>
              </w:rPr>
            </w:pPr>
          </w:p>
          <w:p w14:paraId="2A1CD7E3" w14:textId="77777777" w:rsidR="0009483D" w:rsidRDefault="0009483D" w:rsidP="00E458C1">
            <w:pPr>
              <w:ind w:left="436"/>
              <w:rPr>
                <w:rFonts w:ascii="Wingdings" w:eastAsia="Wingdings" w:hAnsi="Wingdings" w:cs="Wingdings"/>
              </w:rPr>
            </w:pPr>
          </w:p>
        </w:tc>
      </w:tr>
    </w:tbl>
    <w:p w14:paraId="423A2DE1" w14:textId="77777777" w:rsidR="00104EB5" w:rsidRDefault="00104EB5" w:rsidP="00F76E4A">
      <w:pPr>
        <w:pStyle w:val="Heading3"/>
        <w:numPr>
          <w:ilvl w:val="0"/>
          <w:numId w:val="0"/>
        </w:numPr>
      </w:pPr>
    </w:p>
    <w:p w14:paraId="4CFEE961" w14:textId="402DF476" w:rsidR="00104EB5" w:rsidRDefault="00104EB5" w:rsidP="00F76E4A">
      <w:pPr>
        <w:pStyle w:val="Heading3"/>
        <w:numPr>
          <w:ilvl w:val="0"/>
          <w:numId w:val="0"/>
        </w:numPr>
        <w:rPr>
          <w:rFonts w:ascii="Arial" w:eastAsia="Arial" w:hAnsi="Arial" w:cs="Arial"/>
          <w:sz w:val="28"/>
          <w:szCs w:val="28"/>
        </w:rPr>
      </w:pPr>
      <w:bookmarkStart w:id="32" w:name="_Toc133651004"/>
      <w:r>
        <w:rPr>
          <w:rFonts w:ascii="Arial" w:eastAsia="Arial" w:hAnsi="Arial" w:cs="Arial"/>
          <w:i/>
          <w:sz w:val="28"/>
          <w:szCs w:val="28"/>
        </w:rPr>
        <w:t>4</w:t>
      </w:r>
      <w:r>
        <w:rPr>
          <w:rFonts w:ascii="Arial" w:eastAsia="Arial" w:hAnsi="Arial" w:cs="Arial"/>
          <w:i/>
          <w:spacing w:val="1"/>
          <w:sz w:val="28"/>
          <w:szCs w:val="28"/>
        </w:rPr>
        <w:t>.</w:t>
      </w:r>
      <w:r>
        <w:rPr>
          <w:rFonts w:ascii="Arial" w:eastAsia="Arial" w:hAnsi="Arial" w:cs="Arial"/>
          <w:i/>
          <w:sz w:val="28"/>
          <w:szCs w:val="28"/>
        </w:rPr>
        <w:t>2</w:t>
      </w:r>
      <w:r>
        <w:rPr>
          <w:rFonts w:ascii="Arial" w:eastAsia="Arial" w:hAnsi="Arial" w:cs="Arial"/>
          <w:i/>
          <w:spacing w:val="1"/>
          <w:sz w:val="28"/>
          <w:szCs w:val="28"/>
        </w:rPr>
        <w:t>.</w:t>
      </w:r>
      <w:r>
        <w:rPr>
          <w:rFonts w:ascii="Arial" w:eastAsia="Arial" w:hAnsi="Arial" w:cs="Arial"/>
          <w:i/>
          <w:spacing w:val="-3"/>
          <w:sz w:val="28"/>
          <w:szCs w:val="28"/>
        </w:rPr>
        <w:t>9</w:t>
      </w:r>
      <w:r>
        <w:rPr>
          <w:rFonts w:ascii="Arial" w:eastAsia="Arial" w:hAnsi="Arial" w:cs="Arial"/>
          <w:i/>
          <w:sz w:val="28"/>
          <w:szCs w:val="28"/>
        </w:rPr>
        <w:t>. Check Balance</w:t>
      </w:r>
      <w:bookmarkEnd w:id="32"/>
    </w:p>
    <w:p w14:paraId="6A4C0EF8" w14:textId="77777777" w:rsidR="00104EB5" w:rsidRDefault="00104EB5" w:rsidP="00104EB5"/>
    <w:p w14:paraId="02E72D0B" w14:textId="77777777" w:rsidR="00104EB5" w:rsidRDefault="00104EB5" w:rsidP="00104EB5"/>
    <w:p w14:paraId="79B7B684" w14:textId="77777777" w:rsidR="00104EB5" w:rsidRDefault="00104EB5" w:rsidP="00104EB5"/>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104EB5" w14:paraId="357B8315" w14:textId="77777777" w:rsidTr="00382F6F">
        <w:trPr>
          <w:trHeight w:hRule="exact" w:val="507"/>
        </w:trPr>
        <w:tc>
          <w:tcPr>
            <w:tcW w:w="9903" w:type="dxa"/>
            <w:gridSpan w:val="2"/>
            <w:tcBorders>
              <w:top w:val="single" w:sz="8" w:space="0" w:color="000000"/>
              <w:left w:val="single" w:sz="8" w:space="0" w:color="000000"/>
              <w:bottom w:val="nil"/>
              <w:right w:val="single" w:sz="8" w:space="0" w:color="000000"/>
            </w:tcBorders>
          </w:tcPr>
          <w:p w14:paraId="17E1D6A7" w14:textId="77777777" w:rsidR="00104EB5" w:rsidRDefault="00104EB5" w:rsidP="00382F6F">
            <w:pPr>
              <w:spacing w:before="4" w:line="120" w:lineRule="exact"/>
              <w:rPr>
                <w:sz w:val="13"/>
                <w:szCs w:val="13"/>
              </w:rPr>
            </w:pPr>
          </w:p>
          <w:p w14:paraId="4DF4700D" w14:textId="77777777" w:rsidR="00104EB5" w:rsidRDefault="00104EB5"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104EB5" w14:paraId="13EC215E" w14:textId="77777777" w:rsidTr="00382F6F">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E6086BB" w14:textId="77777777" w:rsidR="00104EB5" w:rsidRDefault="00104EB5" w:rsidP="00382F6F">
            <w:pPr>
              <w:spacing w:before="1" w:line="120" w:lineRule="exact"/>
              <w:rPr>
                <w:sz w:val="13"/>
                <w:szCs w:val="13"/>
              </w:rPr>
            </w:pPr>
          </w:p>
          <w:p w14:paraId="381DA66D" w14:textId="08F1A66D" w:rsidR="00104EB5" w:rsidRDefault="00104EB5"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 xml:space="preserve">ame: </w:t>
            </w:r>
          </w:p>
        </w:tc>
        <w:tc>
          <w:tcPr>
            <w:tcW w:w="6493" w:type="dxa"/>
            <w:tcBorders>
              <w:top w:val="single" w:sz="8" w:space="0" w:color="000000"/>
              <w:left w:val="single" w:sz="8" w:space="0" w:color="000000"/>
              <w:bottom w:val="single" w:sz="8" w:space="0" w:color="000000"/>
              <w:right w:val="single" w:sz="8" w:space="0" w:color="000000"/>
            </w:tcBorders>
          </w:tcPr>
          <w:p w14:paraId="64866C0D" w14:textId="0A389138" w:rsidR="00104EB5" w:rsidRDefault="00104EB5" w:rsidP="00382F6F">
            <w:r>
              <w:t xml:space="preserve"> </w:t>
            </w:r>
            <w:r>
              <w:rPr>
                <w:rFonts w:ascii="Arial" w:eastAsia="Arial" w:hAnsi="Arial" w:cs="Arial"/>
                <w:b/>
                <w:i/>
              </w:rPr>
              <w:t>Check Balance</w:t>
            </w:r>
          </w:p>
        </w:tc>
      </w:tr>
      <w:tr w:rsidR="00104EB5" w14:paraId="2342245A" w14:textId="77777777" w:rsidTr="00382F6F">
        <w:trPr>
          <w:trHeight w:hRule="exact" w:val="2099"/>
        </w:trPr>
        <w:tc>
          <w:tcPr>
            <w:tcW w:w="9903" w:type="dxa"/>
            <w:gridSpan w:val="2"/>
            <w:tcBorders>
              <w:top w:val="nil"/>
              <w:left w:val="single" w:sz="8" w:space="0" w:color="000000"/>
              <w:bottom w:val="nil"/>
              <w:right w:val="single" w:sz="8" w:space="0" w:color="000000"/>
            </w:tcBorders>
          </w:tcPr>
          <w:p w14:paraId="64C8C32D" w14:textId="77777777" w:rsidR="00104EB5" w:rsidRDefault="00104EB5" w:rsidP="00382F6F">
            <w:pPr>
              <w:spacing w:before="4" w:line="140" w:lineRule="exact"/>
              <w:rPr>
                <w:sz w:val="14"/>
                <w:szCs w:val="14"/>
              </w:rPr>
            </w:pPr>
          </w:p>
          <w:p w14:paraId="04F47FC0" w14:textId="77777777" w:rsidR="00104EB5" w:rsidRDefault="00104EB5"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32D59988" w14:textId="12D7A80A" w:rsidR="00104EB5" w:rsidRDefault="00104EB5" w:rsidP="00382F6F">
            <w:pPr>
              <w:pStyle w:val="NormalWeb"/>
            </w:pPr>
            <w:r>
              <w:rPr>
                <w:rFonts w:ascii="Arial" w:hAnsi="Arial" w:cs="Arial"/>
                <w:color w:val="000000"/>
              </w:rPr>
              <w:t xml:space="preserve">This use case defines the </w:t>
            </w:r>
            <w:r w:rsidR="00023C0B">
              <w:rPr>
                <w:rFonts w:ascii="Arial" w:hAnsi="Arial" w:cs="Arial"/>
                <w:color w:val="000000"/>
              </w:rPr>
              <w:t>system</w:t>
            </w:r>
            <w:r>
              <w:rPr>
                <w:rFonts w:ascii="Arial" w:hAnsi="Arial" w:cs="Arial"/>
                <w:color w:val="000000"/>
              </w:rPr>
              <w:t xml:space="preserve"> </w:t>
            </w:r>
            <w:r w:rsidR="00627297">
              <w:rPr>
                <w:rFonts w:ascii="Arial" w:hAnsi="Arial" w:cs="Arial"/>
                <w:color w:val="000000"/>
              </w:rPr>
              <w:t xml:space="preserve">checking the amount of balance present in user’s account. If the user selects withdraw, pay bill, transfer or withdraw option, system checks the amount present in user’s account. If it is greater than the amount input by the user, the function is performed by the system. </w:t>
            </w:r>
          </w:p>
          <w:p w14:paraId="476FB366" w14:textId="77777777" w:rsidR="00104EB5" w:rsidRDefault="00104EB5" w:rsidP="00382F6F">
            <w:pPr>
              <w:ind w:left="76"/>
              <w:rPr>
                <w:rFonts w:ascii="Arial" w:eastAsia="Arial" w:hAnsi="Arial" w:cs="Arial"/>
              </w:rPr>
            </w:pPr>
          </w:p>
        </w:tc>
      </w:tr>
      <w:tr w:rsidR="00104EB5" w14:paraId="497792EF" w14:textId="77777777" w:rsidTr="00382F6F">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B79516F" w14:textId="77777777" w:rsidR="00104EB5" w:rsidRDefault="00104EB5" w:rsidP="00382F6F">
            <w:pPr>
              <w:spacing w:before="1" w:line="120" w:lineRule="exact"/>
              <w:rPr>
                <w:sz w:val="13"/>
                <w:szCs w:val="13"/>
              </w:rPr>
            </w:pPr>
          </w:p>
          <w:p w14:paraId="3835E6C4" w14:textId="02DAA1C9" w:rsidR="00104EB5" w:rsidRDefault="00104EB5"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data base</w:t>
            </w:r>
          </w:p>
        </w:tc>
        <w:tc>
          <w:tcPr>
            <w:tcW w:w="6493" w:type="dxa"/>
            <w:tcBorders>
              <w:top w:val="single" w:sz="8" w:space="0" w:color="000000"/>
              <w:left w:val="single" w:sz="8" w:space="0" w:color="000000"/>
              <w:bottom w:val="single" w:sz="8" w:space="0" w:color="000000"/>
              <w:right w:val="single" w:sz="8" w:space="0" w:color="000000"/>
            </w:tcBorders>
          </w:tcPr>
          <w:p w14:paraId="06E2C612" w14:textId="77777777" w:rsidR="00104EB5" w:rsidRDefault="00104EB5" w:rsidP="00382F6F">
            <w:pPr>
              <w:spacing w:before="1" w:line="120" w:lineRule="exact"/>
              <w:rPr>
                <w:sz w:val="13"/>
                <w:szCs w:val="13"/>
              </w:rPr>
            </w:pPr>
          </w:p>
          <w:p w14:paraId="44D56459" w14:textId="0A4D7430" w:rsidR="00104EB5" w:rsidRDefault="00104EB5" w:rsidP="00382F6F">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user</w:t>
            </w:r>
          </w:p>
        </w:tc>
      </w:tr>
      <w:tr w:rsidR="00104EB5" w14:paraId="065AA651" w14:textId="77777777" w:rsidTr="00382F6F">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0B4CA42F" w14:textId="77777777" w:rsidR="00104EB5" w:rsidRDefault="00104EB5" w:rsidP="00382F6F">
            <w:pPr>
              <w:spacing w:before="3" w:line="120" w:lineRule="exact"/>
              <w:rPr>
                <w:sz w:val="13"/>
                <w:szCs w:val="13"/>
              </w:rPr>
            </w:pPr>
          </w:p>
          <w:p w14:paraId="16434BE2" w14:textId="77777777" w:rsidR="00104EB5" w:rsidRDefault="00104EB5" w:rsidP="00382F6F">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2EC2E868" w14:textId="77777777" w:rsidR="00104EB5" w:rsidRDefault="00104EB5" w:rsidP="00382F6F"/>
        </w:tc>
      </w:tr>
      <w:tr w:rsidR="00104EB5" w14:paraId="696650AC" w14:textId="77777777" w:rsidTr="00382F6F">
        <w:trPr>
          <w:trHeight w:hRule="exact" w:val="1205"/>
        </w:trPr>
        <w:tc>
          <w:tcPr>
            <w:tcW w:w="9903" w:type="dxa"/>
            <w:gridSpan w:val="2"/>
            <w:tcBorders>
              <w:top w:val="nil"/>
              <w:left w:val="single" w:sz="8" w:space="0" w:color="000000"/>
              <w:bottom w:val="single" w:sz="8" w:space="0" w:color="000000"/>
              <w:right w:val="single" w:sz="8" w:space="0" w:color="000000"/>
            </w:tcBorders>
          </w:tcPr>
          <w:p w14:paraId="5EAB1E4E" w14:textId="77777777" w:rsidR="00104EB5" w:rsidRDefault="00104EB5" w:rsidP="00382F6F">
            <w:pPr>
              <w:spacing w:before="1" w:line="140" w:lineRule="exact"/>
              <w:rPr>
                <w:sz w:val="14"/>
                <w:szCs w:val="14"/>
              </w:rPr>
            </w:pPr>
          </w:p>
          <w:p w14:paraId="65B68EF8" w14:textId="77777777" w:rsidR="00104EB5" w:rsidRDefault="00104EB5" w:rsidP="00382F6F">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2797AADE" w14:textId="77777777" w:rsidR="00104EB5" w:rsidRDefault="00104EB5" w:rsidP="00382F6F">
            <w:pPr>
              <w:spacing w:line="120" w:lineRule="exact"/>
              <w:rPr>
                <w:sz w:val="12"/>
                <w:szCs w:val="12"/>
              </w:rPr>
            </w:pPr>
          </w:p>
          <w:p w14:paraId="0082DA46" w14:textId="77777777" w:rsidR="00104EB5" w:rsidRDefault="00104EB5" w:rsidP="00382F6F">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36FC57D1" w14:textId="77777777" w:rsidR="00104EB5" w:rsidRDefault="00104EB5" w:rsidP="00382F6F">
            <w:pPr>
              <w:spacing w:before="1" w:line="120" w:lineRule="exact"/>
              <w:rPr>
                <w:sz w:val="12"/>
                <w:szCs w:val="12"/>
              </w:rPr>
            </w:pPr>
          </w:p>
          <w:p w14:paraId="09C1C319" w14:textId="054584CB" w:rsidR="00104EB5" w:rsidRDefault="00104EB5" w:rsidP="00382F6F">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104EB5" w14:paraId="3B37E681" w14:textId="77777777" w:rsidTr="00382F6F">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1531D857" w14:textId="77777777" w:rsidR="00104EB5" w:rsidRDefault="00104EB5" w:rsidP="00382F6F">
            <w:pPr>
              <w:spacing w:before="1" w:line="120" w:lineRule="exact"/>
              <w:rPr>
                <w:sz w:val="13"/>
                <w:szCs w:val="13"/>
              </w:rPr>
            </w:pPr>
          </w:p>
          <w:p w14:paraId="34452CC4" w14:textId="76A25050" w:rsidR="00104EB5" w:rsidRDefault="00104EB5"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 and select</w:t>
            </w:r>
            <w:r w:rsidR="00923982">
              <w:rPr>
                <w:rFonts w:ascii="Arial" w:hAnsi="Arial" w:cs="Arial"/>
                <w:color w:val="000000"/>
              </w:rPr>
              <w:t>s</w:t>
            </w:r>
            <w:r w:rsidR="00DE0560">
              <w:rPr>
                <w:rFonts w:ascii="Arial" w:hAnsi="Arial" w:cs="Arial"/>
                <w:color w:val="000000"/>
              </w:rPr>
              <w:t xml:space="preserve"> either</w:t>
            </w:r>
            <w:r>
              <w:rPr>
                <w:rFonts w:ascii="Arial" w:hAnsi="Arial" w:cs="Arial"/>
                <w:color w:val="000000"/>
              </w:rPr>
              <w:t xml:space="preserve"> cash withdrawal</w:t>
            </w:r>
            <w:r w:rsidR="00DE0560">
              <w:rPr>
                <w:rFonts w:ascii="Arial" w:hAnsi="Arial" w:cs="Arial"/>
                <w:color w:val="000000"/>
              </w:rPr>
              <w:t>, pay bill, withdraw, or transfer funds</w:t>
            </w:r>
            <w:r w:rsidR="00923982">
              <w:rPr>
                <w:rFonts w:ascii="Arial" w:hAnsi="Arial" w:cs="Arial"/>
                <w:color w:val="000000"/>
              </w:rPr>
              <w:t>.</w:t>
            </w:r>
          </w:p>
          <w:p w14:paraId="5CD326A8" w14:textId="77777777" w:rsidR="00104EB5" w:rsidRDefault="00104EB5" w:rsidP="00382F6F">
            <w:pPr>
              <w:spacing w:before="6" w:line="120" w:lineRule="exact"/>
              <w:rPr>
                <w:sz w:val="12"/>
                <w:szCs w:val="12"/>
              </w:rPr>
            </w:pPr>
          </w:p>
          <w:p w14:paraId="2B7ED180" w14:textId="77777777" w:rsidR="00104EB5" w:rsidRDefault="00104EB5" w:rsidP="00382F6F">
            <w:pPr>
              <w:ind w:left="436"/>
              <w:rPr>
                <w:rFonts w:ascii="Wingdings" w:eastAsia="Wingdings" w:hAnsi="Wingdings" w:cs="Wingdings"/>
              </w:rPr>
            </w:pPr>
          </w:p>
        </w:tc>
      </w:tr>
      <w:tr w:rsidR="00104EB5" w14:paraId="195882D5" w14:textId="77777777" w:rsidTr="00382F6F">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6A92B5E2" w14:textId="77777777" w:rsidR="00104EB5" w:rsidRDefault="00104EB5" w:rsidP="00382F6F">
            <w:pPr>
              <w:spacing w:before="3" w:line="120" w:lineRule="exact"/>
              <w:rPr>
                <w:sz w:val="13"/>
                <w:szCs w:val="13"/>
              </w:rPr>
            </w:pPr>
          </w:p>
        </w:tc>
      </w:tr>
      <w:tr w:rsidR="00104EB5" w14:paraId="5AF3DAD2" w14:textId="77777777" w:rsidTr="00382F6F">
        <w:trPr>
          <w:trHeight w:hRule="exact" w:val="2279"/>
        </w:trPr>
        <w:tc>
          <w:tcPr>
            <w:tcW w:w="9903" w:type="dxa"/>
            <w:gridSpan w:val="2"/>
            <w:tcBorders>
              <w:top w:val="single" w:sz="8" w:space="0" w:color="000000"/>
              <w:left w:val="single" w:sz="8" w:space="0" w:color="000000"/>
              <w:bottom w:val="single" w:sz="8" w:space="0" w:color="000000"/>
              <w:right w:val="single" w:sz="8" w:space="0" w:color="000000"/>
            </w:tcBorders>
          </w:tcPr>
          <w:p w14:paraId="739FF626" w14:textId="77777777" w:rsidR="00104EB5" w:rsidRDefault="00104EB5" w:rsidP="00382F6F">
            <w:pPr>
              <w:spacing w:before="3" w:line="120" w:lineRule="exact"/>
              <w:rPr>
                <w:sz w:val="13"/>
                <w:szCs w:val="13"/>
              </w:rPr>
            </w:pPr>
          </w:p>
          <w:p w14:paraId="5AB308AA" w14:textId="77777777" w:rsidR="00104EB5" w:rsidRDefault="00104EB5" w:rsidP="00382F6F">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21603B26" w14:textId="77777777" w:rsidR="00104EB5" w:rsidRDefault="00104EB5" w:rsidP="00382F6F">
            <w:pPr>
              <w:spacing w:before="8" w:line="100" w:lineRule="exact"/>
              <w:rPr>
                <w:sz w:val="11"/>
                <w:szCs w:val="11"/>
              </w:rPr>
            </w:pPr>
          </w:p>
          <w:p w14:paraId="03C9EF09" w14:textId="57040A61" w:rsidR="00104EB5" w:rsidRDefault="001921B8" w:rsidP="00382F6F">
            <w:pPr>
              <w:pStyle w:val="NormalWeb"/>
              <w:spacing w:before="0" w:beforeAutospacing="0" w:after="0" w:afterAutospacing="0"/>
            </w:pPr>
            <w:r>
              <w:rPr>
                <w:rFonts w:ascii="Arial" w:hAnsi="Arial" w:cs="Arial"/>
                <w:color w:val="000000"/>
              </w:rPr>
              <w:t>-</w:t>
            </w:r>
            <w:r w:rsidR="00104EB5">
              <w:rPr>
                <w:rFonts w:ascii="Arial" w:hAnsi="Arial" w:cs="Arial"/>
                <w:color w:val="000000"/>
              </w:rPr>
              <w:t xml:space="preserve">The user selects </w:t>
            </w:r>
            <w:r w:rsidR="00627297">
              <w:rPr>
                <w:rFonts w:ascii="Arial" w:hAnsi="Arial" w:cs="Arial"/>
                <w:color w:val="000000"/>
              </w:rPr>
              <w:t xml:space="preserve">one of the </w:t>
            </w:r>
            <w:proofErr w:type="gramStart"/>
            <w:r w:rsidR="00627297">
              <w:rPr>
                <w:rFonts w:ascii="Arial" w:hAnsi="Arial" w:cs="Arial"/>
                <w:color w:val="000000"/>
              </w:rPr>
              <w:t>option</w:t>
            </w:r>
            <w:proofErr w:type="gramEnd"/>
            <w:r w:rsidR="00627297">
              <w:rPr>
                <w:rFonts w:ascii="Arial" w:hAnsi="Arial" w:cs="Arial"/>
                <w:color w:val="000000"/>
              </w:rPr>
              <w:t xml:space="preserve"> from </w:t>
            </w:r>
            <w:r w:rsidR="00104EB5">
              <w:rPr>
                <w:rFonts w:ascii="Arial" w:hAnsi="Arial" w:cs="Arial"/>
                <w:color w:val="000000"/>
              </w:rPr>
              <w:t>withdrawal</w:t>
            </w:r>
            <w:r w:rsidR="00627297">
              <w:rPr>
                <w:rFonts w:ascii="Arial" w:hAnsi="Arial" w:cs="Arial"/>
                <w:color w:val="000000"/>
              </w:rPr>
              <w:t>, transfer, pay bill.</w:t>
            </w:r>
          </w:p>
          <w:p w14:paraId="40EC9847" w14:textId="510F12A3" w:rsidR="00104EB5"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User enters the amount.</w:t>
            </w:r>
          </w:p>
          <w:p w14:paraId="7154BD2E" w14:textId="4A4AEA87" w:rsidR="00023C0B"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System makes a check of current balance in user’s account.</w:t>
            </w:r>
          </w:p>
          <w:p w14:paraId="1038B65A" w14:textId="37142BCA" w:rsidR="00023C0B"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Balance is greater than the input amount.</w:t>
            </w:r>
          </w:p>
          <w:p w14:paraId="7B327D0A" w14:textId="1BE0A9B2" w:rsidR="00023C0B" w:rsidRPr="006B4AD7"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Function is performed by the system.</w:t>
            </w:r>
          </w:p>
        </w:tc>
      </w:tr>
      <w:tr w:rsidR="00104EB5" w14:paraId="51D84842" w14:textId="77777777" w:rsidTr="00382F6F">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581EA399" w14:textId="14DAC5D1" w:rsidR="00104EB5" w:rsidRDefault="00104EB5" w:rsidP="00382F6F">
            <w:pPr>
              <w:spacing w:before="4" w:line="120" w:lineRule="exact"/>
              <w:rPr>
                <w:sz w:val="13"/>
                <w:szCs w:val="13"/>
              </w:rPr>
            </w:pPr>
          </w:p>
          <w:p w14:paraId="27E3A696" w14:textId="637AA327" w:rsidR="001921B8" w:rsidRDefault="001921B8" w:rsidP="00382F6F">
            <w:pPr>
              <w:spacing w:before="4" w:line="120" w:lineRule="exact"/>
              <w:rPr>
                <w:sz w:val="13"/>
                <w:szCs w:val="13"/>
              </w:rPr>
            </w:pPr>
          </w:p>
          <w:p w14:paraId="72D20720" w14:textId="77777777" w:rsidR="001921B8" w:rsidRDefault="001921B8" w:rsidP="00382F6F">
            <w:pPr>
              <w:spacing w:before="4" w:line="120" w:lineRule="exact"/>
              <w:rPr>
                <w:sz w:val="13"/>
                <w:szCs w:val="13"/>
              </w:rPr>
            </w:pPr>
          </w:p>
          <w:p w14:paraId="2A770158" w14:textId="77777777" w:rsidR="00104EB5" w:rsidRDefault="00104EB5" w:rsidP="00382F6F">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27B61DD" w14:textId="77777777" w:rsidR="00104EB5" w:rsidRDefault="00104EB5" w:rsidP="00382F6F">
            <w:pPr>
              <w:spacing w:before="6" w:line="100" w:lineRule="exact"/>
              <w:rPr>
                <w:sz w:val="11"/>
                <w:szCs w:val="11"/>
              </w:rPr>
            </w:pPr>
          </w:p>
          <w:p w14:paraId="64E8CB9E" w14:textId="350E04C0" w:rsidR="00104EB5" w:rsidRDefault="00104EB5" w:rsidP="00023C0B">
            <w:pPr>
              <w:pStyle w:val="NormalWeb"/>
              <w:spacing w:before="0" w:beforeAutospacing="0" w:after="0" w:afterAutospacing="0"/>
              <w:rPr>
                <w:rFonts w:ascii="Arial" w:eastAsia="Arial" w:hAnsi="Arial" w:cs="Arial"/>
              </w:rPr>
            </w:pPr>
            <w:r>
              <w:rPr>
                <w:rFonts w:ascii="Arial" w:hAnsi="Arial" w:cs="Arial"/>
                <w:color w:val="000000"/>
              </w:rPr>
              <w:t> </w:t>
            </w:r>
            <w:r w:rsidR="00023C0B">
              <w:rPr>
                <w:rFonts w:ascii="Arial" w:hAnsi="Arial" w:cs="Arial"/>
                <w:color w:val="000000"/>
              </w:rPr>
              <w:t>The current balance is less than the amount entered by the user.</w:t>
            </w:r>
          </w:p>
        </w:tc>
      </w:tr>
      <w:tr w:rsidR="00104EB5" w14:paraId="0E14BA6E" w14:textId="77777777" w:rsidTr="00382F6F">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71590056" w14:textId="77777777" w:rsidR="00104EB5" w:rsidRDefault="00104EB5" w:rsidP="00382F6F">
            <w:pPr>
              <w:spacing w:before="3" w:line="120" w:lineRule="exact"/>
              <w:rPr>
                <w:sz w:val="13"/>
                <w:szCs w:val="13"/>
              </w:rPr>
            </w:pPr>
          </w:p>
          <w:p w14:paraId="7E6EE6D0" w14:textId="77777777" w:rsidR="00104EB5" w:rsidRPr="00E10241" w:rsidRDefault="00104EB5" w:rsidP="00382F6F">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7F99B843" w14:textId="77777777" w:rsidR="00104EB5" w:rsidRDefault="00104EB5" w:rsidP="00382F6F">
            <w:pPr>
              <w:pStyle w:val="NormalWeb"/>
            </w:pPr>
            <w:r>
              <w:rPr>
                <w:rFonts w:ascii="Arial" w:hAnsi="Arial" w:cs="Arial"/>
                <w:color w:val="000000"/>
              </w:rPr>
              <w:t>The transaction is recorded to show it to the user at the end of the month bank statement.</w:t>
            </w:r>
          </w:p>
          <w:p w14:paraId="473EE889" w14:textId="77777777" w:rsidR="00104EB5" w:rsidRPr="00E10241" w:rsidRDefault="00104EB5" w:rsidP="00382F6F">
            <w:pPr>
              <w:ind w:left="76"/>
              <w:rPr>
                <w:rFonts w:eastAsia="Arial"/>
              </w:rPr>
            </w:pPr>
          </w:p>
          <w:p w14:paraId="536BB5E5" w14:textId="77777777" w:rsidR="00104EB5" w:rsidRDefault="00104EB5" w:rsidP="00382F6F">
            <w:pPr>
              <w:spacing w:before="6" w:line="120" w:lineRule="exact"/>
              <w:rPr>
                <w:sz w:val="12"/>
                <w:szCs w:val="12"/>
              </w:rPr>
            </w:pPr>
          </w:p>
          <w:p w14:paraId="21C910F0" w14:textId="77777777" w:rsidR="00104EB5" w:rsidRDefault="00104EB5" w:rsidP="00382F6F">
            <w:pPr>
              <w:ind w:left="436"/>
              <w:rPr>
                <w:rFonts w:ascii="Wingdings" w:eastAsia="Wingdings" w:hAnsi="Wingdings" w:cs="Wingdings"/>
              </w:rPr>
            </w:pPr>
          </w:p>
          <w:p w14:paraId="1F3BC0B9" w14:textId="525D3214" w:rsidR="00023C0B" w:rsidRDefault="00023C0B" w:rsidP="00382F6F">
            <w:pPr>
              <w:ind w:left="436"/>
              <w:rPr>
                <w:rFonts w:ascii="Wingdings" w:eastAsia="Wingdings" w:hAnsi="Wingdings" w:cs="Wingdings"/>
              </w:rPr>
            </w:pPr>
          </w:p>
          <w:p w14:paraId="5C56FDEF" w14:textId="10589D68" w:rsidR="00023C0B" w:rsidRDefault="00023C0B" w:rsidP="00382F6F">
            <w:pPr>
              <w:ind w:left="436"/>
              <w:rPr>
                <w:rFonts w:ascii="Wingdings" w:eastAsia="Wingdings" w:hAnsi="Wingdings" w:cs="Wingdings"/>
              </w:rPr>
            </w:pPr>
          </w:p>
          <w:p w14:paraId="329B619E" w14:textId="0DFCC524" w:rsidR="00023C0B" w:rsidRDefault="00023C0B" w:rsidP="00382F6F">
            <w:pPr>
              <w:ind w:left="436"/>
              <w:rPr>
                <w:rFonts w:ascii="Wingdings" w:eastAsia="Wingdings" w:hAnsi="Wingdings" w:cs="Wingdings"/>
              </w:rPr>
            </w:pPr>
          </w:p>
          <w:p w14:paraId="3523A848" w14:textId="77777777" w:rsidR="00023C0B" w:rsidRDefault="00023C0B" w:rsidP="00382F6F">
            <w:pPr>
              <w:ind w:left="436"/>
              <w:rPr>
                <w:rFonts w:ascii="Wingdings" w:eastAsia="Wingdings" w:hAnsi="Wingdings" w:cs="Wingdings"/>
              </w:rPr>
            </w:pPr>
          </w:p>
          <w:p w14:paraId="662E0222" w14:textId="399B8B4C" w:rsidR="00023C0B" w:rsidRDefault="00023C0B" w:rsidP="00382F6F">
            <w:pPr>
              <w:ind w:left="436"/>
              <w:rPr>
                <w:rFonts w:ascii="Wingdings" w:eastAsia="Wingdings" w:hAnsi="Wingdings" w:cs="Wingdings"/>
              </w:rPr>
            </w:pPr>
          </w:p>
        </w:tc>
      </w:tr>
    </w:tbl>
    <w:p w14:paraId="1CB24025" w14:textId="77777777" w:rsidR="00104EB5" w:rsidRDefault="00104EB5"/>
    <w:p w14:paraId="0A7789AC" w14:textId="77777777" w:rsidR="00023C0B" w:rsidRDefault="00023C0B"/>
    <w:p w14:paraId="3C03EB38" w14:textId="4C67FF22" w:rsidR="00023C0B" w:rsidRDefault="00023C0B" w:rsidP="00F76E4A">
      <w:pPr>
        <w:pStyle w:val="Heading3"/>
        <w:numPr>
          <w:ilvl w:val="0"/>
          <w:numId w:val="0"/>
        </w:numPr>
        <w:rPr>
          <w:rFonts w:eastAsia="Arial"/>
        </w:rPr>
      </w:pPr>
      <w:bookmarkStart w:id="33" w:name="_Toc133651005"/>
      <w:r>
        <w:rPr>
          <w:rFonts w:eastAsia="Arial"/>
        </w:rPr>
        <w:lastRenderedPageBreak/>
        <w:t>4</w:t>
      </w:r>
      <w:r>
        <w:rPr>
          <w:rFonts w:eastAsia="Arial"/>
          <w:spacing w:val="1"/>
        </w:rPr>
        <w:t>.</w:t>
      </w:r>
      <w:r>
        <w:rPr>
          <w:rFonts w:eastAsia="Arial"/>
        </w:rPr>
        <w:t>2</w:t>
      </w:r>
      <w:r>
        <w:rPr>
          <w:rFonts w:eastAsia="Arial"/>
          <w:spacing w:val="1"/>
        </w:rPr>
        <w:t>.</w:t>
      </w:r>
      <w:r>
        <w:rPr>
          <w:rFonts w:eastAsia="Arial"/>
          <w:spacing w:val="-3"/>
        </w:rPr>
        <w:t>10</w:t>
      </w:r>
      <w:r>
        <w:rPr>
          <w:rFonts w:eastAsia="Arial"/>
        </w:rPr>
        <w:t>. Verify account</w:t>
      </w:r>
      <w:bookmarkEnd w:id="33"/>
    </w:p>
    <w:p w14:paraId="7D638859" w14:textId="77777777" w:rsidR="00023C0B" w:rsidRDefault="00023C0B" w:rsidP="00023C0B"/>
    <w:p w14:paraId="6E72C9B2" w14:textId="77777777" w:rsidR="00023C0B" w:rsidRDefault="00023C0B" w:rsidP="00023C0B"/>
    <w:p w14:paraId="44B0AC2C" w14:textId="77777777" w:rsidR="00023C0B" w:rsidRDefault="00023C0B" w:rsidP="00023C0B"/>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023C0B" w14:paraId="2E2EBF6B" w14:textId="77777777" w:rsidTr="00382F6F">
        <w:trPr>
          <w:trHeight w:hRule="exact" w:val="507"/>
        </w:trPr>
        <w:tc>
          <w:tcPr>
            <w:tcW w:w="9903" w:type="dxa"/>
            <w:gridSpan w:val="2"/>
            <w:tcBorders>
              <w:top w:val="single" w:sz="8" w:space="0" w:color="000000"/>
              <w:left w:val="single" w:sz="8" w:space="0" w:color="000000"/>
              <w:bottom w:val="nil"/>
              <w:right w:val="single" w:sz="8" w:space="0" w:color="000000"/>
            </w:tcBorders>
          </w:tcPr>
          <w:p w14:paraId="48C9ED39" w14:textId="77777777" w:rsidR="00023C0B" w:rsidRDefault="00023C0B" w:rsidP="00382F6F">
            <w:pPr>
              <w:spacing w:before="4" w:line="120" w:lineRule="exact"/>
              <w:rPr>
                <w:sz w:val="13"/>
                <w:szCs w:val="13"/>
              </w:rPr>
            </w:pPr>
          </w:p>
          <w:p w14:paraId="059E8A5D" w14:textId="77777777" w:rsidR="00023C0B" w:rsidRDefault="00023C0B"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023C0B" w14:paraId="32BFB09E" w14:textId="77777777" w:rsidTr="00382F6F">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2723719" w14:textId="77777777" w:rsidR="00023C0B" w:rsidRDefault="00023C0B" w:rsidP="00382F6F">
            <w:pPr>
              <w:spacing w:before="1" w:line="120" w:lineRule="exact"/>
              <w:rPr>
                <w:sz w:val="13"/>
                <w:szCs w:val="13"/>
              </w:rPr>
            </w:pPr>
          </w:p>
          <w:p w14:paraId="02B8A203" w14:textId="77777777" w:rsidR="00023C0B" w:rsidRDefault="00023C0B"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 xml:space="preserve">ame: </w:t>
            </w:r>
          </w:p>
        </w:tc>
        <w:tc>
          <w:tcPr>
            <w:tcW w:w="6493" w:type="dxa"/>
            <w:tcBorders>
              <w:top w:val="single" w:sz="8" w:space="0" w:color="000000"/>
              <w:left w:val="single" w:sz="8" w:space="0" w:color="000000"/>
              <w:bottom w:val="single" w:sz="8" w:space="0" w:color="000000"/>
              <w:right w:val="single" w:sz="8" w:space="0" w:color="000000"/>
            </w:tcBorders>
          </w:tcPr>
          <w:p w14:paraId="002BFE19" w14:textId="102BA1CD" w:rsidR="00023C0B" w:rsidRDefault="00023C0B" w:rsidP="00382F6F">
            <w:r>
              <w:t xml:space="preserve"> </w:t>
            </w:r>
            <w:r>
              <w:rPr>
                <w:rFonts w:ascii="Arial" w:eastAsia="Arial" w:hAnsi="Arial" w:cs="Arial"/>
                <w:b/>
                <w:i/>
              </w:rPr>
              <w:t>Verify account</w:t>
            </w:r>
          </w:p>
        </w:tc>
      </w:tr>
      <w:tr w:rsidR="00023C0B" w14:paraId="67156DAA" w14:textId="77777777" w:rsidTr="00382F6F">
        <w:trPr>
          <w:trHeight w:hRule="exact" w:val="2099"/>
        </w:trPr>
        <w:tc>
          <w:tcPr>
            <w:tcW w:w="9903" w:type="dxa"/>
            <w:gridSpan w:val="2"/>
            <w:tcBorders>
              <w:top w:val="nil"/>
              <w:left w:val="single" w:sz="8" w:space="0" w:color="000000"/>
              <w:bottom w:val="nil"/>
              <w:right w:val="single" w:sz="8" w:space="0" w:color="000000"/>
            </w:tcBorders>
          </w:tcPr>
          <w:p w14:paraId="7EE77C53" w14:textId="77777777" w:rsidR="00023C0B" w:rsidRDefault="00023C0B" w:rsidP="00382F6F">
            <w:pPr>
              <w:spacing w:before="4" w:line="140" w:lineRule="exact"/>
              <w:rPr>
                <w:sz w:val="14"/>
                <w:szCs w:val="14"/>
              </w:rPr>
            </w:pPr>
          </w:p>
          <w:p w14:paraId="1199716B" w14:textId="77777777" w:rsidR="00023C0B" w:rsidRDefault="00023C0B"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22E5DB29" w14:textId="1649ECD4" w:rsidR="00023C0B" w:rsidRDefault="00023C0B" w:rsidP="00023C0B">
            <w:pPr>
              <w:pStyle w:val="NormalWeb"/>
              <w:rPr>
                <w:rFonts w:ascii="Arial" w:eastAsia="Arial" w:hAnsi="Arial" w:cs="Arial"/>
              </w:rPr>
            </w:pPr>
            <w:r>
              <w:rPr>
                <w:rFonts w:ascii="Arial" w:hAnsi="Arial" w:cs="Arial"/>
                <w:color w:val="000000"/>
              </w:rPr>
              <w:t xml:space="preserve">This use case defines the system making a check through data base to ensure that the account exists in the data base. System matches the account number entered by the user when transferring funds. If the match exists, user can proceed further with the </w:t>
            </w:r>
            <w:r w:rsidR="00DE0560">
              <w:rPr>
                <w:rFonts w:ascii="Arial" w:hAnsi="Arial" w:cs="Arial"/>
                <w:color w:val="000000"/>
              </w:rPr>
              <w:t>process.</w:t>
            </w:r>
          </w:p>
        </w:tc>
      </w:tr>
      <w:tr w:rsidR="00023C0B" w14:paraId="27366019" w14:textId="77777777" w:rsidTr="00382F6F">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C1CEE52" w14:textId="77777777" w:rsidR="00023C0B" w:rsidRDefault="00023C0B" w:rsidP="00382F6F">
            <w:pPr>
              <w:spacing w:before="1" w:line="120" w:lineRule="exact"/>
              <w:rPr>
                <w:sz w:val="13"/>
                <w:szCs w:val="13"/>
              </w:rPr>
            </w:pPr>
          </w:p>
          <w:p w14:paraId="3CEF9848" w14:textId="5F490663" w:rsidR="00023C0B" w:rsidRDefault="00023C0B"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sidR="00DE0560">
              <w:rPr>
                <w:rFonts w:ascii="Arial" w:hAnsi="Arial" w:cs="Arial"/>
                <w:color w:val="000000"/>
              </w:rPr>
              <w:t>system</w:t>
            </w:r>
          </w:p>
        </w:tc>
        <w:tc>
          <w:tcPr>
            <w:tcW w:w="6493" w:type="dxa"/>
            <w:tcBorders>
              <w:top w:val="single" w:sz="8" w:space="0" w:color="000000"/>
              <w:left w:val="single" w:sz="8" w:space="0" w:color="000000"/>
              <w:bottom w:val="single" w:sz="8" w:space="0" w:color="000000"/>
              <w:right w:val="single" w:sz="8" w:space="0" w:color="000000"/>
            </w:tcBorders>
          </w:tcPr>
          <w:p w14:paraId="4EB1C97D" w14:textId="77777777" w:rsidR="00023C0B" w:rsidRDefault="00023C0B" w:rsidP="00382F6F">
            <w:pPr>
              <w:spacing w:before="1" w:line="120" w:lineRule="exact"/>
              <w:rPr>
                <w:sz w:val="13"/>
                <w:szCs w:val="13"/>
              </w:rPr>
            </w:pPr>
          </w:p>
          <w:p w14:paraId="158B9741" w14:textId="77777777" w:rsidR="00023C0B" w:rsidRDefault="00023C0B" w:rsidP="00382F6F">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user</w:t>
            </w:r>
          </w:p>
        </w:tc>
      </w:tr>
      <w:tr w:rsidR="00023C0B" w14:paraId="1C664E13" w14:textId="77777777" w:rsidTr="00382F6F">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6C115D7F" w14:textId="77777777" w:rsidR="00023C0B" w:rsidRDefault="00023C0B" w:rsidP="00382F6F">
            <w:pPr>
              <w:spacing w:before="3" w:line="120" w:lineRule="exact"/>
              <w:rPr>
                <w:sz w:val="13"/>
                <w:szCs w:val="13"/>
              </w:rPr>
            </w:pPr>
          </w:p>
          <w:p w14:paraId="713CB6BD" w14:textId="77777777" w:rsidR="00023C0B" w:rsidRDefault="00023C0B" w:rsidP="00382F6F">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413B5630" w14:textId="77777777" w:rsidR="00023C0B" w:rsidRDefault="00023C0B" w:rsidP="00382F6F"/>
        </w:tc>
      </w:tr>
      <w:tr w:rsidR="00023C0B" w14:paraId="055C5450" w14:textId="77777777" w:rsidTr="00382F6F">
        <w:trPr>
          <w:trHeight w:hRule="exact" w:val="1205"/>
        </w:trPr>
        <w:tc>
          <w:tcPr>
            <w:tcW w:w="9903" w:type="dxa"/>
            <w:gridSpan w:val="2"/>
            <w:tcBorders>
              <w:top w:val="nil"/>
              <w:left w:val="single" w:sz="8" w:space="0" w:color="000000"/>
              <w:bottom w:val="single" w:sz="8" w:space="0" w:color="000000"/>
              <w:right w:val="single" w:sz="8" w:space="0" w:color="000000"/>
            </w:tcBorders>
          </w:tcPr>
          <w:p w14:paraId="1BCDF231" w14:textId="77777777" w:rsidR="00023C0B" w:rsidRDefault="00023C0B" w:rsidP="00382F6F">
            <w:pPr>
              <w:spacing w:before="1" w:line="140" w:lineRule="exact"/>
              <w:rPr>
                <w:sz w:val="14"/>
                <w:szCs w:val="14"/>
              </w:rPr>
            </w:pPr>
          </w:p>
          <w:p w14:paraId="46D0F99F" w14:textId="77777777" w:rsidR="00023C0B" w:rsidRDefault="00023C0B" w:rsidP="00382F6F">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5A052EF6" w14:textId="77777777" w:rsidR="00023C0B" w:rsidRDefault="00023C0B" w:rsidP="00382F6F">
            <w:pPr>
              <w:spacing w:line="120" w:lineRule="exact"/>
              <w:rPr>
                <w:sz w:val="12"/>
                <w:szCs w:val="12"/>
              </w:rPr>
            </w:pPr>
          </w:p>
          <w:p w14:paraId="13E78A48" w14:textId="3DB95DC9" w:rsidR="00023C0B" w:rsidRDefault="00023C0B" w:rsidP="00382F6F">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xml:space="preserve">: </w:t>
            </w:r>
            <w:r w:rsidR="001921B8">
              <w:rPr>
                <w:rFonts w:ascii="Arial" w:eastAsia="Arial" w:hAnsi="Arial" w:cs="Arial"/>
                <w:b/>
                <w:i/>
              </w:rPr>
              <w:t>NONE</w:t>
            </w:r>
          </w:p>
          <w:p w14:paraId="34B0A9C0" w14:textId="77777777" w:rsidR="00023C0B" w:rsidRDefault="00023C0B" w:rsidP="00382F6F">
            <w:pPr>
              <w:spacing w:before="1" w:line="120" w:lineRule="exact"/>
              <w:rPr>
                <w:sz w:val="12"/>
                <w:szCs w:val="12"/>
              </w:rPr>
            </w:pPr>
          </w:p>
          <w:p w14:paraId="786CEA10" w14:textId="286C8768" w:rsidR="00023C0B" w:rsidRDefault="00023C0B" w:rsidP="00382F6F">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023C0B" w14:paraId="05F47451" w14:textId="77777777" w:rsidTr="00382F6F">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421B3523" w14:textId="77777777" w:rsidR="00023C0B" w:rsidRDefault="00023C0B" w:rsidP="00382F6F">
            <w:pPr>
              <w:spacing w:before="1" w:line="120" w:lineRule="exact"/>
              <w:rPr>
                <w:sz w:val="13"/>
                <w:szCs w:val="13"/>
              </w:rPr>
            </w:pPr>
          </w:p>
          <w:p w14:paraId="28D262C6" w14:textId="10AAC5EB" w:rsidR="00023C0B" w:rsidRDefault="00023C0B"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 xml:space="preserve">The user must have an ATM card and select </w:t>
            </w:r>
            <w:r w:rsidR="00DE0560">
              <w:rPr>
                <w:rFonts w:ascii="Arial" w:hAnsi="Arial" w:cs="Arial"/>
                <w:color w:val="000000"/>
              </w:rPr>
              <w:t>fund transfer</w:t>
            </w:r>
          </w:p>
          <w:p w14:paraId="2A23FE5A" w14:textId="77777777" w:rsidR="00023C0B" w:rsidRDefault="00023C0B" w:rsidP="00382F6F">
            <w:pPr>
              <w:spacing w:before="6" w:line="120" w:lineRule="exact"/>
              <w:rPr>
                <w:sz w:val="12"/>
                <w:szCs w:val="12"/>
              </w:rPr>
            </w:pPr>
          </w:p>
          <w:p w14:paraId="41E193EB" w14:textId="77777777" w:rsidR="00023C0B" w:rsidRDefault="00023C0B" w:rsidP="00382F6F">
            <w:pPr>
              <w:ind w:left="436"/>
              <w:rPr>
                <w:rFonts w:ascii="Wingdings" w:eastAsia="Wingdings" w:hAnsi="Wingdings" w:cs="Wingdings"/>
              </w:rPr>
            </w:pPr>
          </w:p>
        </w:tc>
      </w:tr>
      <w:tr w:rsidR="00023C0B" w14:paraId="57834AF5" w14:textId="77777777" w:rsidTr="00382F6F">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0E1F0804" w14:textId="77777777" w:rsidR="00023C0B" w:rsidRDefault="00023C0B" w:rsidP="00382F6F">
            <w:pPr>
              <w:spacing w:before="3" w:line="120" w:lineRule="exact"/>
              <w:rPr>
                <w:sz w:val="13"/>
                <w:szCs w:val="13"/>
              </w:rPr>
            </w:pPr>
          </w:p>
        </w:tc>
      </w:tr>
      <w:tr w:rsidR="00023C0B" w14:paraId="75C350A8" w14:textId="77777777" w:rsidTr="001921B8">
        <w:trPr>
          <w:trHeight w:hRule="exact" w:val="2621"/>
        </w:trPr>
        <w:tc>
          <w:tcPr>
            <w:tcW w:w="9903" w:type="dxa"/>
            <w:gridSpan w:val="2"/>
            <w:tcBorders>
              <w:top w:val="single" w:sz="8" w:space="0" w:color="000000"/>
              <w:left w:val="single" w:sz="8" w:space="0" w:color="000000"/>
              <w:bottom w:val="single" w:sz="8" w:space="0" w:color="000000"/>
              <w:right w:val="single" w:sz="8" w:space="0" w:color="000000"/>
            </w:tcBorders>
          </w:tcPr>
          <w:p w14:paraId="62DF7A1C" w14:textId="66936590" w:rsidR="00023C0B" w:rsidRDefault="00023C0B" w:rsidP="00382F6F">
            <w:pPr>
              <w:spacing w:before="3" w:line="120" w:lineRule="exact"/>
              <w:rPr>
                <w:sz w:val="13"/>
                <w:szCs w:val="13"/>
              </w:rPr>
            </w:pPr>
          </w:p>
          <w:p w14:paraId="3FAC3BC6" w14:textId="4D7DFB70" w:rsidR="001921B8" w:rsidRDefault="001921B8" w:rsidP="00382F6F">
            <w:pPr>
              <w:spacing w:before="3" w:line="120" w:lineRule="exact"/>
              <w:rPr>
                <w:sz w:val="13"/>
                <w:szCs w:val="13"/>
              </w:rPr>
            </w:pPr>
          </w:p>
          <w:p w14:paraId="7523CFBA" w14:textId="77777777" w:rsidR="001921B8" w:rsidRDefault="001921B8" w:rsidP="00382F6F">
            <w:pPr>
              <w:spacing w:before="3" w:line="120" w:lineRule="exact"/>
              <w:rPr>
                <w:sz w:val="13"/>
                <w:szCs w:val="13"/>
              </w:rPr>
            </w:pPr>
          </w:p>
          <w:p w14:paraId="325C6D99" w14:textId="77777777" w:rsidR="00023C0B" w:rsidRDefault="00023C0B" w:rsidP="00382F6F">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1EE54FDD" w14:textId="77777777" w:rsidR="00023C0B" w:rsidRDefault="00023C0B" w:rsidP="00382F6F">
            <w:pPr>
              <w:spacing w:before="8" w:line="100" w:lineRule="exact"/>
              <w:rPr>
                <w:sz w:val="11"/>
                <w:szCs w:val="11"/>
              </w:rPr>
            </w:pPr>
          </w:p>
          <w:p w14:paraId="5E359D7C" w14:textId="086793D1" w:rsidR="00023C0B" w:rsidRDefault="001921B8" w:rsidP="00382F6F">
            <w:pPr>
              <w:pStyle w:val="NormalWeb"/>
              <w:spacing w:before="0" w:beforeAutospacing="0" w:after="0" w:afterAutospacing="0"/>
            </w:pPr>
            <w:r>
              <w:rPr>
                <w:rFonts w:ascii="Arial" w:hAnsi="Arial" w:cs="Arial"/>
                <w:color w:val="000000"/>
              </w:rPr>
              <w:t>-</w:t>
            </w:r>
            <w:r w:rsidR="00023C0B">
              <w:rPr>
                <w:rFonts w:ascii="Arial" w:hAnsi="Arial" w:cs="Arial"/>
                <w:color w:val="000000"/>
              </w:rPr>
              <w:t>The user selects transfer</w:t>
            </w:r>
            <w:r w:rsidR="00DE0560">
              <w:rPr>
                <w:rFonts w:ascii="Arial" w:hAnsi="Arial" w:cs="Arial"/>
                <w:color w:val="000000"/>
              </w:rPr>
              <w:t xml:space="preserve"> funds option.</w:t>
            </w:r>
          </w:p>
          <w:p w14:paraId="49E793D5" w14:textId="089E76F9"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User enters the a</w:t>
            </w:r>
            <w:r w:rsidR="00DE0560">
              <w:rPr>
                <w:rFonts w:ascii="Arial" w:hAnsi="Arial" w:cs="Arial"/>
                <w:color w:val="000000"/>
              </w:rPr>
              <w:t xml:space="preserve">ccount number of </w:t>
            </w:r>
            <w:proofErr w:type="spellStart"/>
            <w:r w:rsidR="00DE0560">
              <w:rPr>
                <w:rFonts w:ascii="Arial" w:hAnsi="Arial" w:cs="Arial"/>
                <w:color w:val="000000"/>
              </w:rPr>
              <w:t>reciever</w:t>
            </w:r>
            <w:proofErr w:type="spellEnd"/>
            <w:r w:rsidR="00023C0B">
              <w:rPr>
                <w:rFonts w:ascii="Arial" w:hAnsi="Arial" w:cs="Arial"/>
                <w:color w:val="000000"/>
              </w:rPr>
              <w:t>.</w:t>
            </w:r>
          </w:p>
          <w:p w14:paraId="541F40E6" w14:textId="4246D93B"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 xml:space="preserve">System makes a check </w:t>
            </w:r>
            <w:r w:rsidR="00DE0560">
              <w:rPr>
                <w:rFonts w:ascii="Arial" w:hAnsi="Arial" w:cs="Arial"/>
                <w:color w:val="000000"/>
              </w:rPr>
              <w:t>if the account number exists</w:t>
            </w:r>
            <w:r w:rsidR="00023C0B">
              <w:rPr>
                <w:rFonts w:ascii="Arial" w:hAnsi="Arial" w:cs="Arial"/>
                <w:color w:val="000000"/>
              </w:rPr>
              <w:t>.</w:t>
            </w:r>
          </w:p>
          <w:p w14:paraId="4E098E52" w14:textId="1F11D7B5"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DE0560">
              <w:rPr>
                <w:rFonts w:ascii="Arial" w:hAnsi="Arial" w:cs="Arial"/>
                <w:color w:val="000000"/>
              </w:rPr>
              <w:t>Account number matches with the input</w:t>
            </w:r>
            <w:r w:rsidR="00023C0B">
              <w:rPr>
                <w:rFonts w:ascii="Arial" w:hAnsi="Arial" w:cs="Arial"/>
                <w:color w:val="000000"/>
              </w:rPr>
              <w:t>.</w:t>
            </w:r>
          </w:p>
          <w:p w14:paraId="3967DAA0" w14:textId="0A8D0769"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DE0560">
              <w:rPr>
                <w:rFonts w:ascii="Arial" w:hAnsi="Arial" w:cs="Arial"/>
                <w:color w:val="000000"/>
              </w:rPr>
              <w:t>User enters amount to transfer.</w:t>
            </w:r>
          </w:p>
          <w:p w14:paraId="5FA5C6AA" w14:textId="5F61F3A6" w:rsidR="00DE0560" w:rsidRPr="006B4AD7"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DE0560">
              <w:rPr>
                <w:rFonts w:ascii="Arial" w:hAnsi="Arial" w:cs="Arial"/>
                <w:color w:val="000000"/>
              </w:rPr>
              <w:t>Amount is then transferred to the receiver.</w:t>
            </w:r>
          </w:p>
        </w:tc>
      </w:tr>
      <w:tr w:rsidR="00023C0B" w14:paraId="11E6A3CB" w14:textId="77777777" w:rsidTr="00382F6F">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60FA2242" w14:textId="77777777" w:rsidR="00023C0B" w:rsidRDefault="00023C0B" w:rsidP="00382F6F">
            <w:pPr>
              <w:spacing w:before="4" w:line="120" w:lineRule="exact"/>
              <w:rPr>
                <w:sz w:val="13"/>
                <w:szCs w:val="13"/>
              </w:rPr>
            </w:pPr>
          </w:p>
          <w:p w14:paraId="77012719" w14:textId="77777777" w:rsidR="00023C0B" w:rsidRDefault="00023C0B" w:rsidP="00382F6F">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0245E438" w14:textId="77777777" w:rsidR="00023C0B" w:rsidRDefault="00023C0B" w:rsidP="00382F6F">
            <w:pPr>
              <w:spacing w:before="6" w:line="100" w:lineRule="exact"/>
              <w:rPr>
                <w:sz w:val="11"/>
                <w:szCs w:val="11"/>
              </w:rPr>
            </w:pPr>
          </w:p>
          <w:p w14:paraId="4E878743" w14:textId="4BCD2376" w:rsidR="00023C0B" w:rsidRDefault="00023C0B" w:rsidP="00382F6F">
            <w:pPr>
              <w:pStyle w:val="NormalWeb"/>
              <w:spacing w:before="0" w:beforeAutospacing="0" w:after="0" w:afterAutospacing="0"/>
              <w:rPr>
                <w:rFonts w:ascii="Arial" w:hAnsi="Arial" w:cs="Arial"/>
                <w:color w:val="000000"/>
              </w:rPr>
            </w:pPr>
            <w:r>
              <w:rPr>
                <w:rFonts w:ascii="Arial" w:hAnsi="Arial" w:cs="Arial"/>
                <w:color w:val="000000"/>
              </w:rPr>
              <w:t xml:space="preserve">The </w:t>
            </w:r>
            <w:r w:rsidR="00DE0560">
              <w:rPr>
                <w:rFonts w:ascii="Arial" w:hAnsi="Arial" w:cs="Arial"/>
                <w:color w:val="000000"/>
              </w:rPr>
              <w:t xml:space="preserve">account number does not exist in the data base. </w:t>
            </w:r>
          </w:p>
          <w:p w14:paraId="56174071" w14:textId="77777777" w:rsidR="00DE0560" w:rsidRDefault="00DE0560" w:rsidP="00382F6F">
            <w:pPr>
              <w:pStyle w:val="NormalWeb"/>
              <w:spacing w:before="0" w:beforeAutospacing="0" w:after="0" w:afterAutospacing="0"/>
              <w:rPr>
                <w:rFonts w:ascii="Arial" w:hAnsi="Arial" w:cs="Arial"/>
                <w:color w:val="000000"/>
              </w:rPr>
            </w:pPr>
            <w:r>
              <w:rPr>
                <w:rFonts w:ascii="Arial" w:hAnsi="Arial" w:cs="Arial"/>
                <w:color w:val="000000"/>
              </w:rPr>
              <w:t>User is given error message.</w:t>
            </w:r>
          </w:p>
          <w:p w14:paraId="4E50EED1" w14:textId="1A2EB4CB" w:rsidR="00DE0560" w:rsidRDefault="00DE0560" w:rsidP="00382F6F">
            <w:pPr>
              <w:pStyle w:val="NormalWeb"/>
              <w:spacing w:before="0" w:beforeAutospacing="0" w:after="0" w:afterAutospacing="0"/>
              <w:rPr>
                <w:rFonts w:ascii="Arial" w:eastAsia="Arial" w:hAnsi="Arial" w:cs="Arial"/>
              </w:rPr>
            </w:pPr>
            <w:r>
              <w:rPr>
                <w:rFonts w:ascii="Arial" w:hAnsi="Arial" w:cs="Arial"/>
                <w:color w:val="000000"/>
              </w:rPr>
              <w:t>User is asked to input number again.</w:t>
            </w:r>
          </w:p>
        </w:tc>
      </w:tr>
      <w:tr w:rsidR="00023C0B" w14:paraId="31AF35C9" w14:textId="77777777" w:rsidTr="00382F6F">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8266163" w14:textId="77777777" w:rsidR="00023C0B" w:rsidRDefault="00023C0B" w:rsidP="00382F6F">
            <w:pPr>
              <w:spacing w:before="3" w:line="120" w:lineRule="exact"/>
              <w:rPr>
                <w:sz w:val="13"/>
                <w:szCs w:val="13"/>
              </w:rPr>
            </w:pPr>
          </w:p>
          <w:p w14:paraId="5372E71C" w14:textId="77777777" w:rsidR="00023C0B" w:rsidRPr="00E10241" w:rsidRDefault="00023C0B" w:rsidP="00382F6F">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7A18F655" w14:textId="77777777" w:rsidR="00023C0B" w:rsidRDefault="00023C0B" w:rsidP="00382F6F">
            <w:pPr>
              <w:pStyle w:val="NormalWeb"/>
            </w:pPr>
            <w:r>
              <w:rPr>
                <w:rFonts w:ascii="Arial" w:hAnsi="Arial" w:cs="Arial"/>
                <w:color w:val="000000"/>
              </w:rPr>
              <w:t>The transaction is recorded to show it to the user at the end of the month bank statement.</w:t>
            </w:r>
          </w:p>
          <w:p w14:paraId="2AAF20ED" w14:textId="77777777" w:rsidR="00023C0B" w:rsidRPr="00E10241" w:rsidRDefault="00023C0B" w:rsidP="00382F6F">
            <w:pPr>
              <w:ind w:left="76"/>
              <w:rPr>
                <w:rFonts w:eastAsia="Arial"/>
              </w:rPr>
            </w:pPr>
          </w:p>
          <w:p w14:paraId="1B8EFC4A" w14:textId="77777777" w:rsidR="00023C0B" w:rsidRDefault="00023C0B" w:rsidP="00382F6F">
            <w:pPr>
              <w:spacing w:before="6" w:line="120" w:lineRule="exact"/>
              <w:rPr>
                <w:sz w:val="12"/>
                <w:szCs w:val="12"/>
              </w:rPr>
            </w:pPr>
          </w:p>
          <w:p w14:paraId="577174B4" w14:textId="77777777" w:rsidR="00023C0B" w:rsidRDefault="00023C0B" w:rsidP="00382F6F">
            <w:pPr>
              <w:ind w:left="436"/>
              <w:rPr>
                <w:rFonts w:ascii="Wingdings" w:eastAsia="Wingdings" w:hAnsi="Wingdings" w:cs="Wingdings"/>
              </w:rPr>
            </w:pPr>
          </w:p>
          <w:p w14:paraId="369704B8" w14:textId="77777777" w:rsidR="00023C0B" w:rsidRDefault="00023C0B" w:rsidP="00382F6F">
            <w:pPr>
              <w:ind w:left="436"/>
              <w:rPr>
                <w:rFonts w:ascii="Wingdings" w:eastAsia="Wingdings" w:hAnsi="Wingdings" w:cs="Wingdings"/>
              </w:rPr>
            </w:pPr>
          </w:p>
          <w:p w14:paraId="5A9CCCD3" w14:textId="77777777" w:rsidR="00023C0B" w:rsidRDefault="00023C0B" w:rsidP="00382F6F">
            <w:pPr>
              <w:ind w:left="436"/>
              <w:rPr>
                <w:rFonts w:ascii="Wingdings" w:eastAsia="Wingdings" w:hAnsi="Wingdings" w:cs="Wingdings"/>
              </w:rPr>
            </w:pPr>
          </w:p>
          <w:p w14:paraId="4C6AAD84" w14:textId="77777777" w:rsidR="00023C0B" w:rsidRDefault="00023C0B" w:rsidP="00382F6F">
            <w:pPr>
              <w:ind w:left="436"/>
              <w:rPr>
                <w:rFonts w:ascii="Wingdings" w:eastAsia="Wingdings" w:hAnsi="Wingdings" w:cs="Wingdings"/>
              </w:rPr>
            </w:pPr>
          </w:p>
          <w:p w14:paraId="338F8C40" w14:textId="77777777" w:rsidR="00023C0B" w:rsidRDefault="00023C0B" w:rsidP="00382F6F">
            <w:pPr>
              <w:ind w:left="436"/>
              <w:rPr>
                <w:rFonts w:ascii="Wingdings" w:eastAsia="Wingdings" w:hAnsi="Wingdings" w:cs="Wingdings"/>
              </w:rPr>
            </w:pPr>
          </w:p>
          <w:p w14:paraId="25045149" w14:textId="77777777" w:rsidR="00023C0B" w:rsidRDefault="00023C0B" w:rsidP="00382F6F">
            <w:pPr>
              <w:ind w:left="436"/>
              <w:rPr>
                <w:rFonts w:ascii="Wingdings" w:eastAsia="Wingdings" w:hAnsi="Wingdings" w:cs="Wingdings"/>
              </w:rPr>
            </w:pPr>
          </w:p>
        </w:tc>
      </w:tr>
    </w:tbl>
    <w:p w14:paraId="5CD0B8A9" w14:textId="77777777" w:rsidR="00023C0B" w:rsidRDefault="00023C0B"/>
    <w:p w14:paraId="6254E0BA" w14:textId="77777777" w:rsidR="00023C0B" w:rsidRDefault="00023C0B"/>
    <w:p w14:paraId="7380F797" w14:textId="4E490515" w:rsidR="00023C0B" w:rsidRDefault="00023C0B">
      <w:pPr>
        <w:sectPr w:rsidR="00023C0B">
          <w:pgSz w:w="12240" w:h="15840"/>
          <w:pgMar w:top="720" w:right="780" w:bottom="280" w:left="1300" w:header="533" w:footer="970" w:gutter="0"/>
          <w:cols w:space="720"/>
        </w:sectPr>
      </w:pPr>
    </w:p>
    <w:p w14:paraId="6F640A20" w14:textId="77777777" w:rsidR="007D194C" w:rsidRDefault="007D194C">
      <w:pPr>
        <w:spacing w:line="200" w:lineRule="exact"/>
      </w:pPr>
    </w:p>
    <w:p w14:paraId="6BE56A74" w14:textId="77777777" w:rsidR="007D194C" w:rsidRDefault="007D194C">
      <w:pPr>
        <w:spacing w:before="4" w:line="280" w:lineRule="exact"/>
        <w:rPr>
          <w:sz w:val="28"/>
          <w:szCs w:val="28"/>
        </w:rPr>
      </w:pPr>
    </w:p>
    <w:p w14:paraId="54EC7377" w14:textId="129F583A" w:rsidR="007D194C" w:rsidRPr="00D22EDC" w:rsidRDefault="00CE1DEB" w:rsidP="00F76E4A">
      <w:pPr>
        <w:pStyle w:val="Heading1"/>
        <w:numPr>
          <w:ilvl w:val="0"/>
          <w:numId w:val="0"/>
        </w:numPr>
        <w:rPr>
          <w:rFonts w:eastAsia="Arial"/>
        </w:rPr>
      </w:pPr>
      <w:bookmarkStart w:id="34" w:name="_Toc133651006"/>
      <w:r w:rsidRPr="00D22EDC">
        <w:rPr>
          <w:rFonts w:eastAsia="Arial"/>
        </w:rPr>
        <w:t>5.</w:t>
      </w:r>
      <w:r w:rsidRPr="00D22EDC">
        <w:rPr>
          <w:rFonts w:eastAsia="Arial"/>
          <w:spacing w:val="2"/>
        </w:rPr>
        <w:t xml:space="preserve"> </w:t>
      </w:r>
      <w:r w:rsidRPr="00D22EDC">
        <w:rPr>
          <w:rFonts w:eastAsia="Arial"/>
        </w:rPr>
        <w:t>No</w:t>
      </w:r>
      <w:r w:rsidRPr="00D22EDC">
        <w:rPr>
          <w:rFonts w:eastAsia="Arial"/>
          <w:spacing w:val="1"/>
        </w:rPr>
        <w:t>n</w:t>
      </w:r>
      <w:r w:rsidRPr="00D22EDC">
        <w:rPr>
          <w:rFonts w:eastAsia="Arial"/>
          <w:spacing w:val="-1"/>
        </w:rPr>
        <w:t>-</w:t>
      </w:r>
      <w:r w:rsidRPr="00D22EDC">
        <w:rPr>
          <w:rFonts w:eastAsia="Arial"/>
        </w:rPr>
        <w:t>f</w:t>
      </w:r>
      <w:r w:rsidRPr="00D22EDC">
        <w:rPr>
          <w:rFonts w:eastAsia="Arial"/>
          <w:spacing w:val="1"/>
        </w:rPr>
        <w:t>u</w:t>
      </w:r>
      <w:r w:rsidRPr="00D22EDC">
        <w:rPr>
          <w:rFonts w:eastAsia="Arial"/>
        </w:rPr>
        <w:t>nc</w:t>
      </w:r>
      <w:r w:rsidRPr="00D22EDC">
        <w:rPr>
          <w:rFonts w:eastAsia="Arial"/>
          <w:spacing w:val="1"/>
        </w:rPr>
        <w:t>t</w:t>
      </w:r>
      <w:r w:rsidRPr="00D22EDC">
        <w:rPr>
          <w:rFonts w:eastAsia="Arial"/>
        </w:rPr>
        <w:t>io</w:t>
      </w:r>
      <w:r w:rsidRPr="00D22EDC">
        <w:rPr>
          <w:rFonts w:eastAsia="Arial"/>
          <w:spacing w:val="1"/>
        </w:rPr>
        <w:t>n</w:t>
      </w:r>
      <w:r w:rsidRPr="00D22EDC">
        <w:rPr>
          <w:rFonts w:eastAsia="Arial"/>
        </w:rPr>
        <w:t>al</w:t>
      </w:r>
      <w:r w:rsidRPr="00D22EDC">
        <w:rPr>
          <w:rFonts w:eastAsia="Arial"/>
          <w:spacing w:val="-21"/>
        </w:rPr>
        <w:t xml:space="preserve"> </w:t>
      </w:r>
      <w:r w:rsidRPr="00D22EDC">
        <w:rPr>
          <w:rFonts w:eastAsia="Arial"/>
        </w:rPr>
        <w:t>Req</w:t>
      </w:r>
      <w:r w:rsidRPr="00D22EDC">
        <w:rPr>
          <w:rFonts w:eastAsia="Arial"/>
          <w:spacing w:val="-1"/>
        </w:rPr>
        <w:t>u</w:t>
      </w:r>
      <w:r w:rsidRPr="00D22EDC">
        <w:rPr>
          <w:rFonts w:eastAsia="Arial"/>
        </w:rPr>
        <w:t>ir</w:t>
      </w:r>
      <w:r w:rsidRPr="00D22EDC">
        <w:rPr>
          <w:rFonts w:eastAsia="Arial"/>
          <w:spacing w:val="3"/>
        </w:rPr>
        <w:t>e</w:t>
      </w:r>
      <w:r w:rsidRPr="00D22EDC">
        <w:rPr>
          <w:rFonts w:eastAsia="Arial"/>
        </w:rPr>
        <w:t>m</w:t>
      </w:r>
      <w:r w:rsidRPr="00D22EDC">
        <w:rPr>
          <w:rFonts w:eastAsia="Arial"/>
          <w:spacing w:val="2"/>
        </w:rPr>
        <w:t>e</w:t>
      </w:r>
      <w:r w:rsidRPr="00D22EDC">
        <w:rPr>
          <w:rFonts w:eastAsia="Arial"/>
        </w:rPr>
        <w:t>n</w:t>
      </w:r>
      <w:r w:rsidRPr="00D22EDC">
        <w:rPr>
          <w:rFonts w:eastAsia="Arial"/>
          <w:spacing w:val="-1"/>
        </w:rPr>
        <w:t>t</w:t>
      </w:r>
      <w:r w:rsidRPr="00D22EDC">
        <w:rPr>
          <w:rFonts w:eastAsia="Arial"/>
        </w:rPr>
        <w:t>s</w:t>
      </w:r>
      <w:bookmarkEnd w:id="34"/>
    </w:p>
    <w:p w14:paraId="01194FD8" w14:textId="62F44B97" w:rsidR="00412C5D" w:rsidRPr="000B796F" w:rsidRDefault="00F76E4A" w:rsidP="00F76E4A">
      <w:pPr>
        <w:pStyle w:val="Heading2"/>
        <w:numPr>
          <w:ilvl w:val="0"/>
          <w:numId w:val="0"/>
        </w:numPr>
        <w:rPr>
          <w:rFonts w:ascii="Arial" w:hAnsi="Arial" w:cs="Arial"/>
          <w:sz w:val="24"/>
          <w:szCs w:val="24"/>
        </w:rPr>
      </w:pPr>
      <w:bookmarkStart w:id="35" w:name="_Toc133651007"/>
      <w:r>
        <w:rPr>
          <w:rFonts w:ascii="Arial" w:hAnsi="Arial" w:cs="Arial"/>
          <w:sz w:val="24"/>
          <w:szCs w:val="24"/>
        </w:rPr>
        <w:t xml:space="preserve">5.1. </w:t>
      </w:r>
      <w:r w:rsidR="00412C5D" w:rsidRPr="000B796F">
        <w:rPr>
          <w:rFonts w:ascii="Arial" w:hAnsi="Arial" w:cs="Arial"/>
          <w:sz w:val="24"/>
          <w:szCs w:val="24"/>
        </w:rPr>
        <w:t>Performance Requirements</w:t>
      </w:r>
      <w:bookmarkEnd w:id="35"/>
    </w:p>
    <w:p w14:paraId="4318C817"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PER-1 – Card verification time must not exceed 0.8 seconds under normal server workload and 1 second under peak server load.</w:t>
      </w:r>
    </w:p>
    <w:p w14:paraId="28C10428" w14:textId="77777777" w:rsidR="00412C5D" w:rsidRPr="000B796F" w:rsidRDefault="00412C5D" w:rsidP="00412C5D">
      <w:pPr>
        <w:ind w:left="360"/>
        <w:rPr>
          <w:rFonts w:ascii="Arial" w:hAnsi="Arial" w:cs="Arial"/>
          <w:sz w:val="24"/>
          <w:szCs w:val="24"/>
        </w:rPr>
      </w:pPr>
    </w:p>
    <w:p w14:paraId="0FC943C2"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PER-2 - The PIN verification time must not exceed 0.3 seconds under normal server workload and 0.5 seconds under peak server workload.</w:t>
      </w:r>
    </w:p>
    <w:p w14:paraId="3739190F" w14:textId="77777777" w:rsidR="00412C5D" w:rsidRPr="000B796F" w:rsidRDefault="00412C5D" w:rsidP="00412C5D">
      <w:pPr>
        <w:ind w:left="360"/>
        <w:rPr>
          <w:rFonts w:ascii="Arial" w:hAnsi="Arial" w:cs="Arial"/>
          <w:sz w:val="24"/>
          <w:szCs w:val="24"/>
        </w:rPr>
      </w:pPr>
    </w:p>
    <w:p w14:paraId="2483150A"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PER-3 - Account balance transfer time must not exceed 3 seconds under normal server workload and 4 seconds under peak server workload.</w:t>
      </w:r>
    </w:p>
    <w:p w14:paraId="53CAEA23" w14:textId="77777777" w:rsidR="00412C5D" w:rsidRPr="000B796F" w:rsidRDefault="00412C5D" w:rsidP="00412C5D">
      <w:pPr>
        <w:ind w:left="360"/>
        <w:rPr>
          <w:rFonts w:ascii="Arial" w:hAnsi="Arial" w:cs="Arial"/>
          <w:sz w:val="24"/>
          <w:szCs w:val="24"/>
        </w:rPr>
      </w:pPr>
    </w:p>
    <w:p w14:paraId="2A8521D3"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PER-4 – Cash withdrawal transaction time must not exceed 4 seconds under normal server workload and 5 seconds under peak server workload.</w:t>
      </w:r>
    </w:p>
    <w:p w14:paraId="506F5EB6" w14:textId="77777777" w:rsidR="00412C5D" w:rsidRPr="000B796F" w:rsidRDefault="00412C5D" w:rsidP="00412C5D">
      <w:pPr>
        <w:ind w:left="360"/>
        <w:rPr>
          <w:rFonts w:ascii="Arial" w:hAnsi="Arial" w:cs="Arial"/>
          <w:sz w:val="24"/>
          <w:szCs w:val="24"/>
        </w:rPr>
      </w:pPr>
    </w:p>
    <w:p w14:paraId="5B915BC2"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 xml:space="preserve">PER-5 – Deposit transaction time after insertion of the deposit envelope must not exceed 5 seconds under normal server workload and 6 seconds under peak server workload. </w:t>
      </w:r>
    </w:p>
    <w:p w14:paraId="727A140A"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505FB96B"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03592C65"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F08CF19"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5FFDB298"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22B95A1F"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3BC31621"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4634B2AD"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6EB763A6"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C76B81E"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4181FE16"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32FD6BC2"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3F1BBC2E"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260F0E39"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2AA16E8F"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E1B333A"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4488F24A"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54C3DFE4"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797113F4"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2176796"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56EDA75A"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763A1AEF"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2E28419B" w14:textId="77777777" w:rsidR="00412C5D" w:rsidRPr="000B796F" w:rsidRDefault="00412C5D" w:rsidP="00412C5D">
      <w:pPr>
        <w:ind w:left="360"/>
        <w:rPr>
          <w:rFonts w:ascii="Arial" w:hAnsi="Arial" w:cs="Arial"/>
          <w:sz w:val="24"/>
          <w:szCs w:val="24"/>
        </w:rPr>
      </w:pPr>
    </w:p>
    <w:p w14:paraId="596997AC" w14:textId="77777777" w:rsidR="00412C5D" w:rsidRPr="000B796F" w:rsidRDefault="00412C5D" w:rsidP="00412C5D">
      <w:pPr>
        <w:ind w:left="360"/>
        <w:rPr>
          <w:rFonts w:ascii="Arial" w:hAnsi="Arial" w:cs="Arial"/>
          <w:sz w:val="24"/>
          <w:szCs w:val="24"/>
        </w:rPr>
      </w:pPr>
      <w:r w:rsidRPr="000B796F">
        <w:rPr>
          <w:rFonts w:ascii="Arial" w:hAnsi="Arial" w:cs="Arial"/>
          <w:sz w:val="24"/>
          <w:szCs w:val="24"/>
        </w:rPr>
        <w:t>PER-6 - Account balance display time must not exceed 2 seconds under normal server workload and 3 seconds under peak server workload.</w:t>
      </w:r>
    </w:p>
    <w:p w14:paraId="1265780E" w14:textId="77777777" w:rsidR="007D194C" w:rsidRPr="000B796F" w:rsidRDefault="007D194C">
      <w:pPr>
        <w:spacing w:before="1" w:line="120" w:lineRule="exact"/>
        <w:rPr>
          <w:rFonts w:ascii="Arial" w:hAnsi="Arial" w:cs="Arial"/>
          <w:sz w:val="24"/>
          <w:szCs w:val="24"/>
        </w:rPr>
      </w:pPr>
    </w:p>
    <w:p w14:paraId="59BB635D" w14:textId="59356DED" w:rsidR="007D194C" w:rsidRPr="000B796F" w:rsidRDefault="00CE1DEB" w:rsidP="00F76E4A">
      <w:pPr>
        <w:pStyle w:val="Heading2"/>
        <w:numPr>
          <w:ilvl w:val="0"/>
          <w:numId w:val="0"/>
        </w:numPr>
        <w:rPr>
          <w:rFonts w:eastAsia="Arial"/>
        </w:rPr>
      </w:pPr>
      <w:bookmarkStart w:id="36" w:name="_Toc133651008"/>
      <w:r w:rsidRPr="000B796F">
        <w:rPr>
          <w:rFonts w:eastAsia="Arial"/>
          <w:spacing w:val="1"/>
        </w:rPr>
        <w:t>5</w:t>
      </w:r>
      <w:r w:rsidRPr="000B796F">
        <w:rPr>
          <w:rFonts w:eastAsia="Arial"/>
        </w:rPr>
        <w:t>.</w:t>
      </w:r>
      <w:r w:rsidRPr="000B796F">
        <w:rPr>
          <w:rFonts w:eastAsia="Arial"/>
          <w:spacing w:val="1"/>
        </w:rPr>
        <w:t>2</w:t>
      </w:r>
      <w:r w:rsidRPr="000B796F">
        <w:rPr>
          <w:rFonts w:eastAsia="Arial"/>
        </w:rPr>
        <w:t>.</w:t>
      </w:r>
      <w:r w:rsidRPr="000B796F">
        <w:rPr>
          <w:rFonts w:eastAsia="Arial"/>
          <w:spacing w:val="13"/>
        </w:rPr>
        <w:t xml:space="preserve"> </w:t>
      </w:r>
      <w:r w:rsidRPr="000B796F">
        <w:rPr>
          <w:rFonts w:eastAsia="Arial"/>
        </w:rPr>
        <w:t>S</w:t>
      </w:r>
      <w:r w:rsidRPr="000B796F">
        <w:rPr>
          <w:rFonts w:eastAsia="Arial"/>
          <w:spacing w:val="1"/>
        </w:rPr>
        <w:t>a</w:t>
      </w:r>
      <w:r w:rsidRPr="000B796F">
        <w:rPr>
          <w:rFonts w:eastAsia="Arial"/>
        </w:rPr>
        <w:t>fety</w:t>
      </w:r>
      <w:r w:rsidRPr="000B796F">
        <w:rPr>
          <w:rFonts w:eastAsia="Arial"/>
          <w:spacing w:val="1"/>
        </w:rPr>
        <w:t xml:space="preserve"> </w:t>
      </w:r>
      <w:r w:rsidRPr="000B796F">
        <w:rPr>
          <w:rFonts w:eastAsia="Arial"/>
        </w:rPr>
        <w:t>Requi</w:t>
      </w:r>
      <w:r w:rsidRPr="000B796F">
        <w:rPr>
          <w:rFonts w:eastAsia="Arial"/>
          <w:spacing w:val="-2"/>
        </w:rPr>
        <w:t>r</w:t>
      </w:r>
      <w:r w:rsidRPr="000B796F">
        <w:rPr>
          <w:rFonts w:eastAsia="Arial"/>
          <w:spacing w:val="1"/>
        </w:rPr>
        <w:t>e</w:t>
      </w:r>
      <w:r w:rsidRPr="000B796F">
        <w:rPr>
          <w:rFonts w:eastAsia="Arial"/>
        </w:rPr>
        <w:t>m</w:t>
      </w:r>
      <w:r w:rsidRPr="000B796F">
        <w:rPr>
          <w:rFonts w:eastAsia="Arial"/>
          <w:spacing w:val="1"/>
        </w:rPr>
        <w:t>e</w:t>
      </w:r>
      <w:r w:rsidRPr="000B796F">
        <w:rPr>
          <w:rFonts w:eastAsia="Arial"/>
        </w:rPr>
        <w:t>n</w:t>
      </w:r>
      <w:r w:rsidRPr="000B796F">
        <w:rPr>
          <w:rFonts w:eastAsia="Arial"/>
          <w:spacing w:val="-1"/>
        </w:rPr>
        <w:t>t</w:t>
      </w:r>
      <w:r w:rsidRPr="000B796F">
        <w:rPr>
          <w:rFonts w:eastAsia="Arial"/>
        </w:rPr>
        <w:t>s</w:t>
      </w:r>
      <w:bookmarkEnd w:id="36"/>
    </w:p>
    <w:p w14:paraId="04DFBC0F" w14:textId="77777777" w:rsidR="007D194C" w:rsidRPr="000B796F" w:rsidRDefault="007D194C">
      <w:pPr>
        <w:spacing w:before="10" w:line="100" w:lineRule="exact"/>
        <w:rPr>
          <w:rFonts w:ascii="Arial" w:hAnsi="Arial" w:cs="Arial"/>
          <w:sz w:val="24"/>
          <w:szCs w:val="24"/>
        </w:rPr>
      </w:pPr>
    </w:p>
    <w:p w14:paraId="7963F5C9" w14:textId="0F9CD299" w:rsidR="00412C5D" w:rsidRPr="000B796F" w:rsidRDefault="00412C5D" w:rsidP="000B796F">
      <w:pPr>
        <w:ind w:firstLine="720"/>
        <w:jc w:val="both"/>
        <w:rPr>
          <w:rFonts w:ascii="Arial" w:hAnsi="Arial" w:cs="Arial"/>
          <w:sz w:val="24"/>
          <w:szCs w:val="24"/>
        </w:rPr>
      </w:pPr>
      <w:r w:rsidRPr="000B796F">
        <w:rPr>
          <w:rFonts w:ascii="Arial" w:hAnsi="Arial" w:cs="Arial"/>
          <w:sz w:val="24"/>
          <w:szCs w:val="24"/>
        </w:rPr>
        <w:t>SAF-1 - There all be a secured she vault with a combination locking system.</w:t>
      </w:r>
    </w:p>
    <w:p w14:paraId="0AD91C2E" w14:textId="77777777" w:rsidR="00412C5D" w:rsidRPr="000B796F" w:rsidRDefault="00412C5D" w:rsidP="000B796F">
      <w:pPr>
        <w:pStyle w:val="ListParagraph"/>
        <w:ind w:left="600"/>
        <w:jc w:val="both"/>
        <w:rPr>
          <w:rFonts w:ascii="Arial" w:hAnsi="Arial" w:cs="Arial"/>
          <w:sz w:val="24"/>
          <w:szCs w:val="24"/>
        </w:rPr>
      </w:pPr>
    </w:p>
    <w:p w14:paraId="461AC370" w14:textId="531BEBF7" w:rsidR="00412C5D" w:rsidRPr="000B796F" w:rsidRDefault="00412C5D" w:rsidP="000B796F">
      <w:pPr>
        <w:ind w:left="720"/>
        <w:rPr>
          <w:rFonts w:ascii="Arial" w:hAnsi="Arial" w:cs="Arial"/>
          <w:sz w:val="24"/>
          <w:szCs w:val="24"/>
        </w:rPr>
      </w:pPr>
      <w:r w:rsidRPr="000B796F">
        <w:rPr>
          <w:rFonts w:ascii="Arial" w:hAnsi="Arial" w:cs="Arial"/>
          <w:sz w:val="24"/>
          <w:szCs w:val="24"/>
        </w:rPr>
        <w:t>SAF-2 – the user can terminate system operations if he feels any security threat from</w:t>
      </w:r>
      <w:r w:rsidR="000B796F">
        <w:rPr>
          <w:rFonts w:ascii="Arial" w:hAnsi="Arial" w:cs="Arial"/>
          <w:sz w:val="24"/>
          <w:szCs w:val="24"/>
        </w:rPr>
        <w:t xml:space="preserve">  </w:t>
      </w:r>
      <w:r w:rsidRPr="000B796F">
        <w:rPr>
          <w:rFonts w:ascii="Arial" w:hAnsi="Arial" w:cs="Arial"/>
          <w:sz w:val="24"/>
          <w:szCs w:val="24"/>
        </w:rPr>
        <w:t>outside.</w:t>
      </w:r>
    </w:p>
    <w:p w14:paraId="0BC87868" w14:textId="77777777" w:rsidR="00412C5D" w:rsidRPr="000B796F" w:rsidRDefault="00412C5D" w:rsidP="000B796F">
      <w:pPr>
        <w:pStyle w:val="ListParagraph"/>
        <w:ind w:left="600"/>
        <w:jc w:val="both"/>
        <w:rPr>
          <w:rFonts w:ascii="Arial" w:hAnsi="Arial" w:cs="Arial"/>
          <w:sz w:val="24"/>
          <w:szCs w:val="24"/>
        </w:rPr>
      </w:pPr>
    </w:p>
    <w:p w14:paraId="24BFE3A8" w14:textId="69F9BB8D" w:rsidR="00412C5D" w:rsidRPr="000B796F" w:rsidRDefault="00412C5D" w:rsidP="000B796F">
      <w:pPr>
        <w:ind w:left="720"/>
        <w:rPr>
          <w:rFonts w:ascii="Arial" w:hAnsi="Arial" w:cs="Arial"/>
          <w:sz w:val="24"/>
          <w:szCs w:val="24"/>
        </w:rPr>
      </w:pPr>
      <w:r w:rsidRPr="000B796F">
        <w:rPr>
          <w:rFonts w:ascii="Arial" w:hAnsi="Arial" w:cs="Arial"/>
          <w:sz w:val="24"/>
          <w:szCs w:val="24"/>
        </w:rPr>
        <w:t>SAF-3 - The product cabinet cover shall be manufactured using Fiberglass for security</w:t>
      </w:r>
      <w:r w:rsidR="000B796F">
        <w:rPr>
          <w:rFonts w:ascii="Arial" w:hAnsi="Arial" w:cs="Arial"/>
          <w:sz w:val="24"/>
          <w:szCs w:val="24"/>
        </w:rPr>
        <w:t xml:space="preserve"> </w:t>
      </w:r>
      <w:r w:rsidRPr="000B796F">
        <w:rPr>
          <w:rFonts w:ascii="Arial" w:hAnsi="Arial" w:cs="Arial"/>
          <w:sz w:val="24"/>
          <w:szCs w:val="24"/>
        </w:rPr>
        <w:t>purposes.</w:t>
      </w:r>
    </w:p>
    <w:p w14:paraId="708D6E82" w14:textId="77777777" w:rsidR="00412C5D" w:rsidRPr="000B796F" w:rsidRDefault="00412C5D" w:rsidP="000B796F">
      <w:pPr>
        <w:pStyle w:val="ListParagraph"/>
        <w:ind w:left="600"/>
        <w:jc w:val="both"/>
        <w:rPr>
          <w:rFonts w:ascii="Arial" w:hAnsi="Arial" w:cs="Arial"/>
          <w:sz w:val="24"/>
          <w:szCs w:val="24"/>
        </w:rPr>
      </w:pPr>
    </w:p>
    <w:p w14:paraId="7CD56031" w14:textId="4B7EB7E2" w:rsidR="00412C5D" w:rsidRPr="000B796F" w:rsidRDefault="00412C5D" w:rsidP="000B796F">
      <w:pPr>
        <w:ind w:left="720"/>
        <w:rPr>
          <w:rFonts w:ascii="Arial" w:hAnsi="Arial" w:cs="Arial"/>
          <w:sz w:val="24"/>
          <w:szCs w:val="24"/>
        </w:rPr>
      </w:pPr>
      <w:r w:rsidRPr="000B796F">
        <w:rPr>
          <w:rFonts w:ascii="Arial" w:hAnsi="Arial" w:cs="Arial"/>
          <w:sz w:val="24"/>
          <w:szCs w:val="24"/>
        </w:rPr>
        <w:t>SAF-4 – The cabin door must have an ATM card swipe slot which opens only when the user swipes his/her atm card.</w:t>
      </w:r>
    </w:p>
    <w:p w14:paraId="20D83874" w14:textId="77777777" w:rsidR="00412C5D" w:rsidRPr="000B796F" w:rsidRDefault="00412C5D" w:rsidP="000B796F">
      <w:pPr>
        <w:jc w:val="both"/>
        <w:rPr>
          <w:rFonts w:ascii="Arial" w:hAnsi="Arial" w:cs="Arial"/>
          <w:sz w:val="24"/>
          <w:szCs w:val="24"/>
        </w:rPr>
      </w:pPr>
    </w:p>
    <w:p w14:paraId="6B51AF2B" w14:textId="77777777" w:rsidR="007D194C" w:rsidRPr="000B796F" w:rsidRDefault="007D194C">
      <w:pPr>
        <w:spacing w:before="1" w:line="120" w:lineRule="exact"/>
        <w:rPr>
          <w:rFonts w:ascii="Arial" w:hAnsi="Arial" w:cs="Arial"/>
          <w:sz w:val="24"/>
          <w:szCs w:val="24"/>
        </w:rPr>
      </w:pPr>
    </w:p>
    <w:p w14:paraId="37B9E25B" w14:textId="71C6FD61" w:rsidR="007D194C" w:rsidRPr="000B796F" w:rsidRDefault="00CE1DEB" w:rsidP="00F76E4A">
      <w:pPr>
        <w:pStyle w:val="Heading2"/>
        <w:numPr>
          <w:ilvl w:val="0"/>
          <w:numId w:val="0"/>
        </w:numPr>
        <w:rPr>
          <w:rFonts w:eastAsia="Arial"/>
        </w:rPr>
      </w:pPr>
      <w:bookmarkStart w:id="37" w:name="_Toc133651009"/>
      <w:r w:rsidRPr="000B796F">
        <w:rPr>
          <w:rFonts w:eastAsia="Arial"/>
          <w:spacing w:val="1"/>
        </w:rPr>
        <w:t>5</w:t>
      </w:r>
      <w:r w:rsidRPr="000B796F">
        <w:rPr>
          <w:rFonts w:eastAsia="Arial"/>
        </w:rPr>
        <w:t>.</w:t>
      </w:r>
      <w:r w:rsidRPr="000B796F">
        <w:rPr>
          <w:rFonts w:eastAsia="Arial"/>
          <w:spacing w:val="1"/>
        </w:rPr>
        <w:t>3</w:t>
      </w:r>
      <w:r w:rsidRPr="000B796F">
        <w:rPr>
          <w:rFonts w:eastAsia="Arial"/>
        </w:rPr>
        <w:t>.</w:t>
      </w:r>
      <w:r w:rsidRPr="000B796F">
        <w:rPr>
          <w:rFonts w:eastAsia="Arial"/>
          <w:spacing w:val="13"/>
        </w:rPr>
        <w:t xml:space="preserve"> </w:t>
      </w:r>
      <w:r w:rsidRPr="000B796F">
        <w:rPr>
          <w:rFonts w:eastAsia="Arial"/>
        </w:rPr>
        <w:t>S</w:t>
      </w:r>
      <w:r w:rsidRPr="000B796F">
        <w:rPr>
          <w:rFonts w:eastAsia="Arial"/>
          <w:spacing w:val="1"/>
        </w:rPr>
        <w:t>ec</w:t>
      </w:r>
      <w:r w:rsidRPr="000B796F">
        <w:rPr>
          <w:rFonts w:eastAsia="Arial"/>
        </w:rPr>
        <w:t>urity</w:t>
      </w:r>
      <w:r w:rsidRPr="000B796F">
        <w:rPr>
          <w:rFonts w:eastAsia="Arial"/>
          <w:spacing w:val="-1"/>
        </w:rPr>
        <w:t xml:space="preserve"> </w:t>
      </w:r>
      <w:r w:rsidRPr="000B796F">
        <w:rPr>
          <w:rFonts w:eastAsia="Arial"/>
        </w:rPr>
        <w:t>R</w:t>
      </w:r>
      <w:r w:rsidRPr="000B796F">
        <w:rPr>
          <w:rFonts w:eastAsia="Arial"/>
          <w:spacing w:val="1"/>
        </w:rPr>
        <w:t>e</w:t>
      </w:r>
      <w:r w:rsidRPr="000B796F">
        <w:rPr>
          <w:rFonts w:eastAsia="Arial"/>
        </w:rPr>
        <w:t>quir</w:t>
      </w:r>
      <w:r w:rsidRPr="000B796F">
        <w:rPr>
          <w:rFonts w:eastAsia="Arial"/>
          <w:spacing w:val="3"/>
        </w:rPr>
        <w:t>e</w:t>
      </w:r>
      <w:r w:rsidRPr="000B796F">
        <w:rPr>
          <w:rFonts w:eastAsia="Arial"/>
          <w:spacing w:val="-2"/>
        </w:rPr>
        <w:t>m</w:t>
      </w:r>
      <w:r w:rsidRPr="000B796F">
        <w:rPr>
          <w:rFonts w:eastAsia="Arial"/>
          <w:spacing w:val="1"/>
        </w:rPr>
        <w:t>e</w:t>
      </w:r>
      <w:r w:rsidRPr="000B796F">
        <w:rPr>
          <w:rFonts w:eastAsia="Arial"/>
          <w:spacing w:val="-3"/>
        </w:rPr>
        <w:t>n</w:t>
      </w:r>
      <w:r w:rsidRPr="000B796F">
        <w:rPr>
          <w:rFonts w:eastAsia="Arial"/>
        </w:rPr>
        <w:t>ts</w:t>
      </w:r>
      <w:bookmarkEnd w:id="37"/>
    </w:p>
    <w:p w14:paraId="50B88808" w14:textId="77777777" w:rsidR="00412C5D" w:rsidRPr="00F76E4A" w:rsidRDefault="00412C5D" w:rsidP="00F76E4A">
      <w:pPr>
        <w:rPr>
          <w:rFonts w:ascii="Arial" w:hAnsi="Arial" w:cs="Arial"/>
          <w:sz w:val="24"/>
          <w:szCs w:val="24"/>
        </w:rPr>
      </w:pPr>
    </w:p>
    <w:p w14:paraId="52477E2F" w14:textId="6A73A1D2" w:rsidR="00412C5D" w:rsidRPr="000B796F" w:rsidRDefault="00412C5D" w:rsidP="000B796F">
      <w:pPr>
        <w:pStyle w:val="ListParagraph"/>
        <w:jc w:val="both"/>
        <w:rPr>
          <w:rFonts w:ascii="Arial" w:hAnsi="Arial" w:cs="Arial"/>
          <w:sz w:val="24"/>
          <w:szCs w:val="24"/>
        </w:rPr>
      </w:pPr>
      <w:r w:rsidRPr="000B796F">
        <w:rPr>
          <w:rFonts w:ascii="Arial" w:hAnsi="Arial" w:cs="Arial"/>
          <w:sz w:val="24"/>
          <w:szCs w:val="24"/>
        </w:rPr>
        <w:t>SEC-</w:t>
      </w:r>
      <w:r w:rsidR="00CD06D0" w:rsidRPr="000B796F">
        <w:rPr>
          <w:rFonts w:ascii="Arial" w:hAnsi="Arial" w:cs="Arial"/>
          <w:sz w:val="24"/>
          <w:szCs w:val="24"/>
        </w:rPr>
        <w:t>1</w:t>
      </w:r>
      <w:r w:rsidRPr="000B796F">
        <w:rPr>
          <w:rFonts w:ascii="Arial" w:hAnsi="Arial" w:cs="Arial"/>
          <w:sz w:val="24"/>
          <w:szCs w:val="24"/>
        </w:rPr>
        <w:t xml:space="preserve"> – The password shall be </w:t>
      </w:r>
      <w:r w:rsidR="00CD06D0" w:rsidRPr="000B796F">
        <w:rPr>
          <w:rFonts w:ascii="Arial" w:hAnsi="Arial" w:cs="Arial"/>
          <w:sz w:val="24"/>
          <w:szCs w:val="24"/>
        </w:rPr>
        <w:t>4 digits long.</w:t>
      </w:r>
    </w:p>
    <w:p w14:paraId="1BC0C4C4" w14:textId="77777777" w:rsidR="00412C5D" w:rsidRPr="000B796F" w:rsidRDefault="00412C5D" w:rsidP="00412C5D">
      <w:pPr>
        <w:pStyle w:val="ListParagraph"/>
        <w:rPr>
          <w:rFonts w:ascii="Arial" w:hAnsi="Arial" w:cs="Arial"/>
          <w:sz w:val="24"/>
          <w:szCs w:val="24"/>
        </w:rPr>
      </w:pPr>
    </w:p>
    <w:p w14:paraId="4D495810" w14:textId="5363BF23" w:rsidR="00412C5D" w:rsidRPr="000B796F" w:rsidRDefault="00412C5D" w:rsidP="00412C5D">
      <w:pPr>
        <w:pStyle w:val="ListParagraph"/>
        <w:rPr>
          <w:rFonts w:ascii="Arial" w:hAnsi="Arial" w:cs="Arial"/>
          <w:sz w:val="24"/>
          <w:szCs w:val="24"/>
        </w:rPr>
      </w:pPr>
      <w:r w:rsidRPr="000B796F">
        <w:rPr>
          <w:rFonts w:ascii="Arial" w:hAnsi="Arial" w:cs="Arial"/>
          <w:sz w:val="24"/>
          <w:szCs w:val="24"/>
        </w:rPr>
        <w:t>SEC-</w:t>
      </w:r>
      <w:r w:rsidR="009F6918" w:rsidRPr="000B796F">
        <w:rPr>
          <w:rFonts w:ascii="Arial" w:hAnsi="Arial" w:cs="Arial"/>
          <w:sz w:val="24"/>
          <w:szCs w:val="24"/>
        </w:rPr>
        <w:t>2</w:t>
      </w:r>
      <w:r w:rsidRPr="000B796F">
        <w:rPr>
          <w:rFonts w:ascii="Arial" w:hAnsi="Arial" w:cs="Arial"/>
          <w:sz w:val="24"/>
          <w:szCs w:val="24"/>
        </w:rPr>
        <w:t xml:space="preserve"> - The system shall have two levels of security i.e., ATM card and pin verification</w:t>
      </w:r>
      <w:r w:rsidR="00CD06D0" w:rsidRPr="000B796F">
        <w:rPr>
          <w:rFonts w:ascii="Arial" w:hAnsi="Arial" w:cs="Arial"/>
          <w:sz w:val="24"/>
          <w:szCs w:val="24"/>
        </w:rPr>
        <w:t>.</w:t>
      </w:r>
    </w:p>
    <w:p w14:paraId="11C434E2" w14:textId="77777777" w:rsidR="00412C5D" w:rsidRPr="000B796F" w:rsidRDefault="00412C5D" w:rsidP="00412C5D">
      <w:pPr>
        <w:pStyle w:val="ListParagraph"/>
        <w:rPr>
          <w:rFonts w:ascii="Arial" w:hAnsi="Arial" w:cs="Arial"/>
          <w:sz w:val="24"/>
          <w:szCs w:val="24"/>
        </w:rPr>
      </w:pPr>
    </w:p>
    <w:p w14:paraId="2F2D7820" w14:textId="3EEC2482" w:rsidR="00412C5D" w:rsidRPr="000B796F" w:rsidRDefault="00412C5D" w:rsidP="00412C5D">
      <w:pPr>
        <w:pStyle w:val="ListParagraph"/>
        <w:rPr>
          <w:rFonts w:ascii="Arial" w:hAnsi="Arial" w:cs="Arial"/>
          <w:sz w:val="24"/>
          <w:szCs w:val="24"/>
        </w:rPr>
      </w:pPr>
      <w:r w:rsidRPr="000B796F">
        <w:rPr>
          <w:rFonts w:ascii="Arial" w:hAnsi="Arial" w:cs="Arial"/>
          <w:sz w:val="24"/>
          <w:szCs w:val="24"/>
        </w:rPr>
        <w:t>SEC-</w:t>
      </w:r>
      <w:r w:rsidR="009F6918" w:rsidRPr="000B796F">
        <w:rPr>
          <w:rFonts w:ascii="Arial" w:hAnsi="Arial" w:cs="Arial"/>
          <w:sz w:val="24"/>
          <w:szCs w:val="24"/>
        </w:rPr>
        <w:t>3</w:t>
      </w:r>
      <w:r w:rsidRPr="000B796F">
        <w:rPr>
          <w:rFonts w:ascii="Arial" w:hAnsi="Arial" w:cs="Arial"/>
          <w:sz w:val="24"/>
          <w:szCs w:val="24"/>
        </w:rPr>
        <w:t xml:space="preserve"> - The system shall lock a user’s account after four </w:t>
      </w:r>
      <w:proofErr w:type="gramStart"/>
      <w:r w:rsidRPr="000B796F">
        <w:rPr>
          <w:rFonts w:ascii="Arial" w:hAnsi="Arial" w:cs="Arial"/>
          <w:sz w:val="24"/>
          <w:szCs w:val="24"/>
        </w:rPr>
        <w:t>consecutive</w:t>
      </w:r>
      <w:proofErr w:type="gramEnd"/>
    </w:p>
    <w:p w14:paraId="7E663C09" w14:textId="77777777" w:rsidR="00412C5D" w:rsidRPr="000B796F" w:rsidRDefault="00412C5D" w:rsidP="00412C5D">
      <w:pPr>
        <w:pStyle w:val="ListParagraph"/>
        <w:rPr>
          <w:rFonts w:ascii="Arial" w:hAnsi="Arial" w:cs="Arial"/>
          <w:sz w:val="24"/>
          <w:szCs w:val="24"/>
        </w:rPr>
      </w:pPr>
      <w:r w:rsidRPr="000B796F">
        <w:rPr>
          <w:rFonts w:ascii="Arial" w:hAnsi="Arial" w:cs="Arial"/>
          <w:sz w:val="24"/>
          <w:szCs w:val="24"/>
        </w:rPr>
        <w:t>Unsuccessful logon attempts within a period of five minutes</w:t>
      </w:r>
    </w:p>
    <w:p w14:paraId="331A325C" w14:textId="77777777" w:rsidR="00412C5D" w:rsidRPr="000B796F" w:rsidRDefault="00412C5D" w:rsidP="00412C5D">
      <w:pPr>
        <w:pStyle w:val="ListParagraph"/>
        <w:rPr>
          <w:rFonts w:ascii="Arial" w:hAnsi="Arial" w:cs="Arial"/>
          <w:sz w:val="24"/>
          <w:szCs w:val="24"/>
        </w:rPr>
      </w:pPr>
    </w:p>
    <w:p w14:paraId="5D52363D" w14:textId="5B294FED" w:rsidR="007D194C" w:rsidRPr="000B796F" w:rsidRDefault="00CE1DEB" w:rsidP="00F76E4A">
      <w:pPr>
        <w:pStyle w:val="Heading2"/>
        <w:numPr>
          <w:ilvl w:val="0"/>
          <w:numId w:val="0"/>
        </w:numPr>
        <w:rPr>
          <w:rFonts w:eastAsia="Arial"/>
        </w:rPr>
      </w:pPr>
      <w:bookmarkStart w:id="38" w:name="_Toc133651010"/>
      <w:r w:rsidRPr="000B796F">
        <w:rPr>
          <w:rFonts w:eastAsia="Arial"/>
          <w:spacing w:val="1"/>
        </w:rPr>
        <w:t>5</w:t>
      </w:r>
      <w:r w:rsidRPr="000B796F">
        <w:rPr>
          <w:rFonts w:eastAsia="Arial"/>
        </w:rPr>
        <w:t>.</w:t>
      </w:r>
      <w:r w:rsidRPr="000B796F">
        <w:rPr>
          <w:rFonts w:eastAsia="Arial"/>
          <w:spacing w:val="1"/>
        </w:rPr>
        <w:t>4</w:t>
      </w:r>
      <w:r w:rsidRPr="000B796F">
        <w:rPr>
          <w:rFonts w:eastAsia="Arial"/>
        </w:rPr>
        <w:t>.</w:t>
      </w:r>
      <w:r w:rsidRPr="000B796F">
        <w:rPr>
          <w:rFonts w:eastAsia="Arial"/>
          <w:spacing w:val="13"/>
        </w:rPr>
        <w:t xml:space="preserve"> </w:t>
      </w:r>
      <w:r w:rsidRPr="000B796F">
        <w:rPr>
          <w:rFonts w:eastAsia="Arial"/>
        </w:rPr>
        <w:t>Us</w:t>
      </w:r>
      <w:r w:rsidRPr="000B796F">
        <w:rPr>
          <w:rFonts w:eastAsia="Arial"/>
          <w:spacing w:val="1"/>
        </w:rPr>
        <w:t>e</w:t>
      </w:r>
      <w:r w:rsidRPr="000B796F">
        <w:rPr>
          <w:rFonts w:eastAsia="Arial"/>
        </w:rPr>
        <w:t>r Do</w:t>
      </w:r>
      <w:r w:rsidRPr="000B796F">
        <w:rPr>
          <w:rFonts w:eastAsia="Arial"/>
          <w:spacing w:val="1"/>
        </w:rPr>
        <w:t>c</w:t>
      </w:r>
      <w:r w:rsidRPr="000B796F">
        <w:rPr>
          <w:rFonts w:eastAsia="Arial"/>
        </w:rPr>
        <w:t>um</w:t>
      </w:r>
      <w:r w:rsidRPr="000B796F">
        <w:rPr>
          <w:rFonts w:eastAsia="Arial"/>
          <w:spacing w:val="1"/>
        </w:rPr>
        <w:t>e</w:t>
      </w:r>
      <w:r w:rsidRPr="000B796F">
        <w:rPr>
          <w:rFonts w:eastAsia="Arial"/>
        </w:rPr>
        <w:t>n</w:t>
      </w:r>
      <w:r w:rsidRPr="000B796F">
        <w:rPr>
          <w:rFonts w:eastAsia="Arial"/>
          <w:spacing w:val="-1"/>
        </w:rPr>
        <w:t>t</w:t>
      </w:r>
      <w:r w:rsidRPr="000B796F">
        <w:rPr>
          <w:rFonts w:eastAsia="Arial"/>
          <w:spacing w:val="1"/>
        </w:rPr>
        <w:t>a</w:t>
      </w:r>
      <w:r w:rsidRPr="000B796F">
        <w:rPr>
          <w:rFonts w:eastAsia="Arial"/>
        </w:rPr>
        <w:t>tion</w:t>
      </w:r>
      <w:bookmarkEnd w:id="38"/>
    </w:p>
    <w:p w14:paraId="35F7B267" w14:textId="77777777" w:rsidR="007D194C" w:rsidRDefault="007D194C">
      <w:pPr>
        <w:spacing w:before="4" w:line="120" w:lineRule="exact"/>
        <w:rPr>
          <w:rFonts w:ascii="Arial" w:hAnsi="Arial" w:cs="Arial"/>
          <w:sz w:val="24"/>
          <w:szCs w:val="24"/>
        </w:rPr>
      </w:pPr>
    </w:p>
    <w:p w14:paraId="181360B6" w14:textId="77777777" w:rsidR="000B796F" w:rsidRDefault="000B796F">
      <w:pPr>
        <w:spacing w:before="4" w:line="120" w:lineRule="exact"/>
        <w:rPr>
          <w:rFonts w:ascii="Arial" w:hAnsi="Arial" w:cs="Arial"/>
          <w:sz w:val="24"/>
          <w:szCs w:val="24"/>
        </w:rPr>
      </w:pPr>
    </w:p>
    <w:p w14:paraId="3F589516" w14:textId="77777777" w:rsidR="000B796F" w:rsidRDefault="000B796F">
      <w:pPr>
        <w:spacing w:before="4" w:line="120" w:lineRule="exact"/>
        <w:rPr>
          <w:rFonts w:ascii="Arial" w:hAnsi="Arial" w:cs="Arial"/>
          <w:sz w:val="24"/>
          <w:szCs w:val="24"/>
        </w:rPr>
      </w:pPr>
    </w:p>
    <w:p w14:paraId="09F4238A" w14:textId="77777777" w:rsidR="00565495" w:rsidRDefault="00565495">
      <w:pPr>
        <w:spacing w:before="4" w:line="120" w:lineRule="exact"/>
        <w:rPr>
          <w:rFonts w:ascii="Arial" w:hAnsi="Arial" w:cs="Arial"/>
          <w:sz w:val="24"/>
          <w:szCs w:val="24"/>
        </w:rPr>
      </w:pPr>
    </w:p>
    <w:p w14:paraId="168CE635" w14:textId="77777777" w:rsidR="00565495" w:rsidRDefault="00565495">
      <w:pPr>
        <w:spacing w:before="4" w:line="120" w:lineRule="exact"/>
        <w:rPr>
          <w:rFonts w:ascii="Arial" w:hAnsi="Arial" w:cs="Arial"/>
          <w:sz w:val="24"/>
          <w:szCs w:val="24"/>
        </w:rPr>
      </w:pPr>
    </w:p>
    <w:p w14:paraId="0AA24AD7" w14:textId="77777777" w:rsidR="00565495" w:rsidRDefault="00565495">
      <w:pPr>
        <w:spacing w:before="4" w:line="120" w:lineRule="exact"/>
        <w:rPr>
          <w:rFonts w:ascii="Arial" w:hAnsi="Arial" w:cs="Arial"/>
          <w:sz w:val="24"/>
          <w:szCs w:val="24"/>
        </w:rPr>
      </w:pPr>
    </w:p>
    <w:p w14:paraId="08A0798F" w14:textId="77777777" w:rsidR="00565495" w:rsidRPr="000B796F" w:rsidRDefault="00565495">
      <w:pPr>
        <w:spacing w:before="4" w:line="120" w:lineRule="exact"/>
        <w:rPr>
          <w:rFonts w:ascii="Arial" w:hAnsi="Arial" w:cs="Arial"/>
          <w:sz w:val="24"/>
          <w:szCs w:val="24"/>
        </w:rPr>
      </w:pPr>
    </w:p>
    <w:p w14:paraId="7DCB32A6" w14:textId="77777777" w:rsidR="0047546C" w:rsidRPr="000B796F" w:rsidRDefault="0047546C" w:rsidP="0047546C">
      <w:pPr>
        <w:pStyle w:val="ListParagraph"/>
        <w:numPr>
          <w:ilvl w:val="0"/>
          <w:numId w:val="42"/>
        </w:numPr>
        <w:rPr>
          <w:rFonts w:ascii="Arial" w:hAnsi="Arial" w:cs="Arial"/>
          <w:color w:val="000000"/>
          <w:sz w:val="24"/>
          <w:szCs w:val="24"/>
        </w:rPr>
      </w:pPr>
      <w:r w:rsidRPr="000B796F">
        <w:rPr>
          <w:rFonts w:ascii="Arial" w:hAnsi="Arial" w:cs="Arial"/>
          <w:color w:val="000000"/>
          <w:sz w:val="24"/>
          <w:szCs w:val="24"/>
        </w:rPr>
        <w:t>The ATM interface will contain a help option that will let the user choose between:</w:t>
      </w:r>
    </w:p>
    <w:p w14:paraId="776315AB" w14:textId="77777777" w:rsidR="0047546C" w:rsidRPr="000B796F" w:rsidRDefault="0047546C" w:rsidP="0047546C">
      <w:pPr>
        <w:pStyle w:val="ListParagraph"/>
        <w:numPr>
          <w:ilvl w:val="0"/>
          <w:numId w:val="43"/>
        </w:numPr>
        <w:rPr>
          <w:rFonts w:ascii="Arial" w:hAnsi="Arial" w:cs="Arial"/>
          <w:color w:val="000000"/>
          <w:sz w:val="24"/>
          <w:szCs w:val="24"/>
        </w:rPr>
      </w:pPr>
      <w:r w:rsidRPr="000B796F">
        <w:rPr>
          <w:rFonts w:ascii="Arial" w:hAnsi="Arial" w:cs="Arial"/>
          <w:color w:val="000000"/>
          <w:sz w:val="24"/>
          <w:szCs w:val="24"/>
        </w:rPr>
        <w:t>online assistance, and a 24/7 helpline facility to resolve the day-to-day</w:t>
      </w:r>
    </w:p>
    <w:p w14:paraId="6A0DFAA6" w14:textId="721BFCC5" w:rsidR="007B417A" w:rsidRPr="00565495" w:rsidRDefault="0047546C" w:rsidP="00565495">
      <w:pPr>
        <w:pStyle w:val="ListParagraph"/>
        <w:ind w:left="1950"/>
        <w:rPr>
          <w:rFonts w:ascii="Arial" w:hAnsi="Arial" w:cs="Arial"/>
          <w:color w:val="000000"/>
          <w:sz w:val="24"/>
          <w:szCs w:val="24"/>
        </w:rPr>
      </w:pPr>
      <w:r w:rsidRPr="000B796F">
        <w:rPr>
          <w:rFonts w:ascii="Arial" w:hAnsi="Arial" w:cs="Arial"/>
          <w:color w:val="000000"/>
          <w:sz w:val="24"/>
          <w:szCs w:val="24"/>
        </w:rPr>
        <w:t>operational issues at ATMs. The helpline should also be accessible through special phone terminals placed inside all ATM booths/cabins. Banks should ensure that these phones are in working order.</w:t>
      </w:r>
    </w:p>
    <w:p w14:paraId="2E9AB15B" w14:textId="77777777" w:rsidR="007B417A" w:rsidRPr="000B796F" w:rsidRDefault="007B417A" w:rsidP="0047546C">
      <w:pPr>
        <w:pStyle w:val="ListParagraph"/>
        <w:ind w:left="1950"/>
        <w:rPr>
          <w:rFonts w:ascii="Arial" w:hAnsi="Arial" w:cs="Arial"/>
          <w:color w:val="000000"/>
          <w:sz w:val="24"/>
          <w:szCs w:val="24"/>
        </w:rPr>
      </w:pPr>
    </w:p>
    <w:p w14:paraId="415368BA" w14:textId="77777777" w:rsidR="0047546C" w:rsidRPr="000B796F" w:rsidRDefault="0047546C" w:rsidP="0047546C">
      <w:pPr>
        <w:pStyle w:val="ListParagraph"/>
        <w:numPr>
          <w:ilvl w:val="0"/>
          <w:numId w:val="43"/>
        </w:numPr>
        <w:rPr>
          <w:rFonts w:ascii="Arial" w:hAnsi="Arial" w:cs="Arial"/>
          <w:color w:val="000000"/>
          <w:sz w:val="24"/>
          <w:szCs w:val="24"/>
        </w:rPr>
      </w:pPr>
      <w:r w:rsidRPr="000B796F">
        <w:rPr>
          <w:rFonts w:ascii="Arial" w:hAnsi="Arial" w:cs="Arial"/>
          <w:color w:val="000000"/>
          <w:sz w:val="24"/>
          <w:szCs w:val="24"/>
        </w:rPr>
        <w:t>a video tutorial that will show the users how to use different functionalities of the ATM like cash deposit or withdrawal, etc.</w:t>
      </w:r>
    </w:p>
    <w:p w14:paraId="5EABCD23" w14:textId="2FD1CA81" w:rsidR="00D22EDC" w:rsidRPr="00D22EDC" w:rsidRDefault="0047546C" w:rsidP="00D22EDC">
      <w:pPr>
        <w:pStyle w:val="ListParagraph"/>
        <w:numPr>
          <w:ilvl w:val="0"/>
          <w:numId w:val="42"/>
        </w:numPr>
        <w:rPr>
          <w:rFonts w:ascii="Arial" w:hAnsi="Arial" w:cs="Arial"/>
          <w:color w:val="000000"/>
          <w:sz w:val="24"/>
          <w:szCs w:val="24"/>
        </w:rPr>
      </w:pPr>
      <w:r w:rsidRPr="000B796F">
        <w:rPr>
          <w:rFonts w:ascii="Arial" w:hAnsi="Arial" w:cs="Arial"/>
          <w:color w:val="000000"/>
          <w:sz w:val="24"/>
          <w:szCs w:val="24"/>
        </w:rPr>
        <w:t>User Manual and Video Tutorial for the ATM will be sent to the bank</w:t>
      </w:r>
      <w:r w:rsidRPr="000B796F">
        <w:rPr>
          <w:rFonts w:ascii="Arial" w:hAnsi="Arial" w:cs="Arial"/>
          <w:color w:val="252525"/>
          <w:sz w:val="24"/>
          <w:szCs w:val="24"/>
        </w:rPr>
        <w:t>.</w:t>
      </w:r>
      <w:bookmarkEnd w:id="0"/>
    </w:p>
    <w:p w14:paraId="3FEED5D5" w14:textId="77777777" w:rsidR="00D22EDC" w:rsidRDefault="00D22EDC">
      <w:pPr>
        <w:spacing w:before="4" w:line="280" w:lineRule="exact"/>
        <w:rPr>
          <w:rFonts w:ascii="Arial" w:hAnsi="Arial" w:cs="Arial"/>
          <w:sz w:val="24"/>
          <w:szCs w:val="24"/>
        </w:rPr>
      </w:pPr>
    </w:p>
    <w:p w14:paraId="125CAD00" w14:textId="77777777" w:rsidR="00D22EDC" w:rsidRDefault="00D22EDC">
      <w:pPr>
        <w:spacing w:before="4" w:line="280" w:lineRule="exact"/>
        <w:rPr>
          <w:rFonts w:ascii="Arial" w:hAnsi="Arial" w:cs="Arial"/>
          <w:sz w:val="24"/>
          <w:szCs w:val="24"/>
        </w:rPr>
      </w:pPr>
    </w:p>
    <w:p w14:paraId="0C7ED65B" w14:textId="77777777" w:rsidR="00D22EDC" w:rsidRDefault="00D22EDC" w:rsidP="00D22EDC">
      <w:pPr>
        <w:spacing w:before="4"/>
        <w:jc w:val="center"/>
        <w:rPr>
          <w:rFonts w:ascii="Arial" w:hAnsi="Arial" w:cs="Arial"/>
          <w:b/>
          <w:bCs/>
          <w:sz w:val="144"/>
          <w:szCs w:val="144"/>
          <w:u w:val="single"/>
          <w:vertAlign w:val="subscript"/>
        </w:rPr>
      </w:pPr>
    </w:p>
    <w:p w14:paraId="7CE4BC97" w14:textId="77777777" w:rsidR="00D22EDC" w:rsidRDefault="00D22EDC" w:rsidP="00D22EDC">
      <w:pPr>
        <w:spacing w:before="4"/>
        <w:jc w:val="center"/>
        <w:rPr>
          <w:rFonts w:ascii="Arial" w:hAnsi="Arial" w:cs="Arial"/>
          <w:b/>
          <w:bCs/>
          <w:sz w:val="144"/>
          <w:szCs w:val="144"/>
          <w:u w:val="single"/>
          <w:vertAlign w:val="subscript"/>
        </w:rPr>
      </w:pPr>
    </w:p>
    <w:p w14:paraId="71953DDA" w14:textId="77777777" w:rsidR="00D22EDC" w:rsidRDefault="00D22EDC" w:rsidP="00D22EDC">
      <w:pPr>
        <w:spacing w:before="4"/>
        <w:jc w:val="center"/>
        <w:rPr>
          <w:rFonts w:ascii="Arial" w:hAnsi="Arial" w:cs="Arial"/>
          <w:b/>
          <w:bCs/>
          <w:sz w:val="144"/>
          <w:szCs w:val="144"/>
          <w:u w:val="single"/>
          <w:vertAlign w:val="subscript"/>
        </w:rPr>
      </w:pPr>
    </w:p>
    <w:p w14:paraId="1E6B3FE9" w14:textId="77777777" w:rsidR="00D22EDC" w:rsidRDefault="00D22EDC" w:rsidP="00D22EDC">
      <w:pPr>
        <w:spacing w:before="4"/>
        <w:jc w:val="center"/>
        <w:rPr>
          <w:rFonts w:ascii="Arial" w:hAnsi="Arial" w:cs="Arial"/>
          <w:b/>
          <w:bCs/>
          <w:sz w:val="144"/>
          <w:szCs w:val="144"/>
          <w:u w:val="single"/>
          <w:vertAlign w:val="subscript"/>
        </w:rPr>
      </w:pPr>
    </w:p>
    <w:p w14:paraId="21634794" w14:textId="77777777" w:rsidR="00D22EDC" w:rsidRDefault="00D22EDC" w:rsidP="00D22EDC">
      <w:pPr>
        <w:spacing w:before="4"/>
        <w:jc w:val="center"/>
        <w:rPr>
          <w:rFonts w:ascii="Arial" w:hAnsi="Arial" w:cs="Arial"/>
          <w:b/>
          <w:bCs/>
          <w:sz w:val="144"/>
          <w:szCs w:val="144"/>
          <w:u w:val="single"/>
          <w:vertAlign w:val="subscript"/>
        </w:rPr>
      </w:pPr>
    </w:p>
    <w:p w14:paraId="20576EC2" w14:textId="77777777" w:rsidR="00D22EDC" w:rsidRDefault="00D22EDC" w:rsidP="00D22EDC">
      <w:pPr>
        <w:spacing w:before="4"/>
        <w:jc w:val="center"/>
        <w:rPr>
          <w:rFonts w:ascii="Arial" w:hAnsi="Arial" w:cs="Arial"/>
          <w:b/>
          <w:bCs/>
          <w:sz w:val="144"/>
          <w:szCs w:val="144"/>
          <w:u w:val="single"/>
          <w:vertAlign w:val="subscript"/>
        </w:rPr>
      </w:pPr>
    </w:p>
    <w:p w14:paraId="3051C77C" w14:textId="77777777" w:rsidR="00D22EDC" w:rsidRDefault="00D22EDC" w:rsidP="00D22EDC">
      <w:pPr>
        <w:spacing w:before="4"/>
        <w:jc w:val="center"/>
        <w:rPr>
          <w:rFonts w:ascii="Arial" w:hAnsi="Arial" w:cs="Arial"/>
          <w:b/>
          <w:bCs/>
          <w:sz w:val="144"/>
          <w:szCs w:val="144"/>
          <w:u w:val="single"/>
          <w:vertAlign w:val="subscript"/>
        </w:rPr>
      </w:pPr>
    </w:p>
    <w:p w14:paraId="680B56C6" w14:textId="77777777" w:rsidR="00D22EDC" w:rsidRDefault="00D22EDC" w:rsidP="00D22EDC">
      <w:pPr>
        <w:spacing w:before="4"/>
        <w:jc w:val="center"/>
        <w:rPr>
          <w:rFonts w:ascii="Arial" w:hAnsi="Arial" w:cs="Arial"/>
          <w:b/>
          <w:bCs/>
          <w:sz w:val="144"/>
          <w:szCs w:val="144"/>
          <w:u w:val="single"/>
          <w:vertAlign w:val="subscript"/>
        </w:rPr>
      </w:pPr>
    </w:p>
    <w:p w14:paraId="068502CA" w14:textId="77777777" w:rsidR="00D22EDC" w:rsidRDefault="00D22EDC" w:rsidP="00D22EDC">
      <w:pPr>
        <w:spacing w:before="4"/>
        <w:jc w:val="center"/>
        <w:rPr>
          <w:rFonts w:ascii="Arial" w:hAnsi="Arial" w:cs="Arial"/>
          <w:b/>
          <w:bCs/>
          <w:sz w:val="144"/>
          <w:szCs w:val="144"/>
          <w:u w:val="single"/>
          <w:vertAlign w:val="subscript"/>
        </w:rPr>
      </w:pPr>
    </w:p>
    <w:p w14:paraId="3A077EC9" w14:textId="68163B08" w:rsidR="00D22EDC" w:rsidRDefault="00D22EDC" w:rsidP="00D22EDC">
      <w:pPr>
        <w:spacing w:before="4"/>
        <w:jc w:val="center"/>
        <w:rPr>
          <w:rFonts w:ascii="Arial" w:hAnsi="Arial" w:cs="Arial"/>
          <w:b/>
          <w:bCs/>
          <w:i/>
          <w:iCs/>
          <w:sz w:val="96"/>
          <w:szCs w:val="96"/>
          <w:u w:val="single"/>
        </w:rPr>
      </w:pPr>
      <w:r w:rsidRPr="00D22EDC">
        <w:rPr>
          <w:rFonts w:ascii="Arial" w:hAnsi="Arial" w:cs="Arial"/>
          <w:b/>
          <w:bCs/>
          <w:i/>
          <w:iCs/>
          <w:sz w:val="96"/>
          <w:szCs w:val="96"/>
          <w:u w:val="single"/>
        </w:rPr>
        <w:t>SDS</w:t>
      </w:r>
    </w:p>
    <w:p w14:paraId="40BE3BB7" w14:textId="5D05B0D3" w:rsidR="00F76E4A" w:rsidRPr="00F76E4A" w:rsidRDefault="00D22EDC" w:rsidP="00F76E4A">
      <w:pPr>
        <w:rPr>
          <w:rFonts w:ascii="Arial" w:hAnsi="Arial" w:cs="Arial"/>
          <w:b/>
          <w:bCs/>
          <w:i/>
          <w:iCs/>
          <w:sz w:val="96"/>
          <w:szCs w:val="96"/>
          <w:u w:val="single"/>
        </w:rPr>
      </w:pPr>
      <w:r>
        <w:rPr>
          <w:rFonts w:ascii="Arial" w:hAnsi="Arial" w:cs="Arial"/>
          <w:b/>
          <w:bCs/>
          <w:i/>
          <w:iCs/>
          <w:sz w:val="96"/>
          <w:szCs w:val="96"/>
          <w:u w:val="single"/>
        </w:rPr>
        <w:br w:type="page"/>
      </w:r>
    </w:p>
    <w:p w14:paraId="713990D9" w14:textId="71FE382E" w:rsidR="00D22EDC" w:rsidRDefault="00CB4970" w:rsidP="00F76E4A">
      <w:pPr>
        <w:pStyle w:val="Heading1"/>
        <w:numPr>
          <w:ilvl w:val="0"/>
          <w:numId w:val="0"/>
        </w:numPr>
        <w:ind w:left="720" w:hanging="720"/>
      </w:pPr>
      <w:bookmarkStart w:id="39" w:name="_Toc133651011"/>
      <w:r>
        <w:lastRenderedPageBreak/>
        <w:t>6.</w:t>
      </w:r>
      <w:r w:rsidR="00F76E4A">
        <w:t xml:space="preserve"> </w:t>
      </w:r>
      <w:r>
        <w:t>System Architecture</w:t>
      </w:r>
      <w:bookmarkEnd w:id="39"/>
    </w:p>
    <w:p w14:paraId="4A3132DA" w14:textId="77777777" w:rsidR="00CB4970" w:rsidRDefault="00CB4970" w:rsidP="00D22EDC">
      <w:pPr>
        <w:spacing w:before="4"/>
        <w:rPr>
          <w:rFonts w:ascii="Arial" w:hAnsi="Arial" w:cs="Arial"/>
          <w:b/>
          <w:bCs/>
          <w:i/>
          <w:iCs/>
          <w:sz w:val="32"/>
          <w:szCs w:val="32"/>
        </w:rPr>
      </w:pPr>
    </w:p>
    <w:p w14:paraId="04E0ACB7" w14:textId="77777777" w:rsidR="00CB4970" w:rsidRPr="00CB4970" w:rsidRDefault="00CB4970" w:rsidP="00CB4970">
      <w:pPr>
        <w:rPr>
          <w:rFonts w:ascii="Arial" w:hAnsi="Arial" w:cs="Arial"/>
          <w:sz w:val="24"/>
          <w:szCs w:val="24"/>
        </w:rPr>
      </w:pPr>
      <w:r w:rsidRPr="00CB4970">
        <w:rPr>
          <w:rFonts w:ascii="Arial" w:hAnsi="Arial" w:cs="Arial"/>
          <w:sz w:val="24"/>
          <w:szCs w:val="24"/>
        </w:rPr>
        <w:t>The Automated Teller Machine (ATM) system architecture can be described as a complex network of hardware and software components working together to provide banking services to customers.</w:t>
      </w:r>
    </w:p>
    <w:p w14:paraId="3A4EAD31" w14:textId="77777777" w:rsidR="00CB4970" w:rsidRPr="00CB4970" w:rsidRDefault="00CB4970" w:rsidP="00CB4970">
      <w:pPr>
        <w:rPr>
          <w:rFonts w:ascii="Arial" w:hAnsi="Arial" w:cs="Arial"/>
          <w:sz w:val="24"/>
          <w:szCs w:val="24"/>
        </w:rPr>
      </w:pPr>
      <w:r w:rsidRPr="00CB4970">
        <w:rPr>
          <w:rFonts w:ascii="Arial" w:hAnsi="Arial" w:cs="Arial"/>
          <w:sz w:val="24"/>
          <w:szCs w:val="24"/>
        </w:rPr>
        <w:t>At a high level, the ATM system architecture can be divided into four main components:</w:t>
      </w:r>
    </w:p>
    <w:p w14:paraId="7756F9EE" w14:textId="77777777" w:rsidR="00CB4970" w:rsidRPr="00CB4970" w:rsidRDefault="00CB4970" w:rsidP="00CB4970">
      <w:pPr>
        <w:pStyle w:val="ListParagraph"/>
        <w:numPr>
          <w:ilvl w:val="0"/>
          <w:numId w:val="53"/>
        </w:numPr>
        <w:rPr>
          <w:rFonts w:ascii="Arial" w:hAnsi="Arial" w:cs="Arial"/>
          <w:sz w:val="24"/>
          <w:szCs w:val="24"/>
        </w:rPr>
      </w:pPr>
      <w:r w:rsidRPr="00CB4970">
        <w:rPr>
          <w:rFonts w:ascii="Arial" w:hAnsi="Arial" w:cs="Arial"/>
          <w:sz w:val="24"/>
          <w:szCs w:val="24"/>
        </w:rPr>
        <w:t>Customer Interface: This component is responsible for the interaction between the customer and the ATM machine. It includes the ATM keypad, screen, card reader, cash dispenser, and receipt printer. The customer interface is designed to be easy to use and secure, with features like encryption and PIN protection to ensure the safety of customer data.</w:t>
      </w:r>
    </w:p>
    <w:p w14:paraId="5EBF0417" w14:textId="77777777" w:rsidR="00CB4970" w:rsidRPr="00CB4970" w:rsidRDefault="00CB4970" w:rsidP="00CB4970">
      <w:pPr>
        <w:pStyle w:val="ListParagraph"/>
        <w:numPr>
          <w:ilvl w:val="0"/>
          <w:numId w:val="53"/>
        </w:numPr>
        <w:rPr>
          <w:rFonts w:ascii="Arial" w:hAnsi="Arial" w:cs="Arial"/>
          <w:sz w:val="24"/>
          <w:szCs w:val="24"/>
        </w:rPr>
      </w:pPr>
      <w:r w:rsidRPr="00CB4970">
        <w:rPr>
          <w:rFonts w:ascii="Arial" w:hAnsi="Arial" w:cs="Arial"/>
          <w:sz w:val="24"/>
          <w:szCs w:val="24"/>
        </w:rPr>
        <w:t>ATM Controller: This component manages the customer interface and communicates with the rest of the ATM system. It is responsible for handling customer transactions, verifying customer identities, and maintaining the ATM's internal security measures. The ATM controller also communicates with the bank's central server to authorize transactions and update account balances.</w:t>
      </w:r>
    </w:p>
    <w:p w14:paraId="610CBE18" w14:textId="77777777" w:rsidR="00CB4970" w:rsidRPr="00CB4970" w:rsidRDefault="00CB4970" w:rsidP="00CB4970">
      <w:pPr>
        <w:pStyle w:val="ListParagraph"/>
        <w:numPr>
          <w:ilvl w:val="0"/>
          <w:numId w:val="53"/>
        </w:numPr>
        <w:rPr>
          <w:rFonts w:ascii="Arial" w:hAnsi="Arial" w:cs="Arial"/>
          <w:sz w:val="24"/>
          <w:szCs w:val="24"/>
        </w:rPr>
      </w:pPr>
      <w:r w:rsidRPr="00CB4970">
        <w:rPr>
          <w:rFonts w:ascii="Arial" w:hAnsi="Arial" w:cs="Arial"/>
          <w:sz w:val="24"/>
          <w:szCs w:val="24"/>
        </w:rPr>
        <w:t>Network Interface: This component connects the ATM to the bank's central server through a network infrastructure. It is responsible for transmitting customer data securely between the ATM and the bank's server, using encryption and other security measures to prevent unauthorized access or tampering.</w:t>
      </w:r>
    </w:p>
    <w:p w14:paraId="40E59375" w14:textId="77777777" w:rsidR="00CB4970" w:rsidRPr="00CB4970" w:rsidRDefault="00CB4970" w:rsidP="00CB4970">
      <w:pPr>
        <w:pStyle w:val="ListParagraph"/>
        <w:numPr>
          <w:ilvl w:val="0"/>
          <w:numId w:val="53"/>
        </w:numPr>
        <w:rPr>
          <w:rFonts w:ascii="Arial" w:hAnsi="Arial" w:cs="Arial"/>
          <w:sz w:val="24"/>
          <w:szCs w:val="24"/>
        </w:rPr>
      </w:pPr>
      <w:r w:rsidRPr="00CB4970">
        <w:rPr>
          <w:rFonts w:ascii="Arial" w:hAnsi="Arial" w:cs="Arial"/>
          <w:sz w:val="24"/>
          <w:szCs w:val="24"/>
        </w:rPr>
        <w:t>Central Server: This component manages the overall ATM system, including transaction processing, database management, and security. The central server is responsible for authorizing transactions, updating customer account balances, and maintaining a secure record of all ATM transactions.</w:t>
      </w:r>
    </w:p>
    <w:p w14:paraId="4256C931" w14:textId="77777777" w:rsidR="00CB4970" w:rsidRPr="00CB4970" w:rsidRDefault="00CB4970" w:rsidP="00CB4970">
      <w:pPr>
        <w:rPr>
          <w:rFonts w:ascii="Arial" w:hAnsi="Arial" w:cs="Arial"/>
          <w:sz w:val="24"/>
          <w:szCs w:val="24"/>
        </w:rPr>
      </w:pPr>
      <w:r w:rsidRPr="00CB4970">
        <w:rPr>
          <w:rFonts w:ascii="Arial" w:hAnsi="Arial" w:cs="Arial"/>
          <w:sz w:val="24"/>
          <w:szCs w:val="24"/>
        </w:rPr>
        <w:t>Overall, the ATM system architecture is designed to be reliable, secure, and easy to use for customers. By integrating hardware and software components and leveraging network infrastructure, the ATM system provides a fast and convenient way for customers to access their bank accounts and perform transactions 24/7.</w:t>
      </w:r>
    </w:p>
    <w:p w14:paraId="45FC0D79" w14:textId="77777777" w:rsidR="00CB4970" w:rsidRPr="00CB4970" w:rsidRDefault="00CB4970" w:rsidP="00CB4970">
      <w:pPr>
        <w:rPr>
          <w:rFonts w:ascii="Arial" w:hAnsi="Arial" w:cs="Arial"/>
          <w:sz w:val="24"/>
          <w:szCs w:val="24"/>
        </w:rPr>
      </w:pPr>
    </w:p>
    <w:p w14:paraId="55518A39" w14:textId="131383D5" w:rsidR="00D22EDC" w:rsidRPr="00CB4970" w:rsidRDefault="00CB4970" w:rsidP="00F76E4A">
      <w:pPr>
        <w:pStyle w:val="Heading2"/>
        <w:numPr>
          <w:ilvl w:val="0"/>
          <w:numId w:val="0"/>
        </w:numPr>
      </w:pPr>
      <w:bookmarkStart w:id="40" w:name="_Toc133651012"/>
      <w:r w:rsidRPr="00CB4970">
        <w:t xml:space="preserve">6.1. </w:t>
      </w:r>
      <w:r w:rsidR="00F76E4A">
        <w:t xml:space="preserve"> </w:t>
      </w:r>
      <w:r w:rsidRPr="00CB4970">
        <w:t>System Level Architecture</w:t>
      </w:r>
      <w:bookmarkEnd w:id="40"/>
    </w:p>
    <w:p w14:paraId="0DC470EA" w14:textId="77777777" w:rsidR="00CB4970" w:rsidRDefault="00CB4970" w:rsidP="00D22EDC">
      <w:pPr>
        <w:spacing w:before="4"/>
        <w:rPr>
          <w:rFonts w:ascii="Arial" w:hAnsi="Arial" w:cs="Arial"/>
          <w:b/>
          <w:bCs/>
          <w:sz w:val="24"/>
          <w:szCs w:val="24"/>
        </w:rPr>
      </w:pPr>
    </w:p>
    <w:p w14:paraId="79A80A49" w14:textId="77777777" w:rsidR="00CB4970" w:rsidRDefault="00CB4970" w:rsidP="00D22EDC">
      <w:pPr>
        <w:spacing w:before="4"/>
        <w:rPr>
          <w:rFonts w:ascii="Arial" w:hAnsi="Arial" w:cs="Arial"/>
          <w:b/>
          <w:bCs/>
          <w:i/>
          <w:iCs/>
          <w:sz w:val="24"/>
          <w:szCs w:val="24"/>
        </w:rPr>
      </w:pPr>
    </w:p>
    <w:p w14:paraId="084B91B9" w14:textId="23CEC5EA" w:rsidR="00CB4970" w:rsidRDefault="00CB4970" w:rsidP="00D22EDC">
      <w:pPr>
        <w:spacing w:before="4"/>
        <w:rPr>
          <w:rFonts w:ascii="Arial" w:hAnsi="Arial" w:cs="Arial"/>
          <w:b/>
          <w:bCs/>
          <w:i/>
          <w:iCs/>
          <w:sz w:val="24"/>
          <w:szCs w:val="24"/>
        </w:rPr>
      </w:pPr>
      <w:r>
        <w:rPr>
          <w:noProof/>
        </w:rPr>
        <w:lastRenderedPageBreak/>
        <w:drawing>
          <wp:anchor distT="0" distB="0" distL="114300" distR="114300" simplePos="0" relativeHeight="251658240" behindDoc="1" locked="0" layoutInCell="1" allowOverlap="1" wp14:anchorId="578ED78A" wp14:editId="73C9CE97">
            <wp:simplePos x="0" y="0"/>
            <wp:positionH relativeFrom="column">
              <wp:posOffset>-82550</wp:posOffset>
            </wp:positionH>
            <wp:positionV relativeFrom="paragraph">
              <wp:posOffset>304800</wp:posOffset>
            </wp:positionV>
            <wp:extent cx="6121400" cy="2788285"/>
            <wp:effectExtent l="0" t="0" r="0" b="0"/>
            <wp:wrapTight wrapText="bothSides">
              <wp:wrapPolygon edited="0">
                <wp:start x="0" y="0"/>
                <wp:lineTo x="0" y="21398"/>
                <wp:lineTo x="21510" y="21398"/>
                <wp:lineTo x="21510" y="0"/>
                <wp:lineTo x="0" y="0"/>
              </wp:wrapPolygon>
            </wp:wrapTight>
            <wp:docPr id="249086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1400" cy="2788285"/>
                    </a:xfrm>
                    <a:prstGeom prst="rect">
                      <a:avLst/>
                    </a:prstGeom>
                    <a:noFill/>
                    <a:ln>
                      <a:noFill/>
                    </a:ln>
                  </pic:spPr>
                </pic:pic>
              </a:graphicData>
            </a:graphic>
          </wp:anchor>
        </w:drawing>
      </w:r>
    </w:p>
    <w:p w14:paraId="78E22630" w14:textId="1328EB12" w:rsidR="00CB4970" w:rsidRDefault="00CB4970" w:rsidP="00D22EDC">
      <w:pPr>
        <w:spacing w:before="4"/>
        <w:rPr>
          <w:rFonts w:ascii="Arial" w:hAnsi="Arial" w:cs="Arial"/>
          <w:b/>
          <w:bCs/>
          <w:i/>
          <w:iCs/>
          <w:sz w:val="24"/>
          <w:szCs w:val="24"/>
        </w:rPr>
      </w:pPr>
    </w:p>
    <w:p w14:paraId="57EA27B4" w14:textId="00D86DDE" w:rsidR="00CB4970" w:rsidRDefault="00CB4970" w:rsidP="00F76E4A">
      <w:pPr>
        <w:pStyle w:val="Heading2"/>
        <w:numPr>
          <w:ilvl w:val="0"/>
          <w:numId w:val="0"/>
        </w:numPr>
      </w:pPr>
      <w:bookmarkStart w:id="41" w:name="_Toc133651013"/>
      <w:r w:rsidRPr="00CB4970">
        <w:t>6.2. Software</w:t>
      </w:r>
      <w:r>
        <w:t xml:space="preserve"> Level Architecture:</w:t>
      </w:r>
      <w:bookmarkEnd w:id="41"/>
    </w:p>
    <w:p w14:paraId="2D539B7A" w14:textId="77777777" w:rsidR="00CB4970" w:rsidRDefault="00CB4970" w:rsidP="00D22EDC">
      <w:pPr>
        <w:spacing w:before="4"/>
        <w:rPr>
          <w:rFonts w:ascii="Arial" w:hAnsi="Arial" w:cs="Arial"/>
          <w:b/>
          <w:bCs/>
          <w:sz w:val="24"/>
          <w:szCs w:val="24"/>
        </w:rPr>
      </w:pPr>
    </w:p>
    <w:p w14:paraId="09F4FE66" w14:textId="20F0480B" w:rsidR="00CB4970" w:rsidRDefault="00CB4970" w:rsidP="00D22EDC">
      <w:pPr>
        <w:spacing w:before="4"/>
        <w:rPr>
          <w:rFonts w:ascii="Arial" w:hAnsi="Arial" w:cs="Arial"/>
          <w:b/>
          <w:bCs/>
          <w:sz w:val="24"/>
          <w:szCs w:val="24"/>
        </w:rPr>
      </w:pPr>
      <w:r>
        <w:rPr>
          <w:rFonts w:ascii="Arial" w:hAnsi="Arial" w:cs="Arial"/>
          <w:b/>
          <w:bCs/>
          <w:sz w:val="24"/>
          <w:szCs w:val="24"/>
        </w:rPr>
        <w:t xml:space="preserve">Component Diagram daal </w:t>
      </w:r>
      <w:proofErr w:type="spellStart"/>
      <w:r>
        <w:rPr>
          <w:rFonts w:ascii="Arial" w:hAnsi="Arial" w:cs="Arial"/>
          <w:b/>
          <w:bCs/>
          <w:sz w:val="24"/>
          <w:szCs w:val="24"/>
        </w:rPr>
        <w:t>dena</w:t>
      </w:r>
      <w:proofErr w:type="spellEnd"/>
      <w:r>
        <w:rPr>
          <w:rFonts w:ascii="Arial" w:hAnsi="Arial" w:cs="Arial"/>
          <w:b/>
          <w:bCs/>
          <w:sz w:val="24"/>
          <w:szCs w:val="24"/>
        </w:rPr>
        <w:t xml:space="preserve"> idhr.</w:t>
      </w:r>
    </w:p>
    <w:p w14:paraId="44938987" w14:textId="77777777" w:rsidR="00CB4970" w:rsidRDefault="00CB4970">
      <w:pPr>
        <w:rPr>
          <w:rFonts w:ascii="Arial" w:hAnsi="Arial" w:cs="Arial"/>
          <w:b/>
          <w:bCs/>
          <w:sz w:val="24"/>
          <w:szCs w:val="24"/>
        </w:rPr>
      </w:pPr>
      <w:r>
        <w:rPr>
          <w:rFonts w:ascii="Arial" w:hAnsi="Arial" w:cs="Arial"/>
          <w:b/>
          <w:bCs/>
          <w:sz w:val="24"/>
          <w:szCs w:val="24"/>
        </w:rPr>
        <w:br w:type="page"/>
      </w:r>
    </w:p>
    <w:p w14:paraId="5996CB3D" w14:textId="77777777" w:rsidR="00CB4970" w:rsidRDefault="00CB4970">
      <w:pPr>
        <w:rPr>
          <w:rFonts w:ascii="Arial" w:hAnsi="Arial" w:cs="Arial"/>
          <w:b/>
          <w:bCs/>
          <w:sz w:val="24"/>
          <w:szCs w:val="24"/>
        </w:rPr>
      </w:pPr>
    </w:p>
    <w:p w14:paraId="1711C87E" w14:textId="77777777" w:rsidR="00CB4970" w:rsidRDefault="00CB4970" w:rsidP="00F76E4A">
      <w:pPr>
        <w:pStyle w:val="Heading1"/>
        <w:numPr>
          <w:ilvl w:val="0"/>
          <w:numId w:val="0"/>
        </w:numPr>
        <w:ind w:left="720" w:hanging="720"/>
      </w:pPr>
      <w:bookmarkStart w:id="42" w:name="_Toc133651014"/>
      <w:r>
        <w:t>7. Detailed System Design</w:t>
      </w:r>
      <w:bookmarkEnd w:id="42"/>
    </w:p>
    <w:p w14:paraId="1CC700DA" w14:textId="77777777" w:rsidR="00CB4970" w:rsidRDefault="00CB4970">
      <w:pPr>
        <w:rPr>
          <w:rFonts w:ascii="Arial" w:hAnsi="Arial" w:cs="Arial"/>
          <w:b/>
          <w:bCs/>
          <w:i/>
          <w:iCs/>
          <w:sz w:val="32"/>
          <w:szCs w:val="32"/>
        </w:rPr>
      </w:pPr>
    </w:p>
    <w:p w14:paraId="6A8CBE59" w14:textId="449E224C" w:rsidR="00CB4970" w:rsidRDefault="00CB4970" w:rsidP="00F76E4A">
      <w:pPr>
        <w:pStyle w:val="Heading2"/>
        <w:numPr>
          <w:ilvl w:val="0"/>
          <w:numId w:val="0"/>
        </w:numPr>
      </w:pPr>
      <w:bookmarkStart w:id="43" w:name="_Toc133651015"/>
      <w:r>
        <w:t>7.1.Class Diagram:</w:t>
      </w:r>
      <w:bookmarkEnd w:id="43"/>
    </w:p>
    <w:p w14:paraId="373607CD" w14:textId="019697E7" w:rsidR="00CB4970" w:rsidRDefault="00CB4970">
      <w:pPr>
        <w:rPr>
          <w:rFonts w:ascii="Arial" w:hAnsi="Arial" w:cs="Arial"/>
          <w:b/>
          <w:bCs/>
          <w:sz w:val="24"/>
          <w:szCs w:val="24"/>
        </w:rPr>
      </w:pPr>
      <w:r>
        <w:rPr>
          <w:noProof/>
        </w:rPr>
        <w:drawing>
          <wp:anchor distT="0" distB="0" distL="114300" distR="114300" simplePos="0" relativeHeight="251659264" behindDoc="1" locked="0" layoutInCell="1" allowOverlap="1" wp14:anchorId="02C1232F" wp14:editId="392BFE13">
            <wp:simplePos x="0" y="0"/>
            <wp:positionH relativeFrom="margin">
              <wp:align>center</wp:align>
            </wp:positionH>
            <wp:positionV relativeFrom="paragraph">
              <wp:posOffset>240665</wp:posOffset>
            </wp:positionV>
            <wp:extent cx="6752399" cy="5065701"/>
            <wp:effectExtent l="0" t="0" r="0" b="1905"/>
            <wp:wrapTight wrapText="bothSides">
              <wp:wrapPolygon edited="0">
                <wp:start x="0" y="0"/>
                <wp:lineTo x="0" y="21527"/>
                <wp:lineTo x="21513" y="21527"/>
                <wp:lineTo x="21513" y="0"/>
                <wp:lineTo x="0" y="0"/>
              </wp:wrapPolygon>
            </wp:wrapTight>
            <wp:docPr id="432808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2399" cy="5065701"/>
                    </a:xfrm>
                    <a:prstGeom prst="rect">
                      <a:avLst/>
                    </a:prstGeom>
                    <a:noFill/>
                    <a:ln>
                      <a:noFill/>
                    </a:ln>
                  </pic:spPr>
                </pic:pic>
              </a:graphicData>
            </a:graphic>
          </wp:anchor>
        </w:drawing>
      </w:r>
    </w:p>
    <w:p w14:paraId="2D600505" w14:textId="77777777" w:rsidR="00CB4970" w:rsidRDefault="00CB4970" w:rsidP="00F76E4A">
      <w:pPr>
        <w:pStyle w:val="Heading3"/>
        <w:numPr>
          <w:ilvl w:val="0"/>
          <w:numId w:val="0"/>
        </w:numPr>
      </w:pPr>
      <w:bookmarkStart w:id="44" w:name="_Toc133651016"/>
      <w:r>
        <w:t>7.1.1Class Diagram Description:</w:t>
      </w:r>
      <w:bookmarkEnd w:id="44"/>
    </w:p>
    <w:p w14:paraId="246AA1EC" w14:textId="77777777" w:rsidR="00CB4970" w:rsidRDefault="00CB4970">
      <w:pPr>
        <w:rPr>
          <w:rFonts w:ascii="Arial" w:hAnsi="Arial" w:cs="Arial"/>
          <w:b/>
          <w:bCs/>
          <w:sz w:val="24"/>
          <w:szCs w:val="24"/>
        </w:rPr>
      </w:pPr>
    </w:p>
    <w:p w14:paraId="7CC633B9" w14:textId="5944B999" w:rsidR="00CB4970" w:rsidRDefault="00CB4970">
      <w:pPr>
        <w:rPr>
          <w:rFonts w:ascii="Arial" w:hAnsi="Arial" w:cs="Arial"/>
          <w:b/>
          <w:bCs/>
          <w:sz w:val="24"/>
          <w:szCs w:val="24"/>
        </w:rPr>
      </w:pPr>
      <w:r>
        <w:rPr>
          <w:rFonts w:ascii="Arial" w:hAnsi="Arial" w:cs="Arial"/>
          <w:b/>
          <w:bCs/>
          <w:sz w:val="24"/>
          <w:szCs w:val="24"/>
        </w:rPr>
        <w:t>Bank Class:</w:t>
      </w:r>
    </w:p>
    <w:p w14:paraId="205616BD" w14:textId="4A6B9158" w:rsidR="00CB4970" w:rsidRDefault="00CB4970">
      <w:pPr>
        <w:rPr>
          <w:rFonts w:ascii="Arial" w:hAnsi="Arial" w:cs="Arial"/>
          <w:sz w:val="24"/>
          <w:szCs w:val="24"/>
        </w:rPr>
      </w:pPr>
      <w:r>
        <w:rPr>
          <w:rFonts w:ascii="Arial" w:hAnsi="Arial" w:cs="Arial"/>
          <w:sz w:val="24"/>
          <w:szCs w:val="24"/>
        </w:rPr>
        <w:t>The Bank class has 3 attributes:</w:t>
      </w:r>
    </w:p>
    <w:p w14:paraId="2AF4EC6E" w14:textId="7AC7B488" w:rsidR="00CB4970" w:rsidRDefault="00CB4970" w:rsidP="00CB4970">
      <w:pPr>
        <w:pStyle w:val="ListParagraph"/>
        <w:numPr>
          <w:ilvl w:val="2"/>
          <w:numId w:val="54"/>
        </w:numPr>
        <w:rPr>
          <w:rFonts w:ascii="Arial" w:hAnsi="Arial" w:cs="Arial"/>
          <w:sz w:val="24"/>
          <w:szCs w:val="24"/>
        </w:rPr>
      </w:pPr>
      <w:r>
        <w:rPr>
          <w:rFonts w:ascii="Arial" w:hAnsi="Arial" w:cs="Arial"/>
          <w:sz w:val="24"/>
          <w:szCs w:val="24"/>
        </w:rPr>
        <w:t xml:space="preserve">Public String Name </w:t>
      </w:r>
    </w:p>
    <w:p w14:paraId="059D57E9" w14:textId="799C431D" w:rsidR="00CB4970" w:rsidRDefault="00CB4970" w:rsidP="00CB4970">
      <w:pPr>
        <w:pStyle w:val="ListParagraph"/>
        <w:numPr>
          <w:ilvl w:val="2"/>
          <w:numId w:val="54"/>
        </w:numPr>
        <w:rPr>
          <w:rFonts w:ascii="Arial" w:hAnsi="Arial" w:cs="Arial"/>
          <w:sz w:val="24"/>
          <w:szCs w:val="24"/>
        </w:rPr>
      </w:pPr>
      <w:r>
        <w:rPr>
          <w:rFonts w:ascii="Arial" w:hAnsi="Arial" w:cs="Arial"/>
          <w:sz w:val="24"/>
          <w:szCs w:val="24"/>
        </w:rPr>
        <w:t>Public String Address</w:t>
      </w:r>
    </w:p>
    <w:p w14:paraId="09FC6A38" w14:textId="3F46A77C" w:rsidR="00CB4970" w:rsidRDefault="00CB4970" w:rsidP="00CB4970">
      <w:pPr>
        <w:pStyle w:val="ListParagraph"/>
        <w:numPr>
          <w:ilvl w:val="2"/>
          <w:numId w:val="54"/>
        </w:numPr>
        <w:rPr>
          <w:rFonts w:ascii="Arial" w:hAnsi="Arial" w:cs="Arial"/>
          <w:sz w:val="24"/>
          <w:szCs w:val="24"/>
        </w:rPr>
      </w:pPr>
      <w:r>
        <w:rPr>
          <w:rFonts w:ascii="Arial" w:hAnsi="Arial" w:cs="Arial"/>
          <w:sz w:val="24"/>
          <w:szCs w:val="24"/>
        </w:rPr>
        <w:t xml:space="preserve">Public Integer </w:t>
      </w:r>
      <w:proofErr w:type="spellStart"/>
      <w:r>
        <w:rPr>
          <w:rFonts w:ascii="Arial" w:hAnsi="Arial" w:cs="Arial"/>
          <w:sz w:val="24"/>
          <w:szCs w:val="24"/>
        </w:rPr>
        <w:t>BranchCode</w:t>
      </w:r>
      <w:proofErr w:type="spellEnd"/>
    </w:p>
    <w:p w14:paraId="000F6304" w14:textId="02E44CFA" w:rsidR="00CB4970" w:rsidRDefault="00CB4970" w:rsidP="00CB4970">
      <w:pPr>
        <w:rPr>
          <w:rFonts w:ascii="Arial" w:hAnsi="Arial" w:cs="Arial"/>
          <w:sz w:val="24"/>
          <w:szCs w:val="24"/>
        </w:rPr>
      </w:pPr>
      <w:r>
        <w:rPr>
          <w:rFonts w:ascii="Arial" w:hAnsi="Arial" w:cs="Arial"/>
          <w:sz w:val="24"/>
          <w:szCs w:val="24"/>
        </w:rPr>
        <w:t xml:space="preserve">The name attribute is </w:t>
      </w:r>
      <w:proofErr w:type="spellStart"/>
      <w:r>
        <w:rPr>
          <w:rFonts w:ascii="Arial" w:hAnsi="Arial" w:cs="Arial"/>
          <w:sz w:val="24"/>
          <w:szCs w:val="24"/>
        </w:rPr>
        <w:t>use</w:t>
      </w:r>
      <w:proofErr w:type="spellEnd"/>
      <w:r>
        <w:rPr>
          <w:rFonts w:ascii="Arial" w:hAnsi="Arial" w:cs="Arial"/>
          <w:sz w:val="24"/>
          <w:szCs w:val="24"/>
        </w:rPr>
        <w:t xml:space="preserve"> to store the name of the bank whose atm is it along with the address attribute holding the address of the main branch of bank </w:t>
      </w:r>
      <w:proofErr w:type="spellStart"/>
      <w:r>
        <w:rPr>
          <w:rFonts w:ascii="Arial" w:hAnsi="Arial" w:cs="Arial"/>
          <w:sz w:val="24"/>
          <w:szCs w:val="24"/>
        </w:rPr>
        <w:t>where as</w:t>
      </w:r>
      <w:proofErr w:type="spellEnd"/>
      <w:r>
        <w:rPr>
          <w:rFonts w:ascii="Arial" w:hAnsi="Arial" w:cs="Arial"/>
          <w:sz w:val="24"/>
          <w:szCs w:val="24"/>
        </w:rPr>
        <w:t xml:space="preserve"> </w:t>
      </w:r>
      <w:proofErr w:type="spellStart"/>
      <w:r>
        <w:rPr>
          <w:rFonts w:ascii="Arial" w:hAnsi="Arial" w:cs="Arial"/>
          <w:sz w:val="24"/>
          <w:szCs w:val="24"/>
        </w:rPr>
        <w:t>BranchCode</w:t>
      </w:r>
      <w:proofErr w:type="spellEnd"/>
      <w:r>
        <w:rPr>
          <w:rFonts w:ascii="Arial" w:hAnsi="Arial" w:cs="Arial"/>
          <w:sz w:val="24"/>
          <w:szCs w:val="24"/>
        </w:rPr>
        <w:t xml:space="preserve"> </w:t>
      </w:r>
      <w:r>
        <w:rPr>
          <w:rFonts w:ascii="Arial" w:hAnsi="Arial" w:cs="Arial"/>
          <w:sz w:val="24"/>
          <w:szCs w:val="24"/>
        </w:rPr>
        <w:lastRenderedPageBreak/>
        <w:t>attribute hold the codes of all the branches of the bank . The bank class contain manages() and maintain functions. I</w:t>
      </w:r>
      <w:r w:rsidR="00B4003E">
        <w:rPr>
          <w:rFonts w:ascii="Arial" w:hAnsi="Arial" w:cs="Arial"/>
          <w:sz w:val="24"/>
          <w:szCs w:val="24"/>
        </w:rPr>
        <w:t xml:space="preserve">t has composite association with account class with the multiplicity of 1 to many and </w:t>
      </w:r>
      <w:r w:rsidR="000B17E1">
        <w:rPr>
          <w:rFonts w:ascii="Arial" w:hAnsi="Arial" w:cs="Arial"/>
          <w:sz w:val="24"/>
          <w:szCs w:val="24"/>
        </w:rPr>
        <w:t>Aggregation association with Atm class.</w:t>
      </w:r>
    </w:p>
    <w:p w14:paraId="7B781865" w14:textId="48912B5A" w:rsidR="00B4003E" w:rsidRDefault="00B4003E" w:rsidP="00F76E4A">
      <w:pPr>
        <w:pStyle w:val="Heading2"/>
        <w:numPr>
          <w:ilvl w:val="0"/>
          <w:numId w:val="0"/>
        </w:numPr>
      </w:pPr>
      <w:bookmarkStart w:id="45" w:name="_Toc133651017"/>
      <w:r>
        <w:t>7.2. Detailed GUI</w:t>
      </w:r>
      <w:bookmarkEnd w:id="45"/>
    </w:p>
    <w:p w14:paraId="0855B658" w14:textId="6A47D49C" w:rsidR="00B4003E" w:rsidRPr="00B4003E" w:rsidRDefault="00B4003E" w:rsidP="00B4003E">
      <w:pPr>
        <w:tabs>
          <w:tab w:val="left" w:pos="2820"/>
        </w:tabs>
        <w:jc w:val="both"/>
        <w:rPr>
          <w:rFonts w:ascii="Arial" w:hAnsi="Arial" w:cs="Arial"/>
          <w:bCs/>
          <w:sz w:val="24"/>
          <w:szCs w:val="24"/>
        </w:rPr>
      </w:pPr>
      <w:r w:rsidRPr="00B4003E">
        <w:rPr>
          <w:rFonts w:ascii="Arial" w:hAnsi="Arial" w:cs="Arial"/>
          <w:bCs/>
          <w:sz w:val="24"/>
          <w:szCs w:val="24"/>
        </w:rPr>
        <w:t>Input Screens using sample data:</w:t>
      </w:r>
    </w:p>
    <w:p w14:paraId="5B40F707" w14:textId="77777777" w:rsidR="00B4003E" w:rsidRPr="00B4003E" w:rsidRDefault="00B4003E" w:rsidP="00B4003E">
      <w:pPr>
        <w:pStyle w:val="ListParagraph"/>
        <w:numPr>
          <w:ilvl w:val="0"/>
          <w:numId w:val="55"/>
        </w:numPr>
        <w:autoSpaceDE w:val="0"/>
        <w:autoSpaceDN w:val="0"/>
        <w:adjustRightInd w:val="0"/>
        <w:rPr>
          <w:rFonts w:ascii="Arial" w:hAnsi="Arial" w:cs="Arial"/>
          <w:b/>
          <w:sz w:val="28"/>
          <w:szCs w:val="28"/>
        </w:rPr>
      </w:pPr>
      <w:r w:rsidRPr="00B4003E">
        <w:rPr>
          <w:rFonts w:ascii="Arial" w:hAnsi="Arial" w:cs="Arial"/>
          <w:b/>
          <w:sz w:val="24"/>
          <w:szCs w:val="24"/>
        </w:rPr>
        <w:t>Welcome screen:</w:t>
      </w:r>
      <w:r w:rsidRPr="00B4003E">
        <w:rPr>
          <w:rFonts w:ascii="Arial" w:hAnsi="Arial" w:cs="Arial"/>
          <w:noProof/>
        </w:rPr>
        <w:t xml:space="preserve"> </w:t>
      </w:r>
    </w:p>
    <w:p w14:paraId="6651B60F" w14:textId="77777777" w:rsidR="00B4003E" w:rsidRDefault="00B4003E" w:rsidP="00B4003E">
      <w:pPr>
        <w:tabs>
          <w:tab w:val="left" w:pos="2820"/>
        </w:tabs>
        <w:jc w:val="both"/>
        <w:rPr>
          <w:sz w:val="24"/>
          <w:szCs w:val="24"/>
        </w:rPr>
      </w:pPr>
      <w:r>
        <w:rPr>
          <w:noProof/>
        </w:rPr>
        <w:drawing>
          <wp:anchor distT="0" distB="0" distL="114300" distR="114300" simplePos="0" relativeHeight="251664384" behindDoc="1" locked="0" layoutInCell="1" allowOverlap="1" wp14:anchorId="72F322C2" wp14:editId="74896901">
            <wp:simplePos x="0" y="0"/>
            <wp:positionH relativeFrom="margin">
              <wp:posOffset>76200</wp:posOffset>
            </wp:positionH>
            <wp:positionV relativeFrom="paragraph">
              <wp:posOffset>348615</wp:posOffset>
            </wp:positionV>
            <wp:extent cx="5886450" cy="4505325"/>
            <wp:effectExtent l="0" t="0" r="0" b="9525"/>
            <wp:wrapSquare wrapText="bothSides"/>
            <wp:docPr id="1733499664" name="Picture 173349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67C25A94" w14:textId="77777777" w:rsidR="00B4003E" w:rsidRDefault="00B4003E" w:rsidP="00B4003E">
      <w:pPr>
        <w:tabs>
          <w:tab w:val="left" w:pos="2820"/>
        </w:tabs>
        <w:jc w:val="both"/>
        <w:rPr>
          <w:sz w:val="24"/>
          <w:szCs w:val="24"/>
        </w:rPr>
      </w:pPr>
    </w:p>
    <w:p w14:paraId="2619C6A5" w14:textId="77777777" w:rsidR="00B4003E" w:rsidRDefault="00B4003E" w:rsidP="00B4003E">
      <w:pPr>
        <w:tabs>
          <w:tab w:val="left" w:pos="2820"/>
        </w:tabs>
        <w:jc w:val="both"/>
        <w:rPr>
          <w:sz w:val="24"/>
          <w:szCs w:val="24"/>
        </w:rPr>
      </w:pPr>
    </w:p>
    <w:p w14:paraId="45E66A7A"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sz w:val="24"/>
          <w:szCs w:val="24"/>
        </w:rPr>
      </w:pPr>
      <w:r w:rsidRPr="00B4003E">
        <w:rPr>
          <w:rFonts w:ascii="Arial" w:hAnsi="Arial" w:cs="Arial"/>
          <w:b/>
          <w:sz w:val="24"/>
          <w:szCs w:val="24"/>
        </w:rPr>
        <w:t>ATM card no screen</w:t>
      </w:r>
      <w:r w:rsidRPr="00B4003E">
        <w:rPr>
          <w:rFonts w:ascii="Arial" w:hAnsi="Arial" w:cs="Arial"/>
          <w:sz w:val="24"/>
          <w:szCs w:val="24"/>
        </w:rPr>
        <w:t>: on success then below screen.</w:t>
      </w:r>
    </w:p>
    <w:p w14:paraId="338FAF8D" w14:textId="77777777" w:rsidR="00B4003E" w:rsidRPr="003A040D" w:rsidRDefault="00B4003E" w:rsidP="00B4003E">
      <w:pPr>
        <w:pStyle w:val="ListParagraph"/>
        <w:rPr>
          <w:sz w:val="24"/>
          <w:szCs w:val="24"/>
        </w:rPr>
      </w:pPr>
    </w:p>
    <w:p w14:paraId="2A4E76E9" w14:textId="77777777" w:rsidR="00B4003E" w:rsidRPr="00372C3E" w:rsidRDefault="00B4003E" w:rsidP="00B4003E">
      <w:pPr>
        <w:pStyle w:val="ListParagraph"/>
        <w:tabs>
          <w:tab w:val="left" w:pos="2820"/>
        </w:tabs>
        <w:jc w:val="both"/>
        <w:rPr>
          <w:sz w:val="24"/>
          <w:szCs w:val="24"/>
        </w:rPr>
      </w:pPr>
    </w:p>
    <w:p w14:paraId="1F349573" w14:textId="77777777" w:rsidR="00B4003E" w:rsidRDefault="00B4003E" w:rsidP="00B4003E">
      <w:pPr>
        <w:tabs>
          <w:tab w:val="left" w:pos="2820"/>
        </w:tabs>
        <w:jc w:val="both"/>
        <w:rPr>
          <w:sz w:val="24"/>
          <w:szCs w:val="24"/>
        </w:rPr>
      </w:pPr>
    </w:p>
    <w:p w14:paraId="3F561739" w14:textId="77777777" w:rsidR="00B4003E" w:rsidRDefault="00B4003E" w:rsidP="00B4003E">
      <w:pPr>
        <w:tabs>
          <w:tab w:val="left" w:pos="2820"/>
        </w:tabs>
        <w:jc w:val="both"/>
        <w:rPr>
          <w:sz w:val="24"/>
          <w:szCs w:val="24"/>
        </w:rPr>
      </w:pPr>
    </w:p>
    <w:p w14:paraId="64C5B342" w14:textId="77777777" w:rsidR="00B4003E" w:rsidRDefault="00B4003E" w:rsidP="00B4003E">
      <w:pPr>
        <w:tabs>
          <w:tab w:val="left" w:pos="2820"/>
        </w:tabs>
        <w:jc w:val="both"/>
        <w:rPr>
          <w:sz w:val="24"/>
          <w:szCs w:val="24"/>
        </w:rPr>
      </w:pPr>
    </w:p>
    <w:p w14:paraId="0F7AC4BE" w14:textId="77777777" w:rsidR="00B4003E" w:rsidRDefault="00B4003E" w:rsidP="00B4003E">
      <w:pPr>
        <w:tabs>
          <w:tab w:val="left" w:pos="2820"/>
        </w:tabs>
        <w:jc w:val="both"/>
        <w:rPr>
          <w:sz w:val="24"/>
          <w:szCs w:val="24"/>
        </w:rPr>
      </w:pPr>
    </w:p>
    <w:p w14:paraId="73DA77B9" w14:textId="77777777" w:rsidR="00B4003E" w:rsidRDefault="00B4003E" w:rsidP="00B4003E">
      <w:pPr>
        <w:tabs>
          <w:tab w:val="left" w:pos="2820"/>
        </w:tabs>
        <w:jc w:val="both"/>
        <w:rPr>
          <w:sz w:val="24"/>
          <w:szCs w:val="24"/>
        </w:rPr>
      </w:pPr>
      <w:r>
        <w:rPr>
          <w:noProof/>
        </w:rPr>
        <w:lastRenderedPageBreak/>
        <w:drawing>
          <wp:anchor distT="0" distB="0" distL="114300" distR="114300" simplePos="0" relativeHeight="251663360" behindDoc="1" locked="0" layoutInCell="1" allowOverlap="1" wp14:anchorId="568E475E" wp14:editId="2B54D2AB">
            <wp:simplePos x="0" y="0"/>
            <wp:positionH relativeFrom="margin">
              <wp:align>center</wp:align>
            </wp:positionH>
            <wp:positionV relativeFrom="margin">
              <wp:align>top</wp:align>
            </wp:positionV>
            <wp:extent cx="5381625" cy="487997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487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3720F" w14:textId="77777777" w:rsidR="00B4003E" w:rsidRDefault="00B4003E" w:rsidP="00B4003E">
      <w:pPr>
        <w:pStyle w:val="ListParagraph"/>
        <w:tabs>
          <w:tab w:val="left" w:pos="2820"/>
        </w:tabs>
        <w:spacing w:after="200" w:line="276" w:lineRule="auto"/>
        <w:jc w:val="both"/>
        <w:rPr>
          <w:sz w:val="24"/>
          <w:szCs w:val="24"/>
        </w:rPr>
      </w:pPr>
    </w:p>
    <w:p w14:paraId="77F510F5" w14:textId="77777777" w:rsidR="00B4003E" w:rsidRPr="00B4003E" w:rsidRDefault="00B4003E" w:rsidP="00B4003E">
      <w:pPr>
        <w:pStyle w:val="ListParagraph"/>
        <w:tabs>
          <w:tab w:val="left" w:pos="2820"/>
        </w:tabs>
        <w:spacing w:after="200" w:line="276" w:lineRule="auto"/>
        <w:jc w:val="both"/>
        <w:rPr>
          <w:sz w:val="24"/>
          <w:szCs w:val="24"/>
        </w:rPr>
      </w:pPr>
    </w:p>
    <w:p w14:paraId="1F2FF815"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sz w:val="24"/>
          <w:szCs w:val="24"/>
        </w:rPr>
      </w:pPr>
      <w:r w:rsidRPr="00B4003E">
        <w:rPr>
          <w:rFonts w:ascii="Arial" w:hAnsi="Arial" w:cs="Arial"/>
          <w:b/>
          <w:sz w:val="24"/>
          <w:szCs w:val="24"/>
        </w:rPr>
        <w:t>ATM card no screen:</w:t>
      </w:r>
      <w:r w:rsidRPr="00B4003E">
        <w:rPr>
          <w:rFonts w:ascii="Arial" w:hAnsi="Arial" w:cs="Arial"/>
          <w:sz w:val="24"/>
          <w:szCs w:val="24"/>
        </w:rPr>
        <w:t xml:space="preserve"> if enter wrong ATM no or PIN no.</w:t>
      </w:r>
    </w:p>
    <w:p w14:paraId="0E4D0B7C" w14:textId="77777777" w:rsidR="00B4003E" w:rsidRPr="00E17749" w:rsidRDefault="00B4003E" w:rsidP="00B4003E">
      <w:pPr>
        <w:tabs>
          <w:tab w:val="left" w:pos="2820"/>
        </w:tabs>
        <w:jc w:val="both"/>
        <w:rPr>
          <w:sz w:val="24"/>
          <w:szCs w:val="24"/>
        </w:rPr>
      </w:pPr>
      <w:r>
        <w:rPr>
          <w:noProof/>
        </w:rPr>
        <w:lastRenderedPageBreak/>
        <w:drawing>
          <wp:inline distT="0" distB="0" distL="0" distR="0" wp14:anchorId="7022A4B6" wp14:editId="7C15DBF7">
            <wp:extent cx="5731510" cy="5166995"/>
            <wp:effectExtent l="0" t="0" r="2540" b="0"/>
            <wp:docPr id="1695827672" name="Picture 169582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166995"/>
                    </a:xfrm>
                    <a:prstGeom prst="rect">
                      <a:avLst/>
                    </a:prstGeom>
                    <a:noFill/>
                    <a:ln>
                      <a:noFill/>
                    </a:ln>
                  </pic:spPr>
                </pic:pic>
              </a:graphicData>
            </a:graphic>
          </wp:inline>
        </w:drawing>
      </w:r>
    </w:p>
    <w:p w14:paraId="3CBE3CF5" w14:textId="77777777" w:rsidR="00B4003E" w:rsidRPr="00372C3E" w:rsidRDefault="00B4003E" w:rsidP="00B4003E">
      <w:pPr>
        <w:pStyle w:val="ListParagraph"/>
        <w:tabs>
          <w:tab w:val="left" w:pos="2820"/>
        </w:tabs>
        <w:jc w:val="both"/>
        <w:rPr>
          <w:sz w:val="24"/>
          <w:szCs w:val="24"/>
        </w:rPr>
      </w:pPr>
    </w:p>
    <w:p w14:paraId="69356396"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sz w:val="24"/>
          <w:szCs w:val="24"/>
        </w:rPr>
      </w:pPr>
      <w:r w:rsidRPr="00B4003E">
        <w:rPr>
          <w:rFonts w:ascii="Arial" w:hAnsi="Arial" w:cs="Arial"/>
          <w:b/>
          <w:sz w:val="24"/>
          <w:szCs w:val="24"/>
        </w:rPr>
        <w:t xml:space="preserve">ATM card no screen: </w:t>
      </w:r>
      <w:r w:rsidRPr="00B4003E">
        <w:rPr>
          <w:rFonts w:ascii="Arial" w:hAnsi="Arial" w:cs="Arial"/>
          <w:sz w:val="24"/>
          <w:szCs w:val="24"/>
        </w:rPr>
        <w:t>if ATM card is out expiry date</w:t>
      </w:r>
    </w:p>
    <w:p w14:paraId="403A5080" w14:textId="77777777" w:rsidR="00B4003E" w:rsidRDefault="00B4003E" w:rsidP="00B4003E">
      <w:pPr>
        <w:tabs>
          <w:tab w:val="left" w:pos="2820"/>
        </w:tabs>
        <w:jc w:val="both"/>
        <w:rPr>
          <w:sz w:val="24"/>
          <w:szCs w:val="24"/>
        </w:rPr>
      </w:pPr>
      <w:r>
        <w:rPr>
          <w:noProof/>
        </w:rPr>
        <w:lastRenderedPageBreak/>
        <w:drawing>
          <wp:inline distT="0" distB="0" distL="0" distR="0" wp14:anchorId="6DA48AB0" wp14:editId="5C697ACC">
            <wp:extent cx="5731510" cy="5186680"/>
            <wp:effectExtent l="0" t="0" r="2540" b="0"/>
            <wp:docPr id="2010853658" name="Picture 201085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186680"/>
                    </a:xfrm>
                    <a:prstGeom prst="rect">
                      <a:avLst/>
                    </a:prstGeom>
                    <a:noFill/>
                    <a:ln>
                      <a:noFill/>
                    </a:ln>
                  </pic:spPr>
                </pic:pic>
              </a:graphicData>
            </a:graphic>
          </wp:inline>
        </w:drawing>
      </w:r>
    </w:p>
    <w:p w14:paraId="182F24A1" w14:textId="77777777" w:rsidR="00B4003E" w:rsidRPr="002E565B" w:rsidRDefault="00B4003E" w:rsidP="00B4003E">
      <w:pPr>
        <w:tabs>
          <w:tab w:val="left" w:pos="2820"/>
        </w:tabs>
        <w:jc w:val="both"/>
        <w:rPr>
          <w:sz w:val="24"/>
          <w:szCs w:val="24"/>
        </w:rPr>
      </w:pPr>
    </w:p>
    <w:p w14:paraId="639CFE11"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sz w:val="24"/>
          <w:szCs w:val="24"/>
        </w:rPr>
      </w:pPr>
      <w:r w:rsidRPr="00B4003E">
        <w:rPr>
          <w:rFonts w:ascii="Arial" w:hAnsi="Arial" w:cs="Arial"/>
          <w:b/>
          <w:sz w:val="24"/>
          <w:szCs w:val="24"/>
        </w:rPr>
        <w:t>Account type screen:</w:t>
      </w:r>
      <w:r w:rsidRPr="00B4003E">
        <w:rPr>
          <w:rFonts w:ascii="Arial" w:hAnsi="Arial" w:cs="Arial"/>
          <w:sz w:val="24"/>
          <w:szCs w:val="24"/>
        </w:rPr>
        <w:t xml:space="preserve"> if account type is correct then go to transaction menu &amp; wrong then appear below screen &amp; go to welcome screen.</w:t>
      </w:r>
    </w:p>
    <w:p w14:paraId="18CBBA41" w14:textId="77777777" w:rsidR="00B4003E" w:rsidRPr="003A040D" w:rsidRDefault="00B4003E" w:rsidP="00B4003E">
      <w:pPr>
        <w:tabs>
          <w:tab w:val="left" w:pos="3540"/>
        </w:tabs>
      </w:pPr>
      <w:r>
        <w:tab/>
      </w:r>
    </w:p>
    <w:p w14:paraId="5AB50E8D" w14:textId="77777777" w:rsidR="00B4003E" w:rsidRDefault="00B4003E" w:rsidP="00B4003E">
      <w:pPr>
        <w:tabs>
          <w:tab w:val="left" w:pos="2820"/>
        </w:tabs>
        <w:jc w:val="both"/>
        <w:rPr>
          <w:sz w:val="24"/>
          <w:szCs w:val="24"/>
        </w:rPr>
      </w:pPr>
      <w:r>
        <w:rPr>
          <w:noProof/>
        </w:rPr>
        <w:lastRenderedPageBreak/>
        <w:drawing>
          <wp:inline distT="0" distB="0" distL="0" distR="0" wp14:anchorId="5598BD7F" wp14:editId="5FAAA5B9">
            <wp:extent cx="5731510" cy="52228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222875"/>
                    </a:xfrm>
                    <a:prstGeom prst="rect">
                      <a:avLst/>
                    </a:prstGeom>
                    <a:noFill/>
                    <a:ln>
                      <a:noFill/>
                    </a:ln>
                  </pic:spPr>
                </pic:pic>
              </a:graphicData>
            </a:graphic>
          </wp:inline>
        </w:drawing>
      </w:r>
    </w:p>
    <w:p w14:paraId="6EFC273D"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Transaction menu screen:</w:t>
      </w:r>
    </w:p>
    <w:p w14:paraId="5A7A3E34" w14:textId="77777777" w:rsidR="00B4003E" w:rsidRDefault="00B4003E" w:rsidP="00B4003E">
      <w:pPr>
        <w:tabs>
          <w:tab w:val="left" w:pos="2820"/>
        </w:tabs>
        <w:jc w:val="both"/>
        <w:rPr>
          <w:sz w:val="24"/>
          <w:szCs w:val="24"/>
        </w:rPr>
      </w:pPr>
      <w:r>
        <w:rPr>
          <w:noProof/>
        </w:rPr>
        <w:lastRenderedPageBreak/>
        <w:drawing>
          <wp:inline distT="0" distB="0" distL="0" distR="0" wp14:anchorId="30A49C53" wp14:editId="360DE821">
            <wp:extent cx="5731510" cy="51968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196840"/>
                    </a:xfrm>
                    <a:prstGeom prst="rect">
                      <a:avLst/>
                    </a:prstGeom>
                    <a:noFill/>
                    <a:ln>
                      <a:noFill/>
                    </a:ln>
                  </pic:spPr>
                </pic:pic>
              </a:graphicData>
            </a:graphic>
          </wp:inline>
        </w:drawing>
      </w:r>
    </w:p>
    <w:p w14:paraId="1EB1323A" w14:textId="77777777" w:rsidR="00B4003E" w:rsidRPr="00B4003E" w:rsidRDefault="00B4003E" w:rsidP="00B4003E">
      <w:pPr>
        <w:pStyle w:val="ListParagraph"/>
        <w:numPr>
          <w:ilvl w:val="0"/>
          <w:numId w:val="55"/>
        </w:numPr>
        <w:tabs>
          <w:tab w:val="left" w:pos="2820"/>
        </w:tabs>
        <w:spacing w:after="200" w:line="276" w:lineRule="auto"/>
        <w:ind w:left="360"/>
        <w:jc w:val="both"/>
        <w:rPr>
          <w:rFonts w:ascii="Arial" w:hAnsi="Arial" w:cs="Arial"/>
          <w:sz w:val="24"/>
          <w:szCs w:val="24"/>
        </w:rPr>
      </w:pPr>
      <w:r w:rsidRPr="00B4003E">
        <w:rPr>
          <w:rFonts w:ascii="Arial" w:hAnsi="Arial" w:cs="Arial"/>
          <w:b/>
          <w:sz w:val="24"/>
          <w:szCs w:val="24"/>
        </w:rPr>
        <w:t>Cash withdrawal screen:</w:t>
      </w:r>
      <w:r w:rsidRPr="00B4003E">
        <w:rPr>
          <w:rFonts w:ascii="Arial" w:hAnsi="Arial" w:cs="Arial"/>
          <w:sz w:val="24"/>
          <w:szCs w:val="24"/>
        </w:rPr>
        <w:t xml:space="preserve"> if cash withdrawal is </w:t>
      </w:r>
      <w:proofErr w:type="gramStart"/>
      <w:r w:rsidRPr="00B4003E">
        <w:rPr>
          <w:rFonts w:ascii="Arial" w:hAnsi="Arial" w:cs="Arial"/>
          <w:sz w:val="24"/>
          <w:szCs w:val="24"/>
        </w:rPr>
        <w:t>success</w:t>
      </w:r>
      <w:proofErr w:type="gramEnd"/>
      <w:r w:rsidRPr="00B4003E">
        <w:rPr>
          <w:rFonts w:ascii="Arial" w:hAnsi="Arial" w:cs="Arial"/>
          <w:sz w:val="24"/>
          <w:szCs w:val="24"/>
        </w:rPr>
        <w:t xml:space="preserve"> then appear below screen, if we click on YES then go to balance enquiry screen, if NO then show available balance.</w:t>
      </w:r>
    </w:p>
    <w:p w14:paraId="0EE08CAD" w14:textId="77777777" w:rsidR="00B4003E" w:rsidRDefault="00B4003E" w:rsidP="00B4003E">
      <w:pPr>
        <w:tabs>
          <w:tab w:val="left" w:pos="2820"/>
        </w:tabs>
        <w:jc w:val="both"/>
        <w:rPr>
          <w:sz w:val="24"/>
          <w:szCs w:val="24"/>
        </w:rPr>
      </w:pPr>
      <w:r>
        <w:rPr>
          <w:noProof/>
        </w:rPr>
        <w:lastRenderedPageBreak/>
        <w:drawing>
          <wp:inline distT="0" distB="0" distL="0" distR="0" wp14:anchorId="4E8F1ADF" wp14:editId="6306B187">
            <wp:extent cx="5731510" cy="52171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217160"/>
                    </a:xfrm>
                    <a:prstGeom prst="rect">
                      <a:avLst/>
                    </a:prstGeom>
                    <a:noFill/>
                    <a:ln>
                      <a:noFill/>
                    </a:ln>
                  </pic:spPr>
                </pic:pic>
              </a:graphicData>
            </a:graphic>
          </wp:inline>
        </w:drawing>
      </w:r>
    </w:p>
    <w:p w14:paraId="578185C3" w14:textId="0ECD1350" w:rsidR="00B4003E" w:rsidRPr="00B4003E" w:rsidRDefault="00B4003E" w:rsidP="00B4003E">
      <w:pPr>
        <w:pStyle w:val="ListParagraph"/>
        <w:numPr>
          <w:ilvl w:val="0"/>
          <w:numId w:val="55"/>
        </w:numPr>
        <w:tabs>
          <w:tab w:val="left" w:pos="2820"/>
        </w:tabs>
        <w:spacing w:after="200" w:line="276" w:lineRule="auto"/>
        <w:jc w:val="both"/>
        <w:rPr>
          <w:rFonts w:ascii="Arial" w:hAnsi="Arial" w:cs="Arial"/>
          <w:sz w:val="24"/>
          <w:szCs w:val="24"/>
        </w:rPr>
      </w:pPr>
      <w:r w:rsidRPr="00B4003E">
        <w:rPr>
          <w:rFonts w:ascii="Arial" w:hAnsi="Arial" w:cs="Arial"/>
          <w:b/>
          <w:sz w:val="24"/>
          <w:szCs w:val="24"/>
        </w:rPr>
        <w:t>Cash withdrawal screen:</w:t>
      </w:r>
      <w:r w:rsidRPr="00B4003E">
        <w:rPr>
          <w:rFonts w:ascii="Arial" w:hAnsi="Arial" w:cs="Arial"/>
          <w:sz w:val="24"/>
          <w:szCs w:val="24"/>
        </w:rPr>
        <w:t xml:space="preserve"> if we enter amount 10000 then below appear screen.</w:t>
      </w:r>
    </w:p>
    <w:p w14:paraId="1EF57D88" w14:textId="77777777" w:rsidR="00B4003E" w:rsidRDefault="00B4003E" w:rsidP="00B4003E">
      <w:pPr>
        <w:tabs>
          <w:tab w:val="left" w:pos="2820"/>
        </w:tabs>
        <w:jc w:val="both"/>
        <w:rPr>
          <w:sz w:val="24"/>
          <w:szCs w:val="24"/>
        </w:rPr>
      </w:pPr>
      <w:r>
        <w:rPr>
          <w:noProof/>
        </w:rPr>
        <w:lastRenderedPageBreak/>
        <w:drawing>
          <wp:inline distT="0" distB="0" distL="0" distR="0" wp14:anchorId="12D5840D" wp14:editId="2437B1CE">
            <wp:extent cx="5731510" cy="51784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78425"/>
                    </a:xfrm>
                    <a:prstGeom prst="rect">
                      <a:avLst/>
                    </a:prstGeom>
                    <a:noFill/>
                    <a:ln>
                      <a:noFill/>
                    </a:ln>
                  </pic:spPr>
                </pic:pic>
              </a:graphicData>
            </a:graphic>
          </wp:inline>
        </w:drawing>
      </w:r>
    </w:p>
    <w:p w14:paraId="4ADD8F44" w14:textId="77777777" w:rsidR="00B4003E" w:rsidRPr="00166C70" w:rsidRDefault="00B4003E" w:rsidP="00B4003E">
      <w:pPr>
        <w:tabs>
          <w:tab w:val="left" w:pos="2820"/>
        </w:tabs>
        <w:jc w:val="both"/>
        <w:rPr>
          <w:sz w:val="24"/>
          <w:szCs w:val="24"/>
        </w:rPr>
      </w:pPr>
    </w:p>
    <w:p w14:paraId="30CDFAC5" w14:textId="77777777" w:rsidR="00B4003E" w:rsidRPr="00B4003E" w:rsidRDefault="00B4003E" w:rsidP="00B4003E">
      <w:pPr>
        <w:pStyle w:val="ListParagraph"/>
        <w:numPr>
          <w:ilvl w:val="0"/>
          <w:numId w:val="55"/>
        </w:numPr>
        <w:tabs>
          <w:tab w:val="left" w:pos="2820"/>
        </w:tabs>
        <w:spacing w:after="200" w:line="276" w:lineRule="auto"/>
        <w:ind w:left="360"/>
        <w:jc w:val="both"/>
        <w:rPr>
          <w:rFonts w:ascii="Arial" w:hAnsi="Arial" w:cs="Arial"/>
          <w:sz w:val="24"/>
          <w:szCs w:val="24"/>
        </w:rPr>
      </w:pPr>
      <w:r w:rsidRPr="00B4003E">
        <w:rPr>
          <w:rFonts w:ascii="Arial" w:hAnsi="Arial" w:cs="Arial"/>
          <w:b/>
          <w:sz w:val="24"/>
          <w:szCs w:val="24"/>
        </w:rPr>
        <w:t>Cash deposit screen:</w:t>
      </w:r>
      <w:r w:rsidRPr="00B4003E">
        <w:rPr>
          <w:rFonts w:ascii="Arial" w:hAnsi="Arial" w:cs="Arial"/>
          <w:sz w:val="24"/>
          <w:szCs w:val="24"/>
        </w:rPr>
        <w:t xml:space="preserve"> if cash deposit is </w:t>
      </w:r>
      <w:proofErr w:type="gramStart"/>
      <w:r w:rsidRPr="00B4003E">
        <w:rPr>
          <w:rFonts w:ascii="Arial" w:hAnsi="Arial" w:cs="Arial"/>
          <w:sz w:val="24"/>
          <w:szCs w:val="24"/>
        </w:rPr>
        <w:t>success</w:t>
      </w:r>
      <w:proofErr w:type="gramEnd"/>
      <w:r w:rsidRPr="00B4003E">
        <w:rPr>
          <w:rFonts w:ascii="Arial" w:hAnsi="Arial" w:cs="Arial"/>
          <w:sz w:val="24"/>
          <w:szCs w:val="24"/>
        </w:rPr>
        <w:t xml:space="preserve"> then appear below screen, if we click on YES then go to balance enquiry screen, if NO then show available balance.</w:t>
      </w:r>
    </w:p>
    <w:p w14:paraId="691A33F3" w14:textId="77777777" w:rsidR="00B4003E" w:rsidRDefault="00B4003E" w:rsidP="00B4003E">
      <w:pPr>
        <w:tabs>
          <w:tab w:val="left" w:pos="2820"/>
        </w:tabs>
        <w:jc w:val="both"/>
        <w:rPr>
          <w:sz w:val="24"/>
          <w:szCs w:val="24"/>
        </w:rPr>
      </w:pPr>
      <w:r>
        <w:rPr>
          <w:noProof/>
        </w:rPr>
        <w:lastRenderedPageBreak/>
        <w:drawing>
          <wp:inline distT="0" distB="0" distL="0" distR="0" wp14:anchorId="07ACDF77" wp14:editId="0E05917B">
            <wp:extent cx="5731510" cy="51403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140325"/>
                    </a:xfrm>
                    <a:prstGeom prst="rect">
                      <a:avLst/>
                    </a:prstGeom>
                    <a:noFill/>
                    <a:ln>
                      <a:noFill/>
                    </a:ln>
                  </pic:spPr>
                </pic:pic>
              </a:graphicData>
            </a:graphic>
          </wp:inline>
        </w:drawing>
      </w:r>
    </w:p>
    <w:p w14:paraId="2D47F00F"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Balance Enquiry screen:</w:t>
      </w:r>
    </w:p>
    <w:p w14:paraId="3BD12FD0" w14:textId="77777777" w:rsidR="00B4003E" w:rsidRDefault="00B4003E" w:rsidP="00B4003E">
      <w:pPr>
        <w:tabs>
          <w:tab w:val="left" w:pos="2820"/>
        </w:tabs>
        <w:jc w:val="both"/>
        <w:rPr>
          <w:sz w:val="24"/>
          <w:szCs w:val="24"/>
        </w:rPr>
      </w:pPr>
      <w:r>
        <w:rPr>
          <w:noProof/>
        </w:rPr>
        <w:lastRenderedPageBreak/>
        <w:drawing>
          <wp:inline distT="0" distB="0" distL="0" distR="0" wp14:anchorId="06AAC679" wp14:editId="608CB891">
            <wp:extent cx="5731510" cy="52127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212715"/>
                    </a:xfrm>
                    <a:prstGeom prst="rect">
                      <a:avLst/>
                    </a:prstGeom>
                    <a:noFill/>
                    <a:ln>
                      <a:noFill/>
                    </a:ln>
                  </pic:spPr>
                </pic:pic>
              </a:graphicData>
            </a:graphic>
          </wp:inline>
        </w:drawing>
      </w:r>
    </w:p>
    <w:p w14:paraId="63241986"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sz w:val="24"/>
          <w:szCs w:val="24"/>
        </w:rPr>
      </w:pPr>
      <w:r w:rsidRPr="00B4003E">
        <w:rPr>
          <w:rFonts w:ascii="Arial" w:hAnsi="Arial" w:cs="Arial"/>
          <w:b/>
          <w:sz w:val="24"/>
          <w:szCs w:val="24"/>
        </w:rPr>
        <w:t>PIN change screen:</w:t>
      </w:r>
      <w:r w:rsidRPr="00B4003E">
        <w:rPr>
          <w:rFonts w:ascii="Arial" w:hAnsi="Arial" w:cs="Arial"/>
          <w:sz w:val="24"/>
          <w:szCs w:val="24"/>
        </w:rPr>
        <w:t xml:space="preserve"> if we enter old pin no correct and new &amp; confirm pin no same then appear below screen.</w:t>
      </w:r>
    </w:p>
    <w:p w14:paraId="7AF41726" w14:textId="77777777" w:rsidR="00B4003E" w:rsidRDefault="00B4003E" w:rsidP="00B4003E">
      <w:pPr>
        <w:tabs>
          <w:tab w:val="left" w:pos="2820"/>
        </w:tabs>
        <w:jc w:val="both"/>
        <w:rPr>
          <w:sz w:val="24"/>
          <w:szCs w:val="24"/>
        </w:rPr>
      </w:pPr>
      <w:r>
        <w:rPr>
          <w:noProof/>
        </w:rPr>
        <w:lastRenderedPageBreak/>
        <w:drawing>
          <wp:inline distT="0" distB="0" distL="0" distR="0" wp14:anchorId="11917DC0" wp14:editId="1591F7E2">
            <wp:extent cx="5731510" cy="51638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163820"/>
                    </a:xfrm>
                    <a:prstGeom prst="rect">
                      <a:avLst/>
                    </a:prstGeom>
                    <a:noFill/>
                    <a:ln>
                      <a:noFill/>
                    </a:ln>
                  </pic:spPr>
                </pic:pic>
              </a:graphicData>
            </a:graphic>
          </wp:inline>
        </w:drawing>
      </w:r>
    </w:p>
    <w:p w14:paraId="0128F51C"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sz w:val="24"/>
          <w:szCs w:val="24"/>
        </w:rPr>
      </w:pPr>
      <w:r w:rsidRPr="00B4003E">
        <w:rPr>
          <w:rFonts w:ascii="Arial" w:hAnsi="Arial" w:cs="Arial"/>
          <w:b/>
          <w:sz w:val="24"/>
          <w:szCs w:val="24"/>
        </w:rPr>
        <w:t>PIN change screen:</w:t>
      </w:r>
      <w:r w:rsidRPr="00B4003E">
        <w:rPr>
          <w:rFonts w:ascii="Arial" w:hAnsi="Arial" w:cs="Arial"/>
          <w:sz w:val="24"/>
          <w:szCs w:val="24"/>
        </w:rPr>
        <w:t xml:space="preserve"> if we enter old pin no wrong and new &amp; confirm pin no same then appear below screen.</w:t>
      </w:r>
    </w:p>
    <w:p w14:paraId="1B4FE0A8" w14:textId="77777777" w:rsidR="00B4003E" w:rsidRDefault="00B4003E" w:rsidP="00B4003E">
      <w:pPr>
        <w:tabs>
          <w:tab w:val="left" w:pos="2820"/>
        </w:tabs>
        <w:jc w:val="both"/>
        <w:rPr>
          <w:sz w:val="24"/>
          <w:szCs w:val="24"/>
        </w:rPr>
      </w:pPr>
      <w:r>
        <w:rPr>
          <w:noProof/>
        </w:rPr>
        <w:lastRenderedPageBreak/>
        <w:drawing>
          <wp:inline distT="0" distB="0" distL="0" distR="0" wp14:anchorId="1BDF575F" wp14:editId="622788D0">
            <wp:extent cx="5731510" cy="51212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121275"/>
                    </a:xfrm>
                    <a:prstGeom prst="rect">
                      <a:avLst/>
                    </a:prstGeom>
                    <a:noFill/>
                    <a:ln>
                      <a:noFill/>
                    </a:ln>
                  </pic:spPr>
                </pic:pic>
              </a:graphicData>
            </a:graphic>
          </wp:inline>
        </w:drawing>
      </w:r>
    </w:p>
    <w:p w14:paraId="626A4A52"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Loan Information:</w:t>
      </w:r>
    </w:p>
    <w:p w14:paraId="22B22776" w14:textId="77777777" w:rsidR="00B4003E" w:rsidRDefault="00B4003E" w:rsidP="00B4003E">
      <w:pPr>
        <w:tabs>
          <w:tab w:val="left" w:pos="2820"/>
        </w:tabs>
        <w:jc w:val="both"/>
        <w:rPr>
          <w:sz w:val="24"/>
          <w:szCs w:val="24"/>
        </w:rPr>
      </w:pPr>
      <w:r>
        <w:rPr>
          <w:noProof/>
        </w:rPr>
        <w:lastRenderedPageBreak/>
        <w:drawing>
          <wp:inline distT="0" distB="0" distL="0" distR="0" wp14:anchorId="21B88156" wp14:editId="3E4677B1">
            <wp:extent cx="5731510" cy="51917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91760"/>
                    </a:xfrm>
                    <a:prstGeom prst="rect">
                      <a:avLst/>
                    </a:prstGeom>
                    <a:noFill/>
                    <a:ln>
                      <a:noFill/>
                    </a:ln>
                  </pic:spPr>
                </pic:pic>
              </a:graphicData>
            </a:graphic>
          </wp:inline>
        </w:drawing>
      </w:r>
    </w:p>
    <w:p w14:paraId="27A098CF" w14:textId="77777777" w:rsidR="00B4003E" w:rsidRDefault="00B4003E" w:rsidP="00B4003E">
      <w:pPr>
        <w:pStyle w:val="ListParagraph"/>
        <w:numPr>
          <w:ilvl w:val="0"/>
          <w:numId w:val="55"/>
        </w:numPr>
        <w:tabs>
          <w:tab w:val="left" w:pos="2820"/>
        </w:tabs>
        <w:spacing w:after="200" w:line="276" w:lineRule="auto"/>
        <w:jc w:val="both"/>
        <w:rPr>
          <w:sz w:val="24"/>
          <w:szCs w:val="24"/>
        </w:rPr>
      </w:pPr>
      <w:r w:rsidRPr="00506EA7">
        <w:rPr>
          <w:b/>
          <w:sz w:val="24"/>
          <w:szCs w:val="24"/>
        </w:rPr>
        <w:lastRenderedPageBreak/>
        <w:t>Help screen:</w:t>
      </w:r>
      <w:r>
        <w:rPr>
          <w:noProof/>
        </w:rPr>
        <w:drawing>
          <wp:inline distT="0" distB="0" distL="0" distR="0" wp14:anchorId="306A84AA" wp14:editId="01702C8D">
            <wp:extent cx="5731510" cy="5194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194300"/>
                    </a:xfrm>
                    <a:prstGeom prst="rect">
                      <a:avLst/>
                    </a:prstGeom>
                    <a:noFill/>
                    <a:ln>
                      <a:noFill/>
                    </a:ln>
                  </pic:spPr>
                </pic:pic>
              </a:graphicData>
            </a:graphic>
          </wp:inline>
        </w:drawing>
      </w:r>
    </w:p>
    <w:p w14:paraId="571306DA"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b/>
          <w:sz w:val="24"/>
          <w:szCs w:val="24"/>
        </w:rPr>
      </w:pPr>
      <w:r>
        <w:rPr>
          <w:sz w:val="24"/>
          <w:szCs w:val="24"/>
        </w:rPr>
        <w:t xml:space="preserve">  </w:t>
      </w:r>
      <w:r w:rsidRPr="00B4003E">
        <w:rPr>
          <w:rFonts w:ascii="Arial" w:hAnsi="Arial" w:cs="Arial"/>
          <w:b/>
          <w:sz w:val="24"/>
          <w:szCs w:val="24"/>
        </w:rPr>
        <w:t>Electricity Bill Pay Screen:</w:t>
      </w:r>
    </w:p>
    <w:p w14:paraId="0FFAC83E" w14:textId="77777777" w:rsidR="00B4003E" w:rsidRDefault="00B4003E" w:rsidP="00B4003E">
      <w:pPr>
        <w:tabs>
          <w:tab w:val="left" w:pos="2820"/>
        </w:tabs>
        <w:jc w:val="both"/>
        <w:rPr>
          <w:sz w:val="24"/>
          <w:szCs w:val="24"/>
        </w:rPr>
      </w:pPr>
    </w:p>
    <w:p w14:paraId="22E0AD58" w14:textId="77777777" w:rsidR="00B4003E" w:rsidRDefault="00B4003E" w:rsidP="00B4003E">
      <w:pPr>
        <w:tabs>
          <w:tab w:val="left" w:pos="2820"/>
        </w:tabs>
        <w:jc w:val="both"/>
        <w:rPr>
          <w:sz w:val="24"/>
          <w:szCs w:val="24"/>
        </w:rPr>
      </w:pPr>
    </w:p>
    <w:p w14:paraId="2066D300" w14:textId="77777777" w:rsidR="00B4003E" w:rsidRPr="00506EA7" w:rsidRDefault="00B4003E" w:rsidP="00B4003E">
      <w:pPr>
        <w:tabs>
          <w:tab w:val="left" w:pos="2820"/>
        </w:tabs>
        <w:jc w:val="both"/>
        <w:rPr>
          <w:b/>
          <w:sz w:val="28"/>
          <w:szCs w:val="28"/>
        </w:rPr>
      </w:pPr>
      <w:r>
        <w:rPr>
          <w:noProof/>
        </w:rPr>
        <w:lastRenderedPageBreak/>
        <w:drawing>
          <wp:inline distT="0" distB="0" distL="0" distR="0" wp14:anchorId="4769D8F1" wp14:editId="42B4667A">
            <wp:extent cx="5731510" cy="51796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179695"/>
                    </a:xfrm>
                    <a:prstGeom prst="rect">
                      <a:avLst/>
                    </a:prstGeom>
                    <a:noFill/>
                    <a:ln>
                      <a:noFill/>
                    </a:ln>
                  </pic:spPr>
                </pic:pic>
              </a:graphicData>
            </a:graphic>
          </wp:inline>
        </w:drawing>
      </w:r>
    </w:p>
    <w:p w14:paraId="23B96C29" w14:textId="17B9FBEC" w:rsidR="00B4003E" w:rsidRPr="00B4003E" w:rsidRDefault="00B4003E" w:rsidP="00B4003E">
      <w:pPr>
        <w:pStyle w:val="ListParagraph"/>
        <w:numPr>
          <w:ilvl w:val="0"/>
          <w:numId w:val="55"/>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 xml:space="preserve">Electricity Bill Paid : </w:t>
      </w:r>
      <w:r w:rsidRPr="00B4003E">
        <w:rPr>
          <w:rFonts w:ascii="Arial" w:hAnsi="Arial" w:cs="Arial"/>
          <w:bCs/>
          <w:sz w:val="24"/>
          <w:szCs w:val="24"/>
        </w:rPr>
        <w:t>Entering the bill no and the amount results updating the database and give you screen telling the time and remaining balance .</w:t>
      </w:r>
      <w:r>
        <w:rPr>
          <w:rFonts w:ascii="Arial" w:hAnsi="Arial" w:cs="Arial"/>
          <w:bCs/>
          <w:sz w:val="24"/>
          <w:szCs w:val="24"/>
        </w:rPr>
        <w:t>mini</w:t>
      </w:r>
    </w:p>
    <w:p w14:paraId="1B772D79" w14:textId="77777777" w:rsidR="00B4003E" w:rsidRDefault="00B4003E" w:rsidP="00B4003E">
      <w:pPr>
        <w:pStyle w:val="ListParagraph"/>
        <w:tabs>
          <w:tab w:val="left" w:pos="2820"/>
        </w:tabs>
        <w:jc w:val="both"/>
        <w:rPr>
          <w:b/>
          <w:sz w:val="24"/>
          <w:szCs w:val="24"/>
        </w:rPr>
      </w:pPr>
      <w:r>
        <w:rPr>
          <w:noProof/>
        </w:rPr>
        <w:lastRenderedPageBreak/>
        <w:drawing>
          <wp:inline distT="0" distB="0" distL="0" distR="0" wp14:anchorId="1DCC1BDB" wp14:editId="3A55699D">
            <wp:extent cx="5731510" cy="51644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164455"/>
                    </a:xfrm>
                    <a:prstGeom prst="rect">
                      <a:avLst/>
                    </a:prstGeom>
                    <a:noFill/>
                    <a:ln>
                      <a:noFill/>
                    </a:ln>
                  </pic:spPr>
                </pic:pic>
              </a:graphicData>
            </a:graphic>
          </wp:inline>
        </w:drawing>
      </w:r>
    </w:p>
    <w:p w14:paraId="461846DC" w14:textId="77777777" w:rsidR="00B4003E" w:rsidRPr="00506EA7" w:rsidRDefault="00B4003E" w:rsidP="00B4003E">
      <w:pPr>
        <w:tabs>
          <w:tab w:val="left" w:pos="2820"/>
        </w:tabs>
        <w:jc w:val="both"/>
        <w:rPr>
          <w:b/>
          <w:sz w:val="28"/>
          <w:szCs w:val="28"/>
        </w:rPr>
      </w:pPr>
    </w:p>
    <w:p w14:paraId="6444C7DB" w14:textId="77777777" w:rsidR="00B4003E" w:rsidRPr="00B4003E" w:rsidRDefault="00B4003E" w:rsidP="00B4003E">
      <w:pPr>
        <w:pStyle w:val="ListParagraph"/>
        <w:numPr>
          <w:ilvl w:val="0"/>
          <w:numId w:val="55"/>
        </w:numPr>
        <w:tabs>
          <w:tab w:val="left" w:pos="2820"/>
        </w:tabs>
        <w:spacing w:after="200" w:line="276" w:lineRule="auto"/>
        <w:jc w:val="both"/>
        <w:rPr>
          <w:rFonts w:ascii="Arial" w:hAnsi="Arial" w:cs="Arial"/>
          <w:b/>
          <w:sz w:val="24"/>
          <w:szCs w:val="24"/>
        </w:rPr>
      </w:pPr>
      <w:r>
        <w:rPr>
          <w:rFonts w:ascii="Arial" w:hAnsi="Arial" w:cs="Arial"/>
          <w:b/>
          <w:sz w:val="24"/>
          <w:szCs w:val="24"/>
        </w:rPr>
        <w:t>Mini Statement Screen:</w:t>
      </w:r>
    </w:p>
    <w:p w14:paraId="7694CD61" w14:textId="77777777" w:rsidR="00B4003E" w:rsidRDefault="00B4003E" w:rsidP="00B4003E">
      <w:pPr>
        <w:tabs>
          <w:tab w:val="left" w:pos="2820"/>
        </w:tabs>
        <w:jc w:val="both"/>
        <w:rPr>
          <w:sz w:val="24"/>
          <w:szCs w:val="24"/>
        </w:rPr>
      </w:pPr>
      <w:r>
        <w:rPr>
          <w:noProof/>
        </w:rPr>
        <w:lastRenderedPageBreak/>
        <w:drawing>
          <wp:inline distT="0" distB="0" distL="0" distR="0" wp14:anchorId="79C189B1" wp14:editId="10CC4D74">
            <wp:extent cx="5731510" cy="51714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171440"/>
                    </a:xfrm>
                    <a:prstGeom prst="rect">
                      <a:avLst/>
                    </a:prstGeom>
                    <a:noFill/>
                    <a:ln>
                      <a:noFill/>
                    </a:ln>
                  </pic:spPr>
                </pic:pic>
              </a:graphicData>
            </a:graphic>
          </wp:inline>
        </w:drawing>
      </w:r>
    </w:p>
    <w:p w14:paraId="4597FDDF" w14:textId="77777777" w:rsidR="00B4003E" w:rsidRDefault="00B4003E" w:rsidP="00B4003E"/>
    <w:p w14:paraId="15985852" w14:textId="77777777" w:rsidR="00B4003E" w:rsidRPr="00B4003E" w:rsidRDefault="00B4003E" w:rsidP="00CB4970">
      <w:pPr>
        <w:rPr>
          <w:rFonts w:ascii="Arial" w:hAnsi="Arial" w:cs="Arial"/>
          <w:b/>
          <w:bCs/>
          <w:sz w:val="24"/>
          <w:szCs w:val="24"/>
        </w:rPr>
      </w:pPr>
    </w:p>
    <w:p w14:paraId="3D087F4D" w14:textId="2406A120" w:rsidR="00CB4970" w:rsidRDefault="00CB4970">
      <w:pPr>
        <w:rPr>
          <w:rFonts w:ascii="Arial" w:hAnsi="Arial" w:cs="Arial"/>
          <w:b/>
          <w:bCs/>
          <w:sz w:val="24"/>
          <w:szCs w:val="24"/>
        </w:rPr>
      </w:pPr>
      <w:r>
        <w:rPr>
          <w:rFonts w:ascii="Arial" w:hAnsi="Arial" w:cs="Arial"/>
          <w:b/>
          <w:bCs/>
          <w:sz w:val="24"/>
          <w:szCs w:val="24"/>
        </w:rPr>
        <w:br w:type="page"/>
      </w:r>
    </w:p>
    <w:p w14:paraId="63FA646D" w14:textId="40F3DC2E" w:rsidR="00CB4970" w:rsidRDefault="00CB4970">
      <w:pPr>
        <w:rPr>
          <w:rFonts w:ascii="Arial" w:hAnsi="Arial" w:cs="Arial"/>
          <w:b/>
          <w:bCs/>
          <w:sz w:val="24"/>
          <w:szCs w:val="24"/>
        </w:rPr>
      </w:pPr>
    </w:p>
    <w:p w14:paraId="01658B0D" w14:textId="63C54BC8" w:rsidR="00CB4970" w:rsidRDefault="00CB4970" w:rsidP="00D22EDC">
      <w:pPr>
        <w:spacing w:before="4"/>
        <w:rPr>
          <w:rFonts w:ascii="Arial" w:hAnsi="Arial" w:cs="Arial"/>
          <w:b/>
          <w:bCs/>
          <w:sz w:val="24"/>
          <w:szCs w:val="24"/>
        </w:rPr>
      </w:pPr>
    </w:p>
    <w:p w14:paraId="4B1674C5" w14:textId="6682DF7E" w:rsidR="00CB4970" w:rsidRDefault="00CB4970" w:rsidP="00F76E4A">
      <w:pPr>
        <w:pStyle w:val="Heading1"/>
        <w:numPr>
          <w:ilvl w:val="0"/>
          <w:numId w:val="0"/>
        </w:numPr>
        <w:ind w:left="720" w:hanging="720"/>
      </w:pPr>
      <w:bookmarkStart w:id="46" w:name="_Toc133651018"/>
      <w:r>
        <w:t>8. Application Design</w:t>
      </w:r>
      <w:bookmarkEnd w:id="46"/>
    </w:p>
    <w:p w14:paraId="726A3816" w14:textId="77777777" w:rsidR="00CB4970" w:rsidRDefault="00CB4970" w:rsidP="00D22EDC">
      <w:pPr>
        <w:spacing w:before="4"/>
        <w:rPr>
          <w:rFonts w:ascii="Arial" w:hAnsi="Arial" w:cs="Arial"/>
          <w:sz w:val="24"/>
          <w:szCs w:val="24"/>
        </w:rPr>
      </w:pPr>
    </w:p>
    <w:p w14:paraId="4F7C92AC" w14:textId="02F0948E" w:rsidR="00CB4970" w:rsidRDefault="00CB4970" w:rsidP="00D22EDC">
      <w:pPr>
        <w:spacing w:before="4"/>
        <w:rPr>
          <w:rFonts w:ascii="Arial" w:hAnsi="Arial" w:cs="Arial"/>
          <w:sz w:val="24"/>
          <w:szCs w:val="24"/>
        </w:rPr>
      </w:pPr>
      <w:r>
        <w:rPr>
          <w:rFonts w:ascii="Arial" w:hAnsi="Arial" w:cs="Arial"/>
          <w:sz w:val="24"/>
          <w:szCs w:val="24"/>
        </w:rPr>
        <w:t>All the diagrams have already been explained in the use-case description.</w:t>
      </w:r>
    </w:p>
    <w:p w14:paraId="47B2E234" w14:textId="3E328C3D" w:rsidR="00CB4970" w:rsidRPr="00CB4970" w:rsidRDefault="00CB4970" w:rsidP="00D22EDC">
      <w:pPr>
        <w:spacing w:before="4"/>
        <w:rPr>
          <w:rFonts w:ascii="Arial" w:hAnsi="Arial" w:cs="Arial"/>
          <w:sz w:val="24"/>
          <w:szCs w:val="24"/>
        </w:rPr>
      </w:pPr>
    </w:p>
    <w:p w14:paraId="55754918" w14:textId="22FE2C80" w:rsidR="00CB4970" w:rsidRDefault="00CB4970" w:rsidP="00F76E4A">
      <w:pPr>
        <w:pStyle w:val="Heading2"/>
        <w:numPr>
          <w:ilvl w:val="0"/>
          <w:numId w:val="0"/>
        </w:numPr>
      </w:pPr>
      <w:bookmarkStart w:id="47" w:name="_Toc133651019"/>
      <w:r>
        <w:t>8.1 Collaboration Diagram</w:t>
      </w:r>
      <w:bookmarkEnd w:id="47"/>
      <w:r>
        <w:tab/>
      </w:r>
    </w:p>
    <w:p w14:paraId="42CC229E" w14:textId="2131BD5F" w:rsidR="00CB4970" w:rsidRDefault="00CB4970" w:rsidP="00D22EDC">
      <w:pPr>
        <w:spacing w:before="4"/>
        <w:rPr>
          <w:rFonts w:ascii="Arial" w:hAnsi="Arial" w:cs="Arial"/>
          <w:b/>
          <w:bCs/>
          <w:sz w:val="24"/>
          <w:szCs w:val="24"/>
        </w:rPr>
      </w:pPr>
    </w:p>
    <w:p w14:paraId="66BD6A3D" w14:textId="6E5EFF97" w:rsidR="00CB4970" w:rsidRDefault="00CB4970" w:rsidP="00D22EDC">
      <w:pPr>
        <w:spacing w:before="4"/>
        <w:rPr>
          <w:rFonts w:ascii="Arial" w:hAnsi="Arial" w:cs="Arial"/>
          <w:b/>
          <w:bCs/>
          <w:sz w:val="24"/>
          <w:szCs w:val="24"/>
        </w:rPr>
      </w:pPr>
    </w:p>
    <w:p w14:paraId="50339517" w14:textId="04A41C65" w:rsidR="00CB4970" w:rsidRDefault="00CB4970" w:rsidP="00D22EDC">
      <w:pPr>
        <w:spacing w:before="4"/>
        <w:rPr>
          <w:rFonts w:ascii="Arial" w:hAnsi="Arial" w:cs="Arial"/>
          <w:b/>
          <w:bCs/>
          <w:sz w:val="24"/>
          <w:szCs w:val="24"/>
        </w:rPr>
      </w:pPr>
      <w:r>
        <w:rPr>
          <w:noProof/>
        </w:rPr>
        <w:drawing>
          <wp:anchor distT="0" distB="0" distL="114300" distR="114300" simplePos="0" relativeHeight="251660288" behindDoc="1" locked="0" layoutInCell="1" allowOverlap="1" wp14:anchorId="404EC7D0" wp14:editId="26E1FE59">
            <wp:simplePos x="0" y="0"/>
            <wp:positionH relativeFrom="margin">
              <wp:align>right</wp:align>
            </wp:positionH>
            <wp:positionV relativeFrom="paragraph">
              <wp:posOffset>459105</wp:posOffset>
            </wp:positionV>
            <wp:extent cx="6836410" cy="5017135"/>
            <wp:effectExtent l="0" t="0" r="2540" b="0"/>
            <wp:wrapSquare wrapText="bothSides"/>
            <wp:docPr id="1732451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6410" cy="5017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35F86A" w14:textId="77777777" w:rsidR="00CB4970" w:rsidRDefault="00CB4970" w:rsidP="00D22EDC">
      <w:pPr>
        <w:spacing w:before="4"/>
        <w:rPr>
          <w:rFonts w:ascii="Arial" w:hAnsi="Arial" w:cs="Arial"/>
          <w:b/>
          <w:bCs/>
          <w:sz w:val="24"/>
          <w:szCs w:val="24"/>
        </w:rPr>
      </w:pPr>
    </w:p>
    <w:p w14:paraId="3C273754" w14:textId="77777777" w:rsidR="00CB4970" w:rsidRDefault="00CB4970" w:rsidP="00D22EDC">
      <w:pPr>
        <w:spacing w:before="4"/>
        <w:rPr>
          <w:rFonts w:ascii="Arial" w:hAnsi="Arial" w:cs="Arial"/>
          <w:b/>
          <w:bCs/>
          <w:sz w:val="24"/>
          <w:szCs w:val="24"/>
        </w:rPr>
      </w:pPr>
    </w:p>
    <w:p w14:paraId="7137F569" w14:textId="77777777" w:rsidR="00CB4970" w:rsidRDefault="00CB4970" w:rsidP="00D22EDC">
      <w:pPr>
        <w:spacing w:before="4"/>
        <w:rPr>
          <w:rFonts w:ascii="Arial" w:hAnsi="Arial" w:cs="Arial"/>
          <w:b/>
          <w:bCs/>
          <w:sz w:val="24"/>
          <w:szCs w:val="24"/>
        </w:rPr>
      </w:pPr>
    </w:p>
    <w:p w14:paraId="34B959BE" w14:textId="77777777" w:rsidR="00CB4970" w:rsidRDefault="00CB4970" w:rsidP="00D22EDC">
      <w:pPr>
        <w:spacing w:before="4"/>
        <w:rPr>
          <w:rFonts w:ascii="Arial" w:hAnsi="Arial" w:cs="Arial"/>
          <w:b/>
          <w:bCs/>
          <w:sz w:val="24"/>
          <w:szCs w:val="24"/>
        </w:rPr>
      </w:pPr>
    </w:p>
    <w:p w14:paraId="3D98C678" w14:textId="77777777" w:rsidR="00CB4970" w:rsidRDefault="00CB4970" w:rsidP="00D22EDC">
      <w:pPr>
        <w:spacing w:before="4"/>
        <w:rPr>
          <w:rFonts w:ascii="Arial" w:hAnsi="Arial" w:cs="Arial"/>
          <w:b/>
          <w:bCs/>
          <w:sz w:val="24"/>
          <w:szCs w:val="24"/>
        </w:rPr>
      </w:pPr>
    </w:p>
    <w:p w14:paraId="677848DE" w14:textId="77777777" w:rsidR="00CB4970" w:rsidRDefault="00CB4970" w:rsidP="00D22EDC">
      <w:pPr>
        <w:spacing w:before="4"/>
        <w:rPr>
          <w:rFonts w:ascii="Arial" w:hAnsi="Arial" w:cs="Arial"/>
          <w:b/>
          <w:bCs/>
          <w:sz w:val="24"/>
          <w:szCs w:val="24"/>
        </w:rPr>
      </w:pPr>
    </w:p>
    <w:p w14:paraId="1A8A65EF" w14:textId="77777777" w:rsidR="00CB4970" w:rsidRDefault="00CB4970" w:rsidP="00D22EDC">
      <w:pPr>
        <w:spacing w:before="4"/>
        <w:rPr>
          <w:rFonts w:ascii="Arial" w:hAnsi="Arial" w:cs="Arial"/>
          <w:b/>
          <w:bCs/>
          <w:sz w:val="24"/>
          <w:szCs w:val="24"/>
        </w:rPr>
      </w:pPr>
    </w:p>
    <w:p w14:paraId="0C9C0762" w14:textId="77777777" w:rsidR="00CB4970" w:rsidRDefault="00CB4970" w:rsidP="00D22EDC">
      <w:pPr>
        <w:spacing w:before="4"/>
        <w:rPr>
          <w:rFonts w:ascii="Arial" w:hAnsi="Arial" w:cs="Arial"/>
          <w:b/>
          <w:bCs/>
          <w:sz w:val="24"/>
          <w:szCs w:val="24"/>
        </w:rPr>
      </w:pPr>
    </w:p>
    <w:p w14:paraId="54D46D46" w14:textId="77777777" w:rsidR="00CB4970" w:rsidRDefault="00CB4970" w:rsidP="00D22EDC">
      <w:pPr>
        <w:spacing w:before="4"/>
        <w:rPr>
          <w:rFonts w:ascii="Arial" w:hAnsi="Arial" w:cs="Arial"/>
          <w:b/>
          <w:bCs/>
          <w:sz w:val="24"/>
          <w:szCs w:val="24"/>
        </w:rPr>
      </w:pPr>
    </w:p>
    <w:p w14:paraId="2D31280F" w14:textId="77777777" w:rsidR="00CB4970" w:rsidRDefault="00CB4970" w:rsidP="00D22EDC">
      <w:pPr>
        <w:spacing w:before="4"/>
        <w:rPr>
          <w:rFonts w:ascii="Arial" w:hAnsi="Arial" w:cs="Arial"/>
          <w:b/>
          <w:bCs/>
          <w:sz w:val="24"/>
          <w:szCs w:val="24"/>
        </w:rPr>
      </w:pPr>
    </w:p>
    <w:p w14:paraId="466E1EFA" w14:textId="77777777" w:rsidR="00CB4970" w:rsidRDefault="00CB4970" w:rsidP="00D22EDC">
      <w:pPr>
        <w:spacing w:before="4"/>
        <w:rPr>
          <w:rFonts w:ascii="Arial" w:hAnsi="Arial" w:cs="Arial"/>
          <w:b/>
          <w:bCs/>
          <w:sz w:val="24"/>
          <w:szCs w:val="24"/>
        </w:rPr>
      </w:pPr>
    </w:p>
    <w:p w14:paraId="1BBFF19E" w14:textId="09A72A86" w:rsidR="00CB4970" w:rsidRPr="00CB4970" w:rsidRDefault="00CB4970" w:rsidP="00F76E4A">
      <w:pPr>
        <w:pStyle w:val="Heading2"/>
        <w:numPr>
          <w:ilvl w:val="0"/>
          <w:numId w:val="0"/>
        </w:numPr>
      </w:pPr>
      <w:bookmarkStart w:id="48" w:name="_Toc133651020"/>
      <w:r>
        <w:t>8.2 Sequence Diagram</w:t>
      </w:r>
      <w:bookmarkEnd w:id="48"/>
    </w:p>
    <w:p w14:paraId="2C4090CC" w14:textId="77777777" w:rsidR="00CB4970" w:rsidRDefault="00CB4970" w:rsidP="00D22EDC">
      <w:pPr>
        <w:spacing w:before="4"/>
        <w:rPr>
          <w:rFonts w:ascii="Arial" w:hAnsi="Arial" w:cs="Arial"/>
          <w:b/>
          <w:bCs/>
        </w:rPr>
      </w:pPr>
    </w:p>
    <w:p w14:paraId="29D8E5AB" w14:textId="020792B9" w:rsidR="00CB4970" w:rsidRDefault="00CB4970" w:rsidP="00CB4970">
      <w:pPr>
        <w:spacing w:before="4"/>
        <w:rPr>
          <w:rFonts w:ascii="Arial" w:hAnsi="Arial" w:cs="Arial"/>
          <w:b/>
          <w:bCs/>
        </w:rPr>
      </w:pPr>
      <w:bookmarkStart w:id="49" w:name="_Toc133651021"/>
      <w:r w:rsidRPr="00F76E4A">
        <w:rPr>
          <w:rStyle w:val="Heading3Char"/>
        </w:rPr>
        <w:t>8.2.1 Login</w:t>
      </w:r>
      <w:bookmarkEnd w:id="49"/>
      <w:r>
        <w:rPr>
          <w:noProof/>
        </w:rPr>
        <w:drawing>
          <wp:inline distT="0" distB="0" distL="0" distR="0" wp14:anchorId="485C3642" wp14:editId="3E4106A5">
            <wp:extent cx="6121400" cy="5174615"/>
            <wp:effectExtent l="0" t="0" r="0" b="6985"/>
            <wp:docPr id="248409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1400" cy="5174615"/>
                    </a:xfrm>
                    <a:prstGeom prst="rect">
                      <a:avLst/>
                    </a:prstGeom>
                    <a:noFill/>
                    <a:ln>
                      <a:noFill/>
                    </a:ln>
                  </pic:spPr>
                </pic:pic>
              </a:graphicData>
            </a:graphic>
          </wp:inline>
        </w:drawing>
      </w:r>
    </w:p>
    <w:p w14:paraId="21618966" w14:textId="77777777" w:rsidR="00CB4970" w:rsidRDefault="00CB4970" w:rsidP="00CB4970">
      <w:pPr>
        <w:spacing w:before="4"/>
        <w:rPr>
          <w:rFonts w:ascii="Arial" w:hAnsi="Arial" w:cs="Arial"/>
          <w:b/>
          <w:bCs/>
        </w:rPr>
      </w:pPr>
    </w:p>
    <w:p w14:paraId="256425CE" w14:textId="77777777" w:rsidR="00CB4970" w:rsidRDefault="00CB4970" w:rsidP="00CB4970">
      <w:pPr>
        <w:spacing w:before="4"/>
        <w:rPr>
          <w:rFonts w:ascii="Arial" w:hAnsi="Arial" w:cs="Arial"/>
          <w:b/>
          <w:bCs/>
        </w:rPr>
      </w:pPr>
    </w:p>
    <w:p w14:paraId="589BF972" w14:textId="77777777" w:rsidR="00CB4970" w:rsidRDefault="00CB4970" w:rsidP="00CB4970">
      <w:pPr>
        <w:spacing w:before="4"/>
        <w:rPr>
          <w:rFonts w:ascii="Arial" w:hAnsi="Arial" w:cs="Arial"/>
          <w:b/>
          <w:bCs/>
        </w:rPr>
      </w:pPr>
    </w:p>
    <w:p w14:paraId="6B3C8F6C" w14:textId="77777777" w:rsidR="00CB4970" w:rsidRDefault="00CB4970" w:rsidP="00CB4970">
      <w:pPr>
        <w:spacing w:before="4"/>
        <w:rPr>
          <w:rFonts w:ascii="Arial" w:hAnsi="Arial" w:cs="Arial"/>
          <w:b/>
          <w:bCs/>
        </w:rPr>
      </w:pPr>
    </w:p>
    <w:p w14:paraId="62527A1F" w14:textId="77777777" w:rsidR="00CB4970" w:rsidRDefault="00CB4970" w:rsidP="00CB4970">
      <w:pPr>
        <w:spacing w:before="4"/>
        <w:rPr>
          <w:rFonts w:ascii="Arial" w:hAnsi="Arial" w:cs="Arial"/>
          <w:b/>
          <w:bCs/>
        </w:rPr>
      </w:pPr>
    </w:p>
    <w:p w14:paraId="2B4108C2" w14:textId="77777777" w:rsidR="00CB4970" w:rsidRDefault="00CB4970" w:rsidP="00CB4970">
      <w:pPr>
        <w:spacing w:before="4"/>
        <w:rPr>
          <w:rFonts w:ascii="Arial" w:hAnsi="Arial" w:cs="Arial"/>
          <w:b/>
          <w:bCs/>
        </w:rPr>
      </w:pPr>
    </w:p>
    <w:p w14:paraId="217E6E2E" w14:textId="77777777" w:rsidR="00CB4970" w:rsidRDefault="00CB4970" w:rsidP="00CB4970">
      <w:pPr>
        <w:spacing w:before="4"/>
        <w:rPr>
          <w:rFonts w:ascii="Arial" w:hAnsi="Arial" w:cs="Arial"/>
          <w:b/>
          <w:bCs/>
        </w:rPr>
      </w:pPr>
    </w:p>
    <w:p w14:paraId="121C7801" w14:textId="77777777" w:rsidR="00CB4970" w:rsidRDefault="00CB4970" w:rsidP="00CB4970">
      <w:pPr>
        <w:spacing w:before="4"/>
        <w:rPr>
          <w:rFonts w:ascii="Arial" w:hAnsi="Arial" w:cs="Arial"/>
          <w:b/>
          <w:bCs/>
        </w:rPr>
      </w:pPr>
    </w:p>
    <w:p w14:paraId="1ECEB673" w14:textId="77777777" w:rsidR="00CB4970" w:rsidRDefault="00CB4970" w:rsidP="00CB4970">
      <w:pPr>
        <w:spacing w:before="4"/>
        <w:rPr>
          <w:rFonts w:ascii="Arial" w:hAnsi="Arial" w:cs="Arial"/>
          <w:b/>
          <w:bCs/>
        </w:rPr>
      </w:pPr>
    </w:p>
    <w:p w14:paraId="7DDEBF7D" w14:textId="77777777" w:rsidR="00CB4970" w:rsidRDefault="00CB4970" w:rsidP="00CB4970">
      <w:pPr>
        <w:spacing w:before="4"/>
        <w:rPr>
          <w:rFonts w:ascii="Arial" w:hAnsi="Arial" w:cs="Arial"/>
          <w:b/>
          <w:bCs/>
        </w:rPr>
      </w:pPr>
    </w:p>
    <w:p w14:paraId="71885379" w14:textId="77777777" w:rsidR="00CB4970" w:rsidRDefault="00CB4970" w:rsidP="00CB4970">
      <w:pPr>
        <w:spacing w:before="4"/>
        <w:rPr>
          <w:rFonts w:ascii="Arial" w:hAnsi="Arial" w:cs="Arial"/>
          <w:b/>
          <w:bCs/>
        </w:rPr>
      </w:pPr>
    </w:p>
    <w:p w14:paraId="470CC644" w14:textId="77777777" w:rsidR="00CB4970" w:rsidRDefault="00CB4970" w:rsidP="00CB4970">
      <w:pPr>
        <w:spacing w:before="4"/>
        <w:rPr>
          <w:rFonts w:ascii="Arial" w:hAnsi="Arial" w:cs="Arial"/>
          <w:b/>
          <w:bCs/>
        </w:rPr>
      </w:pPr>
    </w:p>
    <w:p w14:paraId="4D6E7279" w14:textId="77777777" w:rsidR="00CB4970" w:rsidRDefault="00CB4970" w:rsidP="00CB4970">
      <w:pPr>
        <w:spacing w:before="4"/>
        <w:rPr>
          <w:rFonts w:ascii="Arial" w:hAnsi="Arial" w:cs="Arial"/>
          <w:b/>
          <w:bCs/>
        </w:rPr>
      </w:pPr>
    </w:p>
    <w:p w14:paraId="71B87E7A" w14:textId="77777777" w:rsidR="00CB4970" w:rsidRDefault="00CB4970" w:rsidP="00CB4970">
      <w:pPr>
        <w:spacing w:before="4"/>
        <w:rPr>
          <w:rFonts w:ascii="Arial" w:hAnsi="Arial" w:cs="Arial"/>
          <w:b/>
          <w:bCs/>
        </w:rPr>
      </w:pPr>
    </w:p>
    <w:p w14:paraId="1B511988" w14:textId="77777777" w:rsidR="00CB4970" w:rsidRDefault="00CB4970" w:rsidP="00CB4970">
      <w:pPr>
        <w:spacing w:before="4"/>
        <w:rPr>
          <w:rFonts w:ascii="Arial" w:hAnsi="Arial" w:cs="Arial"/>
          <w:b/>
          <w:bCs/>
        </w:rPr>
      </w:pPr>
    </w:p>
    <w:p w14:paraId="579D3CA9" w14:textId="77777777" w:rsidR="00CB4970" w:rsidRDefault="00CB4970" w:rsidP="00CB4970">
      <w:pPr>
        <w:spacing w:before="4"/>
        <w:rPr>
          <w:rFonts w:ascii="Arial" w:hAnsi="Arial" w:cs="Arial"/>
          <w:b/>
          <w:bCs/>
        </w:rPr>
      </w:pPr>
    </w:p>
    <w:p w14:paraId="497E80A5" w14:textId="77777777" w:rsidR="00CB4970" w:rsidRDefault="00CB4970" w:rsidP="00CB4970">
      <w:pPr>
        <w:spacing w:before="4"/>
        <w:rPr>
          <w:rFonts w:ascii="Arial" w:hAnsi="Arial" w:cs="Arial"/>
          <w:b/>
          <w:bCs/>
        </w:rPr>
      </w:pPr>
    </w:p>
    <w:p w14:paraId="25CBC1F1" w14:textId="77777777" w:rsidR="00CB4970" w:rsidRDefault="00CB4970" w:rsidP="00CB4970">
      <w:pPr>
        <w:spacing w:before="4"/>
        <w:rPr>
          <w:rFonts w:ascii="Arial" w:hAnsi="Arial" w:cs="Arial"/>
          <w:b/>
          <w:bCs/>
        </w:rPr>
      </w:pPr>
    </w:p>
    <w:p w14:paraId="6E803F06" w14:textId="77777777" w:rsidR="00CB4970" w:rsidRDefault="00CB4970" w:rsidP="00CB4970">
      <w:pPr>
        <w:spacing w:before="4"/>
        <w:rPr>
          <w:rFonts w:ascii="Arial" w:hAnsi="Arial" w:cs="Arial"/>
          <w:b/>
          <w:bCs/>
        </w:rPr>
      </w:pPr>
    </w:p>
    <w:p w14:paraId="0B9F444D" w14:textId="162B2B48" w:rsidR="00CB4970" w:rsidRDefault="00CB4970" w:rsidP="00F76E4A">
      <w:pPr>
        <w:pStyle w:val="Heading3"/>
        <w:numPr>
          <w:ilvl w:val="0"/>
          <w:numId w:val="0"/>
        </w:numPr>
      </w:pPr>
      <w:bookmarkStart w:id="50" w:name="_Toc133651022"/>
      <w:r>
        <w:t>8.2.2 Account Type</w:t>
      </w:r>
      <w:bookmarkEnd w:id="50"/>
    </w:p>
    <w:p w14:paraId="14BFEC31" w14:textId="3F194F54" w:rsidR="00CB4970" w:rsidRDefault="00CB4970" w:rsidP="00CB4970">
      <w:pPr>
        <w:spacing w:before="4"/>
        <w:rPr>
          <w:rFonts w:ascii="Arial" w:hAnsi="Arial" w:cs="Arial"/>
          <w:b/>
          <w:bCs/>
        </w:rPr>
      </w:pPr>
      <w:r>
        <w:rPr>
          <w:noProof/>
        </w:rPr>
        <w:drawing>
          <wp:inline distT="0" distB="0" distL="0" distR="0" wp14:anchorId="6F84BA16" wp14:editId="6CF9F88C">
            <wp:extent cx="6121400" cy="3523615"/>
            <wp:effectExtent l="0" t="0" r="0" b="635"/>
            <wp:docPr id="1089457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1400" cy="3523615"/>
                    </a:xfrm>
                    <a:prstGeom prst="rect">
                      <a:avLst/>
                    </a:prstGeom>
                    <a:noFill/>
                    <a:ln>
                      <a:noFill/>
                    </a:ln>
                  </pic:spPr>
                </pic:pic>
              </a:graphicData>
            </a:graphic>
          </wp:inline>
        </w:drawing>
      </w:r>
    </w:p>
    <w:p w14:paraId="7177E6A9" w14:textId="77777777" w:rsidR="00CB4970" w:rsidRDefault="00CB4970" w:rsidP="00CB4970">
      <w:pPr>
        <w:spacing w:before="4"/>
        <w:rPr>
          <w:rFonts w:ascii="Arial" w:hAnsi="Arial" w:cs="Arial"/>
          <w:b/>
          <w:bCs/>
        </w:rPr>
      </w:pPr>
    </w:p>
    <w:p w14:paraId="5A5CCA0E" w14:textId="23C21E04" w:rsidR="00CB4970" w:rsidRDefault="00CB4970" w:rsidP="00F76E4A">
      <w:pPr>
        <w:pStyle w:val="Heading3"/>
        <w:numPr>
          <w:ilvl w:val="0"/>
          <w:numId w:val="0"/>
        </w:numPr>
      </w:pPr>
      <w:bookmarkStart w:id="51" w:name="_Toc133651023"/>
      <w:r>
        <w:lastRenderedPageBreak/>
        <w:t xml:space="preserve">8.2.3 </w:t>
      </w:r>
      <w:proofErr w:type="spellStart"/>
      <w:r>
        <w:t>CashWithdraw</w:t>
      </w:r>
      <w:bookmarkEnd w:id="51"/>
      <w:proofErr w:type="spellEnd"/>
    </w:p>
    <w:p w14:paraId="4AF772B1" w14:textId="7004A699" w:rsidR="00CB4970" w:rsidRDefault="00CB4970" w:rsidP="00CB4970">
      <w:pPr>
        <w:spacing w:before="4"/>
        <w:rPr>
          <w:rFonts w:ascii="Arial" w:hAnsi="Arial" w:cs="Arial"/>
          <w:b/>
          <w:bCs/>
        </w:rPr>
      </w:pPr>
      <w:r>
        <w:rPr>
          <w:noProof/>
        </w:rPr>
        <w:drawing>
          <wp:anchor distT="0" distB="0" distL="114300" distR="114300" simplePos="0" relativeHeight="251665408" behindDoc="1" locked="0" layoutInCell="1" allowOverlap="1" wp14:anchorId="34A350B8" wp14:editId="177DB11E">
            <wp:simplePos x="0" y="0"/>
            <wp:positionH relativeFrom="margin">
              <wp:align>left</wp:align>
            </wp:positionH>
            <wp:positionV relativeFrom="paragraph">
              <wp:posOffset>4445</wp:posOffset>
            </wp:positionV>
            <wp:extent cx="5655945" cy="8324215"/>
            <wp:effectExtent l="0" t="0" r="1905" b="635"/>
            <wp:wrapTight wrapText="bothSides">
              <wp:wrapPolygon edited="0">
                <wp:start x="0" y="0"/>
                <wp:lineTo x="0" y="21552"/>
                <wp:lineTo x="21535" y="21552"/>
                <wp:lineTo x="21535" y="0"/>
                <wp:lineTo x="0" y="0"/>
              </wp:wrapPolygon>
            </wp:wrapTight>
            <wp:docPr id="12216336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5945" cy="8324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8212C" w14:textId="77777777" w:rsidR="00CB4970" w:rsidRDefault="00CB4970" w:rsidP="00CB4970">
      <w:pPr>
        <w:spacing w:before="4"/>
        <w:rPr>
          <w:rFonts w:ascii="Arial" w:hAnsi="Arial" w:cs="Arial"/>
          <w:b/>
          <w:bCs/>
        </w:rPr>
      </w:pPr>
    </w:p>
    <w:p w14:paraId="7D308EAC" w14:textId="309C4902" w:rsidR="00CB4970" w:rsidRDefault="00CB4970" w:rsidP="00F76E4A">
      <w:pPr>
        <w:pStyle w:val="Heading3"/>
        <w:numPr>
          <w:ilvl w:val="0"/>
          <w:numId w:val="0"/>
        </w:numPr>
      </w:pPr>
      <w:bookmarkStart w:id="52" w:name="_Toc133651024"/>
      <w:r>
        <w:lastRenderedPageBreak/>
        <w:t>8.2.4 Cash Deposit</w:t>
      </w:r>
      <w:bookmarkEnd w:id="52"/>
    </w:p>
    <w:p w14:paraId="0CBFDB75" w14:textId="15422122" w:rsidR="00CB4970" w:rsidRDefault="00CB4970" w:rsidP="00CB4970">
      <w:pPr>
        <w:spacing w:before="4"/>
        <w:rPr>
          <w:rFonts w:ascii="Arial" w:hAnsi="Arial" w:cs="Arial"/>
          <w:b/>
          <w:bCs/>
        </w:rPr>
      </w:pPr>
      <w:r>
        <w:rPr>
          <w:noProof/>
        </w:rPr>
        <w:drawing>
          <wp:inline distT="0" distB="0" distL="0" distR="0" wp14:anchorId="1676695D" wp14:editId="5BDBCE70">
            <wp:extent cx="6121400" cy="4573270"/>
            <wp:effectExtent l="0" t="0" r="0" b="0"/>
            <wp:docPr id="2025921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1400" cy="4573270"/>
                    </a:xfrm>
                    <a:prstGeom prst="rect">
                      <a:avLst/>
                    </a:prstGeom>
                    <a:noFill/>
                    <a:ln>
                      <a:noFill/>
                    </a:ln>
                  </pic:spPr>
                </pic:pic>
              </a:graphicData>
            </a:graphic>
          </wp:inline>
        </w:drawing>
      </w:r>
    </w:p>
    <w:p w14:paraId="75679005" w14:textId="77777777" w:rsidR="00CB4970" w:rsidRDefault="00CB4970" w:rsidP="00CB4970">
      <w:pPr>
        <w:spacing w:before="4"/>
        <w:rPr>
          <w:rFonts w:ascii="Arial" w:hAnsi="Arial" w:cs="Arial"/>
          <w:b/>
          <w:bCs/>
        </w:rPr>
      </w:pPr>
    </w:p>
    <w:p w14:paraId="781720DF" w14:textId="77777777" w:rsidR="00B4003E" w:rsidRDefault="00B4003E" w:rsidP="00CB4970">
      <w:pPr>
        <w:spacing w:before="4"/>
        <w:rPr>
          <w:rFonts w:ascii="Arial" w:hAnsi="Arial" w:cs="Arial"/>
          <w:b/>
          <w:bCs/>
        </w:rPr>
      </w:pPr>
    </w:p>
    <w:p w14:paraId="1A853B59" w14:textId="77777777" w:rsidR="00B4003E" w:rsidRDefault="00B4003E" w:rsidP="00CB4970">
      <w:pPr>
        <w:spacing w:before="4"/>
        <w:rPr>
          <w:rFonts w:ascii="Arial" w:hAnsi="Arial" w:cs="Arial"/>
          <w:b/>
          <w:bCs/>
        </w:rPr>
      </w:pPr>
    </w:p>
    <w:p w14:paraId="0990DBCA" w14:textId="77777777" w:rsidR="00B4003E" w:rsidRDefault="00B4003E" w:rsidP="00CB4970">
      <w:pPr>
        <w:spacing w:before="4"/>
        <w:rPr>
          <w:rFonts w:ascii="Arial" w:hAnsi="Arial" w:cs="Arial"/>
          <w:b/>
          <w:bCs/>
        </w:rPr>
      </w:pPr>
    </w:p>
    <w:p w14:paraId="37380FBD" w14:textId="77777777" w:rsidR="00B4003E" w:rsidRDefault="00B4003E" w:rsidP="00CB4970">
      <w:pPr>
        <w:spacing w:before="4"/>
        <w:rPr>
          <w:rFonts w:ascii="Arial" w:hAnsi="Arial" w:cs="Arial"/>
          <w:b/>
          <w:bCs/>
        </w:rPr>
      </w:pPr>
    </w:p>
    <w:p w14:paraId="01190CB1" w14:textId="77777777" w:rsidR="00B4003E" w:rsidRDefault="00B4003E" w:rsidP="00CB4970">
      <w:pPr>
        <w:spacing w:before="4"/>
        <w:rPr>
          <w:rFonts w:ascii="Arial" w:hAnsi="Arial" w:cs="Arial"/>
          <w:b/>
          <w:bCs/>
        </w:rPr>
      </w:pPr>
    </w:p>
    <w:p w14:paraId="165EA7E3" w14:textId="77777777" w:rsidR="00B4003E" w:rsidRDefault="00B4003E" w:rsidP="00CB4970">
      <w:pPr>
        <w:spacing w:before="4"/>
        <w:rPr>
          <w:rFonts w:ascii="Arial" w:hAnsi="Arial" w:cs="Arial"/>
          <w:b/>
          <w:bCs/>
        </w:rPr>
      </w:pPr>
    </w:p>
    <w:p w14:paraId="769BD5F3" w14:textId="77777777" w:rsidR="00B4003E" w:rsidRDefault="00B4003E" w:rsidP="00CB4970">
      <w:pPr>
        <w:spacing w:before="4"/>
        <w:rPr>
          <w:rFonts w:ascii="Arial" w:hAnsi="Arial" w:cs="Arial"/>
          <w:b/>
          <w:bCs/>
        </w:rPr>
      </w:pPr>
    </w:p>
    <w:p w14:paraId="695020AB" w14:textId="77777777" w:rsidR="00B4003E" w:rsidRDefault="00B4003E" w:rsidP="00CB4970">
      <w:pPr>
        <w:spacing w:before="4"/>
        <w:rPr>
          <w:rFonts w:ascii="Arial" w:hAnsi="Arial" w:cs="Arial"/>
          <w:b/>
          <w:bCs/>
        </w:rPr>
      </w:pPr>
    </w:p>
    <w:p w14:paraId="677F4EF5" w14:textId="77777777" w:rsidR="00B4003E" w:rsidRDefault="00B4003E" w:rsidP="00CB4970">
      <w:pPr>
        <w:spacing w:before="4"/>
        <w:rPr>
          <w:rFonts w:ascii="Arial" w:hAnsi="Arial" w:cs="Arial"/>
          <w:b/>
          <w:bCs/>
        </w:rPr>
      </w:pPr>
    </w:p>
    <w:p w14:paraId="4BD8FE75" w14:textId="77777777" w:rsidR="00B4003E" w:rsidRDefault="00B4003E" w:rsidP="00CB4970">
      <w:pPr>
        <w:spacing w:before="4"/>
        <w:rPr>
          <w:rFonts w:ascii="Arial" w:hAnsi="Arial" w:cs="Arial"/>
          <w:b/>
          <w:bCs/>
        </w:rPr>
      </w:pPr>
    </w:p>
    <w:p w14:paraId="38AF3F7F" w14:textId="77777777" w:rsidR="00B4003E" w:rsidRDefault="00B4003E" w:rsidP="00CB4970">
      <w:pPr>
        <w:spacing w:before="4"/>
        <w:rPr>
          <w:rFonts w:ascii="Arial" w:hAnsi="Arial" w:cs="Arial"/>
          <w:b/>
          <w:bCs/>
        </w:rPr>
      </w:pPr>
    </w:p>
    <w:p w14:paraId="161A530E" w14:textId="77777777" w:rsidR="00B4003E" w:rsidRDefault="00B4003E" w:rsidP="00CB4970">
      <w:pPr>
        <w:spacing w:before="4"/>
        <w:rPr>
          <w:rFonts w:ascii="Arial" w:hAnsi="Arial" w:cs="Arial"/>
          <w:b/>
          <w:bCs/>
        </w:rPr>
      </w:pPr>
    </w:p>
    <w:p w14:paraId="59944349" w14:textId="77777777" w:rsidR="00B4003E" w:rsidRDefault="00B4003E" w:rsidP="00CB4970">
      <w:pPr>
        <w:spacing w:before="4"/>
        <w:rPr>
          <w:rFonts w:ascii="Arial" w:hAnsi="Arial" w:cs="Arial"/>
          <w:b/>
          <w:bCs/>
        </w:rPr>
      </w:pPr>
    </w:p>
    <w:p w14:paraId="4235FC9F" w14:textId="77777777" w:rsidR="00B4003E" w:rsidRDefault="00B4003E" w:rsidP="00CB4970">
      <w:pPr>
        <w:spacing w:before="4"/>
        <w:rPr>
          <w:rFonts w:ascii="Arial" w:hAnsi="Arial" w:cs="Arial"/>
          <w:b/>
          <w:bCs/>
        </w:rPr>
      </w:pPr>
    </w:p>
    <w:p w14:paraId="4320CB4D" w14:textId="77777777" w:rsidR="00B4003E" w:rsidRDefault="00B4003E" w:rsidP="00CB4970">
      <w:pPr>
        <w:spacing w:before="4"/>
        <w:rPr>
          <w:rFonts w:ascii="Arial" w:hAnsi="Arial" w:cs="Arial"/>
          <w:b/>
          <w:bCs/>
        </w:rPr>
      </w:pPr>
    </w:p>
    <w:p w14:paraId="70754173" w14:textId="77777777" w:rsidR="00B4003E" w:rsidRDefault="00B4003E" w:rsidP="00CB4970">
      <w:pPr>
        <w:spacing w:before="4"/>
        <w:rPr>
          <w:rFonts w:ascii="Arial" w:hAnsi="Arial" w:cs="Arial"/>
          <w:b/>
          <w:bCs/>
        </w:rPr>
      </w:pPr>
    </w:p>
    <w:p w14:paraId="4AF7A9CB" w14:textId="77777777" w:rsidR="00B4003E" w:rsidRDefault="00B4003E" w:rsidP="00CB4970">
      <w:pPr>
        <w:spacing w:before="4"/>
        <w:rPr>
          <w:rFonts w:ascii="Arial" w:hAnsi="Arial" w:cs="Arial"/>
          <w:b/>
          <w:bCs/>
        </w:rPr>
      </w:pPr>
    </w:p>
    <w:p w14:paraId="32BF1DBE" w14:textId="77777777" w:rsidR="00B4003E" w:rsidRDefault="00B4003E" w:rsidP="00CB4970">
      <w:pPr>
        <w:spacing w:before="4"/>
        <w:rPr>
          <w:rFonts w:ascii="Arial" w:hAnsi="Arial" w:cs="Arial"/>
          <w:b/>
          <w:bCs/>
        </w:rPr>
      </w:pPr>
    </w:p>
    <w:p w14:paraId="2B108A48" w14:textId="77777777" w:rsidR="00B4003E" w:rsidRDefault="00B4003E" w:rsidP="00CB4970">
      <w:pPr>
        <w:spacing w:before="4"/>
        <w:rPr>
          <w:rFonts w:ascii="Arial" w:hAnsi="Arial" w:cs="Arial"/>
          <w:b/>
          <w:bCs/>
        </w:rPr>
      </w:pPr>
    </w:p>
    <w:p w14:paraId="70B43AFD" w14:textId="77777777" w:rsidR="00B4003E" w:rsidRDefault="00B4003E" w:rsidP="00CB4970">
      <w:pPr>
        <w:spacing w:before="4"/>
        <w:rPr>
          <w:rFonts w:ascii="Arial" w:hAnsi="Arial" w:cs="Arial"/>
          <w:b/>
          <w:bCs/>
        </w:rPr>
      </w:pPr>
    </w:p>
    <w:p w14:paraId="5A163EF2" w14:textId="77777777" w:rsidR="00B4003E" w:rsidRDefault="00B4003E" w:rsidP="00CB4970">
      <w:pPr>
        <w:spacing w:before="4"/>
        <w:rPr>
          <w:rFonts w:ascii="Arial" w:hAnsi="Arial" w:cs="Arial"/>
          <w:b/>
          <w:bCs/>
        </w:rPr>
      </w:pPr>
    </w:p>
    <w:p w14:paraId="2E8C204C" w14:textId="77777777" w:rsidR="00B4003E" w:rsidRDefault="00B4003E" w:rsidP="00CB4970">
      <w:pPr>
        <w:spacing w:before="4"/>
        <w:rPr>
          <w:rFonts w:ascii="Arial" w:hAnsi="Arial" w:cs="Arial"/>
          <w:b/>
          <w:bCs/>
        </w:rPr>
      </w:pPr>
    </w:p>
    <w:p w14:paraId="69075452" w14:textId="77777777" w:rsidR="00B4003E" w:rsidRDefault="00B4003E" w:rsidP="00CB4970">
      <w:pPr>
        <w:spacing w:before="4"/>
        <w:rPr>
          <w:rFonts w:ascii="Arial" w:hAnsi="Arial" w:cs="Arial"/>
          <w:b/>
          <w:bCs/>
        </w:rPr>
      </w:pPr>
    </w:p>
    <w:p w14:paraId="3EDB0802" w14:textId="77777777" w:rsidR="00B4003E" w:rsidRDefault="00B4003E" w:rsidP="00CB4970">
      <w:pPr>
        <w:spacing w:before="4"/>
        <w:rPr>
          <w:rFonts w:ascii="Arial" w:hAnsi="Arial" w:cs="Arial"/>
          <w:b/>
          <w:bCs/>
        </w:rPr>
      </w:pPr>
    </w:p>
    <w:p w14:paraId="68800D14" w14:textId="77777777" w:rsidR="00B4003E" w:rsidRDefault="00B4003E" w:rsidP="00CB4970">
      <w:pPr>
        <w:spacing w:before="4"/>
        <w:rPr>
          <w:rFonts w:ascii="Arial" w:hAnsi="Arial" w:cs="Arial"/>
          <w:b/>
          <w:bCs/>
        </w:rPr>
      </w:pPr>
    </w:p>
    <w:p w14:paraId="0C072EC2" w14:textId="567FA694" w:rsidR="00CB4970" w:rsidRDefault="00CB4970" w:rsidP="00F76E4A">
      <w:pPr>
        <w:pStyle w:val="Heading3"/>
        <w:numPr>
          <w:ilvl w:val="0"/>
          <w:numId w:val="0"/>
        </w:numPr>
      </w:pPr>
      <w:bookmarkStart w:id="53" w:name="_Toc133651025"/>
      <w:r>
        <w:lastRenderedPageBreak/>
        <w:t>8.2.5 Funds Transfer</w:t>
      </w:r>
      <w:bookmarkEnd w:id="53"/>
    </w:p>
    <w:p w14:paraId="62755858" w14:textId="77777777" w:rsidR="00F76E4A" w:rsidRPr="00F76E4A" w:rsidRDefault="00F76E4A" w:rsidP="00F76E4A"/>
    <w:p w14:paraId="0BD3096F" w14:textId="435CB59E" w:rsidR="00CB4970" w:rsidRDefault="00CB4970" w:rsidP="00CB4970">
      <w:pPr>
        <w:spacing w:before="4"/>
        <w:rPr>
          <w:rFonts w:ascii="Arial" w:hAnsi="Arial" w:cs="Arial"/>
          <w:b/>
          <w:bCs/>
        </w:rPr>
      </w:pPr>
      <w:r>
        <w:rPr>
          <w:noProof/>
        </w:rPr>
        <w:drawing>
          <wp:inline distT="0" distB="0" distL="0" distR="0" wp14:anchorId="034E1493" wp14:editId="51CB9E1E">
            <wp:extent cx="6121400" cy="4841240"/>
            <wp:effectExtent l="0" t="0" r="0" b="0"/>
            <wp:docPr id="17416479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1400" cy="4841240"/>
                    </a:xfrm>
                    <a:prstGeom prst="rect">
                      <a:avLst/>
                    </a:prstGeom>
                    <a:noFill/>
                    <a:ln>
                      <a:noFill/>
                    </a:ln>
                  </pic:spPr>
                </pic:pic>
              </a:graphicData>
            </a:graphic>
          </wp:inline>
        </w:drawing>
      </w:r>
    </w:p>
    <w:p w14:paraId="22E3C10E" w14:textId="77777777" w:rsidR="00CB4970" w:rsidRDefault="00CB4970" w:rsidP="00CB4970">
      <w:pPr>
        <w:rPr>
          <w:rFonts w:ascii="Arial" w:hAnsi="Arial" w:cs="Arial"/>
        </w:rPr>
      </w:pPr>
    </w:p>
    <w:p w14:paraId="13E79EEE" w14:textId="77777777" w:rsidR="00B4003E" w:rsidRDefault="00B4003E" w:rsidP="00CB4970">
      <w:pPr>
        <w:rPr>
          <w:rFonts w:ascii="Arial" w:hAnsi="Arial" w:cs="Arial"/>
          <w:b/>
          <w:bCs/>
          <w:sz w:val="24"/>
          <w:szCs w:val="24"/>
        </w:rPr>
      </w:pPr>
    </w:p>
    <w:p w14:paraId="2AA77028" w14:textId="77777777" w:rsidR="00B4003E" w:rsidRDefault="00B4003E" w:rsidP="00CB4970">
      <w:pPr>
        <w:rPr>
          <w:rFonts w:ascii="Arial" w:hAnsi="Arial" w:cs="Arial"/>
          <w:b/>
          <w:bCs/>
          <w:sz w:val="24"/>
          <w:szCs w:val="24"/>
        </w:rPr>
      </w:pPr>
    </w:p>
    <w:p w14:paraId="656D15BD" w14:textId="77777777" w:rsidR="00B4003E" w:rsidRDefault="00B4003E" w:rsidP="00CB4970">
      <w:pPr>
        <w:rPr>
          <w:rFonts w:ascii="Arial" w:hAnsi="Arial" w:cs="Arial"/>
          <w:b/>
          <w:bCs/>
          <w:sz w:val="24"/>
          <w:szCs w:val="24"/>
        </w:rPr>
      </w:pPr>
    </w:p>
    <w:p w14:paraId="6CEE6BB8" w14:textId="77777777" w:rsidR="00B4003E" w:rsidRDefault="00B4003E" w:rsidP="00CB4970">
      <w:pPr>
        <w:rPr>
          <w:rFonts w:ascii="Arial" w:hAnsi="Arial" w:cs="Arial"/>
          <w:b/>
          <w:bCs/>
          <w:sz w:val="24"/>
          <w:szCs w:val="24"/>
        </w:rPr>
      </w:pPr>
    </w:p>
    <w:p w14:paraId="5EC0D443" w14:textId="77777777" w:rsidR="00B4003E" w:rsidRDefault="00B4003E" w:rsidP="00CB4970">
      <w:pPr>
        <w:rPr>
          <w:rFonts w:ascii="Arial" w:hAnsi="Arial" w:cs="Arial"/>
          <w:b/>
          <w:bCs/>
          <w:sz w:val="24"/>
          <w:szCs w:val="24"/>
        </w:rPr>
      </w:pPr>
    </w:p>
    <w:p w14:paraId="47B0CCAA" w14:textId="77777777" w:rsidR="00B4003E" w:rsidRDefault="00B4003E" w:rsidP="00CB4970">
      <w:pPr>
        <w:rPr>
          <w:rFonts w:ascii="Arial" w:hAnsi="Arial" w:cs="Arial"/>
          <w:b/>
          <w:bCs/>
          <w:sz w:val="24"/>
          <w:szCs w:val="24"/>
        </w:rPr>
      </w:pPr>
    </w:p>
    <w:p w14:paraId="2E5DA047" w14:textId="77777777" w:rsidR="00B4003E" w:rsidRDefault="00B4003E" w:rsidP="00CB4970">
      <w:pPr>
        <w:rPr>
          <w:rFonts w:ascii="Arial" w:hAnsi="Arial" w:cs="Arial"/>
          <w:b/>
          <w:bCs/>
          <w:sz w:val="24"/>
          <w:szCs w:val="24"/>
        </w:rPr>
      </w:pPr>
    </w:p>
    <w:p w14:paraId="56317DC6" w14:textId="77777777" w:rsidR="00B4003E" w:rsidRDefault="00B4003E" w:rsidP="00CB4970">
      <w:pPr>
        <w:rPr>
          <w:rFonts w:ascii="Arial" w:hAnsi="Arial" w:cs="Arial"/>
          <w:b/>
          <w:bCs/>
          <w:sz w:val="24"/>
          <w:szCs w:val="24"/>
        </w:rPr>
      </w:pPr>
    </w:p>
    <w:p w14:paraId="41C3F5A5" w14:textId="77777777" w:rsidR="00B4003E" w:rsidRDefault="00B4003E" w:rsidP="00CB4970">
      <w:pPr>
        <w:rPr>
          <w:rFonts w:ascii="Arial" w:hAnsi="Arial" w:cs="Arial"/>
          <w:b/>
          <w:bCs/>
          <w:sz w:val="24"/>
          <w:szCs w:val="24"/>
        </w:rPr>
      </w:pPr>
    </w:p>
    <w:p w14:paraId="25347045" w14:textId="77777777" w:rsidR="00B4003E" w:rsidRDefault="00B4003E" w:rsidP="00CB4970">
      <w:pPr>
        <w:rPr>
          <w:rFonts w:ascii="Arial" w:hAnsi="Arial" w:cs="Arial"/>
          <w:b/>
          <w:bCs/>
          <w:sz w:val="24"/>
          <w:szCs w:val="24"/>
        </w:rPr>
      </w:pPr>
    </w:p>
    <w:p w14:paraId="5E4AB077" w14:textId="77777777" w:rsidR="00B4003E" w:rsidRDefault="00B4003E" w:rsidP="00CB4970">
      <w:pPr>
        <w:rPr>
          <w:rFonts w:ascii="Arial" w:hAnsi="Arial" w:cs="Arial"/>
          <w:b/>
          <w:bCs/>
          <w:sz w:val="24"/>
          <w:szCs w:val="24"/>
        </w:rPr>
      </w:pPr>
    </w:p>
    <w:p w14:paraId="7FD1A690" w14:textId="77777777" w:rsidR="00B4003E" w:rsidRDefault="00B4003E" w:rsidP="00CB4970">
      <w:pPr>
        <w:rPr>
          <w:rFonts w:ascii="Arial" w:hAnsi="Arial" w:cs="Arial"/>
          <w:b/>
          <w:bCs/>
          <w:sz w:val="24"/>
          <w:szCs w:val="24"/>
        </w:rPr>
      </w:pPr>
    </w:p>
    <w:p w14:paraId="12ACD7EA" w14:textId="77777777" w:rsidR="00B4003E" w:rsidRDefault="00B4003E" w:rsidP="00CB4970">
      <w:pPr>
        <w:rPr>
          <w:rFonts w:ascii="Arial" w:hAnsi="Arial" w:cs="Arial"/>
          <w:b/>
          <w:bCs/>
          <w:sz w:val="24"/>
          <w:szCs w:val="24"/>
        </w:rPr>
      </w:pPr>
    </w:p>
    <w:p w14:paraId="416E794B" w14:textId="77777777" w:rsidR="00B4003E" w:rsidRDefault="00B4003E" w:rsidP="00CB4970">
      <w:pPr>
        <w:rPr>
          <w:rFonts w:ascii="Arial" w:hAnsi="Arial" w:cs="Arial"/>
          <w:b/>
          <w:bCs/>
          <w:sz w:val="24"/>
          <w:szCs w:val="24"/>
        </w:rPr>
      </w:pPr>
    </w:p>
    <w:p w14:paraId="3E4942C6" w14:textId="77777777" w:rsidR="00B4003E" w:rsidRDefault="00B4003E" w:rsidP="00CB4970">
      <w:pPr>
        <w:rPr>
          <w:rFonts w:ascii="Arial" w:hAnsi="Arial" w:cs="Arial"/>
          <w:b/>
          <w:bCs/>
          <w:sz w:val="24"/>
          <w:szCs w:val="24"/>
        </w:rPr>
      </w:pPr>
    </w:p>
    <w:p w14:paraId="04741BEC" w14:textId="77777777" w:rsidR="00B4003E" w:rsidRDefault="00B4003E" w:rsidP="00CB4970">
      <w:pPr>
        <w:rPr>
          <w:rFonts w:ascii="Arial" w:hAnsi="Arial" w:cs="Arial"/>
          <w:b/>
          <w:bCs/>
          <w:sz w:val="24"/>
          <w:szCs w:val="24"/>
        </w:rPr>
      </w:pPr>
    </w:p>
    <w:p w14:paraId="7C5F8FCF" w14:textId="77777777" w:rsidR="00B4003E" w:rsidRDefault="00B4003E" w:rsidP="00CB4970">
      <w:pPr>
        <w:rPr>
          <w:rFonts w:ascii="Arial" w:hAnsi="Arial" w:cs="Arial"/>
          <w:b/>
          <w:bCs/>
          <w:sz w:val="24"/>
          <w:szCs w:val="24"/>
        </w:rPr>
      </w:pPr>
    </w:p>
    <w:p w14:paraId="6675648B" w14:textId="77777777" w:rsidR="00B4003E" w:rsidRDefault="00B4003E" w:rsidP="00CB4970">
      <w:pPr>
        <w:rPr>
          <w:rFonts w:ascii="Arial" w:hAnsi="Arial" w:cs="Arial"/>
          <w:b/>
          <w:bCs/>
          <w:sz w:val="24"/>
          <w:szCs w:val="24"/>
        </w:rPr>
      </w:pPr>
    </w:p>
    <w:p w14:paraId="32C14588" w14:textId="77777777" w:rsidR="00B4003E" w:rsidRDefault="00B4003E" w:rsidP="00CB4970">
      <w:pPr>
        <w:rPr>
          <w:rFonts w:ascii="Arial" w:hAnsi="Arial" w:cs="Arial"/>
          <w:b/>
          <w:bCs/>
          <w:sz w:val="24"/>
          <w:szCs w:val="24"/>
        </w:rPr>
      </w:pPr>
    </w:p>
    <w:p w14:paraId="6761B82A" w14:textId="77777777" w:rsidR="00B4003E" w:rsidRDefault="00B4003E" w:rsidP="00CB4970">
      <w:pPr>
        <w:rPr>
          <w:rFonts w:ascii="Arial" w:hAnsi="Arial" w:cs="Arial"/>
          <w:b/>
          <w:bCs/>
          <w:sz w:val="24"/>
          <w:szCs w:val="24"/>
        </w:rPr>
      </w:pPr>
    </w:p>
    <w:p w14:paraId="628FE8AE" w14:textId="77777777" w:rsidR="00B4003E" w:rsidRDefault="00B4003E" w:rsidP="00CB4970">
      <w:pPr>
        <w:rPr>
          <w:rFonts w:ascii="Arial" w:hAnsi="Arial" w:cs="Arial"/>
          <w:b/>
          <w:bCs/>
          <w:sz w:val="24"/>
          <w:szCs w:val="24"/>
        </w:rPr>
      </w:pPr>
    </w:p>
    <w:p w14:paraId="7D4C0FDA" w14:textId="77777777" w:rsidR="00B4003E" w:rsidRDefault="00B4003E" w:rsidP="00CB4970">
      <w:pPr>
        <w:rPr>
          <w:rFonts w:ascii="Arial" w:hAnsi="Arial" w:cs="Arial"/>
          <w:b/>
          <w:bCs/>
          <w:sz w:val="24"/>
          <w:szCs w:val="24"/>
        </w:rPr>
      </w:pPr>
    </w:p>
    <w:p w14:paraId="2EE2D668" w14:textId="308B0AD1" w:rsidR="00CB4970" w:rsidRDefault="00CB4970" w:rsidP="00F76E4A">
      <w:pPr>
        <w:pStyle w:val="Heading3"/>
        <w:numPr>
          <w:ilvl w:val="0"/>
          <w:numId w:val="0"/>
        </w:numPr>
      </w:pPr>
      <w:bookmarkStart w:id="54" w:name="_Toc133651026"/>
      <w:r>
        <w:t>8.2.6 Pin change</w:t>
      </w:r>
      <w:bookmarkEnd w:id="54"/>
    </w:p>
    <w:p w14:paraId="2BFA20A6" w14:textId="36F4114C" w:rsidR="00CB4970" w:rsidRDefault="00CB4970" w:rsidP="00CB4970">
      <w:pPr>
        <w:rPr>
          <w:rFonts w:ascii="Arial" w:hAnsi="Arial" w:cs="Arial"/>
          <w:b/>
          <w:bCs/>
          <w:sz w:val="24"/>
          <w:szCs w:val="24"/>
        </w:rPr>
      </w:pPr>
      <w:r>
        <w:rPr>
          <w:noProof/>
        </w:rPr>
        <w:drawing>
          <wp:inline distT="0" distB="0" distL="0" distR="0" wp14:anchorId="31D41A15" wp14:editId="0F8A0208">
            <wp:extent cx="6121400" cy="5391785"/>
            <wp:effectExtent l="0" t="0" r="0" b="0"/>
            <wp:docPr id="400021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1400" cy="5391785"/>
                    </a:xfrm>
                    <a:prstGeom prst="rect">
                      <a:avLst/>
                    </a:prstGeom>
                    <a:noFill/>
                    <a:ln>
                      <a:noFill/>
                    </a:ln>
                  </pic:spPr>
                </pic:pic>
              </a:graphicData>
            </a:graphic>
          </wp:inline>
        </w:drawing>
      </w:r>
    </w:p>
    <w:p w14:paraId="130ACDD2" w14:textId="77777777" w:rsidR="00CB4970" w:rsidRDefault="00CB4970" w:rsidP="00CB4970">
      <w:pPr>
        <w:rPr>
          <w:rFonts w:ascii="Arial" w:hAnsi="Arial" w:cs="Arial"/>
          <w:b/>
          <w:bCs/>
          <w:sz w:val="24"/>
          <w:szCs w:val="24"/>
        </w:rPr>
      </w:pPr>
    </w:p>
    <w:p w14:paraId="3FD7BD06" w14:textId="77777777" w:rsidR="00B4003E" w:rsidRDefault="00B4003E" w:rsidP="00CB4970">
      <w:pPr>
        <w:rPr>
          <w:rFonts w:ascii="Arial" w:hAnsi="Arial" w:cs="Arial"/>
          <w:b/>
          <w:bCs/>
          <w:sz w:val="24"/>
          <w:szCs w:val="24"/>
        </w:rPr>
      </w:pPr>
    </w:p>
    <w:p w14:paraId="63C932DE" w14:textId="77777777" w:rsidR="00B4003E" w:rsidRDefault="00B4003E" w:rsidP="00CB4970">
      <w:pPr>
        <w:rPr>
          <w:rFonts w:ascii="Arial" w:hAnsi="Arial" w:cs="Arial"/>
          <w:b/>
          <w:bCs/>
          <w:sz w:val="24"/>
          <w:szCs w:val="24"/>
        </w:rPr>
      </w:pPr>
    </w:p>
    <w:p w14:paraId="0419F661" w14:textId="77777777" w:rsidR="00B4003E" w:rsidRDefault="00B4003E" w:rsidP="00CB4970">
      <w:pPr>
        <w:rPr>
          <w:rFonts w:ascii="Arial" w:hAnsi="Arial" w:cs="Arial"/>
          <w:b/>
          <w:bCs/>
          <w:sz w:val="24"/>
          <w:szCs w:val="24"/>
        </w:rPr>
      </w:pPr>
    </w:p>
    <w:p w14:paraId="6C512C03" w14:textId="77777777" w:rsidR="00B4003E" w:rsidRDefault="00B4003E" w:rsidP="00CB4970">
      <w:pPr>
        <w:rPr>
          <w:rFonts w:ascii="Arial" w:hAnsi="Arial" w:cs="Arial"/>
          <w:b/>
          <w:bCs/>
          <w:sz w:val="24"/>
          <w:szCs w:val="24"/>
        </w:rPr>
      </w:pPr>
    </w:p>
    <w:p w14:paraId="38B4FF7B" w14:textId="77777777" w:rsidR="00B4003E" w:rsidRDefault="00B4003E" w:rsidP="00CB4970">
      <w:pPr>
        <w:rPr>
          <w:rFonts w:ascii="Arial" w:hAnsi="Arial" w:cs="Arial"/>
          <w:b/>
          <w:bCs/>
          <w:sz w:val="24"/>
          <w:szCs w:val="24"/>
        </w:rPr>
      </w:pPr>
    </w:p>
    <w:p w14:paraId="7F9C072F" w14:textId="77777777" w:rsidR="00B4003E" w:rsidRDefault="00B4003E" w:rsidP="00CB4970">
      <w:pPr>
        <w:rPr>
          <w:rFonts w:ascii="Arial" w:hAnsi="Arial" w:cs="Arial"/>
          <w:b/>
          <w:bCs/>
          <w:sz w:val="24"/>
          <w:szCs w:val="24"/>
        </w:rPr>
      </w:pPr>
    </w:p>
    <w:p w14:paraId="08C49B7D" w14:textId="77777777" w:rsidR="00B4003E" w:rsidRDefault="00B4003E" w:rsidP="00CB4970">
      <w:pPr>
        <w:rPr>
          <w:rFonts w:ascii="Arial" w:hAnsi="Arial" w:cs="Arial"/>
          <w:b/>
          <w:bCs/>
          <w:sz w:val="24"/>
          <w:szCs w:val="24"/>
        </w:rPr>
      </w:pPr>
    </w:p>
    <w:p w14:paraId="4ED15297" w14:textId="77777777" w:rsidR="00B4003E" w:rsidRDefault="00B4003E" w:rsidP="00CB4970">
      <w:pPr>
        <w:rPr>
          <w:rFonts w:ascii="Arial" w:hAnsi="Arial" w:cs="Arial"/>
          <w:b/>
          <w:bCs/>
          <w:sz w:val="24"/>
          <w:szCs w:val="24"/>
        </w:rPr>
      </w:pPr>
    </w:p>
    <w:p w14:paraId="58518C92" w14:textId="77777777" w:rsidR="00B4003E" w:rsidRDefault="00B4003E" w:rsidP="00CB4970">
      <w:pPr>
        <w:rPr>
          <w:rFonts w:ascii="Arial" w:hAnsi="Arial" w:cs="Arial"/>
          <w:b/>
          <w:bCs/>
          <w:sz w:val="24"/>
          <w:szCs w:val="24"/>
        </w:rPr>
      </w:pPr>
    </w:p>
    <w:p w14:paraId="225D1E49" w14:textId="77777777" w:rsidR="00B4003E" w:rsidRDefault="00B4003E" w:rsidP="00CB4970">
      <w:pPr>
        <w:rPr>
          <w:rFonts w:ascii="Arial" w:hAnsi="Arial" w:cs="Arial"/>
          <w:b/>
          <w:bCs/>
          <w:sz w:val="24"/>
          <w:szCs w:val="24"/>
        </w:rPr>
      </w:pPr>
    </w:p>
    <w:p w14:paraId="1600967A" w14:textId="77777777" w:rsidR="00B4003E" w:rsidRDefault="00B4003E" w:rsidP="00CB4970">
      <w:pPr>
        <w:rPr>
          <w:rFonts w:ascii="Arial" w:hAnsi="Arial" w:cs="Arial"/>
          <w:b/>
          <w:bCs/>
          <w:sz w:val="24"/>
          <w:szCs w:val="24"/>
        </w:rPr>
      </w:pPr>
    </w:p>
    <w:p w14:paraId="306BFB8E" w14:textId="77777777" w:rsidR="00B4003E" w:rsidRDefault="00B4003E" w:rsidP="00CB4970">
      <w:pPr>
        <w:rPr>
          <w:rFonts w:ascii="Arial" w:hAnsi="Arial" w:cs="Arial"/>
          <w:b/>
          <w:bCs/>
          <w:sz w:val="24"/>
          <w:szCs w:val="24"/>
        </w:rPr>
      </w:pPr>
    </w:p>
    <w:p w14:paraId="07D6CA6A" w14:textId="77777777" w:rsidR="00B4003E" w:rsidRDefault="00B4003E" w:rsidP="00CB4970">
      <w:pPr>
        <w:rPr>
          <w:rFonts w:ascii="Arial" w:hAnsi="Arial" w:cs="Arial"/>
          <w:b/>
          <w:bCs/>
          <w:sz w:val="24"/>
          <w:szCs w:val="24"/>
        </w:rPr>
      </w:pPr>
    </w:p>
    <w:p w14:paraId="22D297B9" w14:textId="77777777" w:rsidR="00B4003E" w:rsidRDefault="00B4003E" w:rsidP="00CB4970">
      <w:pPr>
        <w:rPr>
          <w:rFonts w:ascii="Arial" w:hAnsi="Arial" w:cs="Arial"/>
          <w:b/>
          <w:bCs/>
          <w:sz w:val="24"/>
          <w:szCs w:val="24"/>
        </w:rPr>
      </w:pPr>
    </w:p>
    <w:p w14:paraId="73F3C7C2" w14:textId="77777777" w:rsidR="00B4003E" w:rsidRDefault="00B4003E" w:rsidP="00CB4970">
      <w:pPr>
        <w:rPr>
          <w:rFonts w:ascii="Arial" w:hAnsi="Arial" w:cs="Arial"/>
          <w:b/>
          <w:bCs/>
          <w:sz w:val="24"/>
          <w:szCs w:val="24"/>
        </w:rPr>
      </w:pPr>
    </w:p>
    <w:p w14:paraId="352E70CE" w14:textId="77777777" w:rsidR="00B4003E" w:rsidRDefault="00B4003E" w:rsidP="00CB4970">
      <w:pPr>
        <w:rPr>
          <w:rFonts w:ascii="Arial" w:hAnsi="Arial" w:cs="Arial"/>
          <w:b/>
          <w:bCs/>
          <w:sz w:val="24"/>
          <w:szCs w:val="24"/>
        </w:rPr>
      </w:pPr>
    </w:p>
    <w:p w14:paraId="0ECF856F" w14:textId="77777777" w:rsidR="00B4003E" w:rsidRDefault="00B4003E" w:rsidP="00CB4970">
      <w:pPr>
        <w:rPr>
          <w:rFonts w:ascii="Arial" w:hAnsi="Arial" w:cs="Arial"/>
          <w:b/>
          <w:bCs/>
          <w:sz w:val="24"/>
          <w:szCs w:val="24"/>
        </w:rPr>
      </w:pPr>
    </w:p>
    <w:p w14:paraId="5EA08E84" w14:textId="77777777" w:rsidR="00B4003E" w:rsidRDefault="00B4003E" w:rsidP="00CB4970">
      <w:pPr>
        <w:rPr>
          <w:rFonts w:ascii="Arial" w:hAnsi="Arial" w:cs="Arial"/>
          <w:b/>
          <w:bCs/>
          <w:sz w:val="24"/>
          <w:szCs w:val="24"/>
        </w:rPr>
      </w:pPr>
    </w:p>
    <w:p w14:paraId="6AC489D8" w14:textId="66055FCE" w:rsidR="00CB4970" w:rsidRDefault="00CB4970" w:rsidP="00F76E4A">
      <w:pPr>
        <w:pStyle w:val="Heading3"/>
        <w:numPr>
          <w:ilvl w:val="0"/>
          <w:numId w:val="0"/>
        </w:numPr>
      </w:pPr>
      <w:bookmarkStart w:id="55" w:name="_Toc133651027"/>
      <w:r>
        <w:t>8.2.7 Electricity Bill paid</w:t>
      </w:r>
      <w:bookmarkEnd w:id="55"/>
    </w:p>
    <w:p w14:paraId="0CF11BF0" w14:textId="0BC3B8A4" w:rsidR="00CB4970" w:rsidRDefault="00CB4970" w:rsidP="00CB4970">
      <w:pPr>
        <w:rPr>
          <w:rFonts w:ascii="Arial" w:hAnsi="Arial" w:cs="Arial"/>
          <w:b/>
          <w:bCs/>
          <w:sz w:val="24"/>
          <w:szCs w:val="24"/>
        </w:rPr>
      </w:pPr>
      <w:r>
        <w:rPr>
          <w:noProof/>
        </w:rPr>
        <w:drawing>
          <wp:inline distT="0" distB="0" distL="0" distR="0" wp14:anchorId="3831CF97" wp14:editId="51AA3272">
            <wp:extent cx="6121400" cy="6112510"/>
            <wp:effectExtent l="0" t="0" r="0" b="2540"/>
            <wp:docPr id="1228495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1400" cy="6112510"/>
                    </a:xfrm>
                    <a:prstGeom prst="rect">
                      <a:avLst/>
                    </a:prstGeom>
                    <a:noFill/>
                    <a:ln>
                      <a:noFill/>
                    </a:ln>
                  </pic:spPr>
                </pic:pic>
              </a:graphicData>
            </a:graphic>
          </wp:inline>
        </w:drawing>
      </w:r>
    </w:p>
    <w:p w14:paraId="7AD3460C" w14:textId="77777777" w:rsidR="00CB4970" w:rsidRDefault="00CB4970" w:rsidP="00CB4970">
      <w:pPr>
        <w:rPr>
          <w:rFonts w:ascii="Arial" w:hAnsi="Arial" w:cs="Arial"/>
          <w:b/>
          <w:bCs/>
          <w:sz w:val="24"/>
          <w:szCs w:val="24"/>
        </w:rPr>
      </w:pPr>
    </w:p>
    <w:p w14:paraId="181B7287" w14:textId="77777777" w:rsidR="00B4003E" w:rsidRDefault="00B4003E" w:rsidP="00CB4970">
      <w:pPr>
        <w:rPr>
          <w:rFonts w:ascii="Arial" w:hAnsi="Arial" w:cs="Arial"/>
          <w:b/>
          <w:bCs/>
          <w:sz w:val="24"/>
          <w:szCs w:val="24"/>
        </w:rPr>
      </w:pPr>
    </w:p>
    <w:p w14:paraId="1B15B5FA" w14:textId="77777777" w:rsidR="00B4003E" w:rsidRDefault="00B4003E" w:rsidP="00CB4970">
      <w:pPr>
        <w:rPr>
          <w:rFonts w:ascii="Arial" w:hAnsi="Arial" w:cs="Arial"/>
          <w:b/>
          <w:bCs/>
          <w:sz w:val="24"/>
          <w:szCs w:val="24"/>
        </w:rPr>
      </w:pPr>
    </w:p>
    <w:p w14:paraId="48782365" w14:textId="77777777" w:rsidR="00B4003E" w:rsidRDefault="00B4003E" w:rsidP="00CB4970">
      <w:pPr>
        <w:rPr>
          <w:rFonts w:ascii="Arial" w:hAnsi="Arial" w:cs="Arial"/>
          <w:b/>
          <w:bCs/>
          <w:sz w:val="24"/>
          <w:szCs w:val="24"/>
        </w:rPr>
      </w:pPr>
    </w:p>
    <w:p w14:paraId="5311A0BB" w14:textId="77777777" w:rsidR="00B4003E" w:rsidRDefault="00B4003E" w:rsidP="00CB4970">
      <w:pPr>
        <w:rPr>
          <w:rFonts w:ascii="Arial" w:hAnsi="Arial" w:cs="Arial"/>
          <w:b/>
          <w:bCs/>
          <w:sz w:val="24"/>
          <w:szCs w:val="24"/>
        </w:rPr>
      </w:pPr>
    </w:p>
    <w:p w14:paraId="25B26500" w14:textId="77777777" w:rsidR="00B4003E" w:rsidRDefault="00B4003E" w:rsidP="00CB4970">
      <w:pPr>
        <w:rPr>
          <w:rFonts w:ascii="Arial" w:hAnsi="Arial" w:cs="Arial"/>
          <w:b/>
          <w:bCs/>
          <w:sz w:val="24"/>
          <w:szCs w:val="24"/>
        </w:rPr>
      </w:pPr>
    </w:p>
    <w:p w14:paraId="7D9F4392" w14:textId="77777777" w:rsidR="00B4003E" w:rsidRDefault="00B4003E" w:rsidP="00CB4970">
      <w:pPr>
        <w:rPr>
          <w:rFonts w:ascii="Arial" w:hAnsi="Arial" w:cs="Arial"/>
          <w:b/>
          <w:bCs/>
          <w:sz w:val="24"/>
          <w:szCs w:val="24"/>
        </w:rPr>
      </w:pPr>
    </w:p>
    <w:p w14:paraId="56404490" w14:textId="77777777" w:rsidR="00B4003E" w:rsidRDefault="00B4003E" w:rsidP="00CB4970">
      <w:pPr>
        <w:rPr>
          <w:rFonts w:ascii="Arial" w:hAnsi="Arial" w:cs="Arial"/>
          <w:b/>
          <w:bCs/>
          <w:sz w:val="24"/>
          <w:szCs w:val="24"/>
        </w:rPr>
      </w:pPr>
    </w:p>
    <w:p w14:paraId="7D9FB526" w14:textId="77777777" w:rsidR="00B4003E" w:rsidRDefault="00B4003E" w:rsidP="00CB4970">
      <w:pPr>
        <w:rPr>
          <w:rFonts w:ascii="Arial" w:hAnsi="Arial" w:cs="Arial"/>
          <w:b/>
          <w:bCs/>
          <w:sz w:val="24"/>
          <w:szCs w:val="24"/>
        </w:rPr>
      </w:pPr>
    </w:p>
    <w:p w14:paraId="4E805781" w14:textId="77777777" w:rsidR="00B4003E" w:rsidRDefault="00B4003E" w:rsidP="00CB4970">
      <w:pPr>
        <w:rPr>
          <w:rFonts w:ascii="Arial" w:hAnsi="Arial" w:cs="Arial"/>
          <w:b/>
          <w:bCs/>
          <w:sz w:val="24"/>
          <w:szCs w:val="24"/>
        </w:rPr>
      </w:pPr>
    </w:p>
    <w:p w14:paraId="0BF32A4E" w14:textId="77777777" w:rsidR="00B4003E" w:rsidRDefault="00B4003E" w:rsidP="00CB4970">
      <w:pPr>
        <w:rPr>
          <w:rFonts w:ascii="Arial" w:hAnsi="Arial" w:cs="Arial"/>
          <w:b/>
          <w:bCs/>
          <w:sz w:val="24"/>
          <w:szCs w:val="24"/>
        </w:rPr>
      </w:pPr>
    </w:p>
    <w:p w14:paraId="4D7A4753" w14:textId="77777777" w:rsidR="00B4003E" w:rsidRDefault="00B4003E" w:rsidP="00CB4970">
      <w:pPr>
        <w:rPr>
          <w:rFonts w:ascii="Arial" w:hAnsi="Arial" w:cs="Arial"/>
          <w:b/>
          <w:bCs/>
          <w:sz w:val="24"/>
          <w:szCs w:val="24"/>
        </w:rPr>
      </w:pPr>
    </w:p>
    <w:p w14:paraId="47A83153" w14:textId="77777777" w:rsidR="00B4003E" w:rsidRDefault="00B4003E" w:rsidP="00CB4970">
      <w:pPr>
        <w:rPr>
          <w:rFonts w:ascii="Arial" w:hAnsi="Arial" w:cs="Arial"/>
          <w:b/>
          <w:bCs/>
          <w:sz w:val="24"/>
          <w:szCs w:val="24"/>
        </w:rPr>
      </w:pPr>
    </w:p>
    <w:p w14:paraId="44C24A6C" w14:textId="670F0E65" w:rsidR="00CB4970" w:rsidRDefault="00B4003E" w:rsidP="00F76E4A">
      <w:pPr>
        <w:pStyle w:val="Heading2"/>
        <w:numPr>
          <w:ilvl w:val="0"/>
          <w:numId w:val="0"/>
        </w:numPr>
      </w:pPr>
      <w:bookmarkStart w:id="56" w:name="_Toc133651028"/>
      <w:r>
        <w:t>8.3. State Transition Diagram</w:t>
      </w:r>
      <w:bookmarkEnd w:id="56"/>
    </w:p>
    <w:p w14:paraId="4629FA76" w14:textId="58D52867" w:rsidR="00B4003E" w:rsidRDefault="00B4003E" w:rsidP="00CB4970">
      <w:pPr>
        <w:rPr>
          <w:rFonts w:ascii="Arial" w:hAnsi="Arial" w:cs="Arial"/>
          <w:b/>
          <w:bCs/>
          <w:sz w:val="24"/>
          <w:szCs w:val="24"/>
        </w:rPr>
      </w:pPr>
      <w:r>
        <w:rPr>
          <w:noProof/>
        </w:rPr>
        <w:drawing>
          <wp:inline distT="0" distB="0" distL="0" distR="0" wp14:anchorId="15171672" wp14:editId="75125A98">
            <wp:extent cx="6121400" cy="5288915"/>
            <wp:effectExtent l="0" t="0" r="0" b="6985"/>
            <wp:docPr id="1380711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1400" cy="5288915"/>
                    </a:xfrm>
                    <a:prstGeom prst="rect">
                      <a:avLst/>
                    </a:prstGeom>
                    <a:noFill/>
                    <a:ln>
                      <a:noFill/>
                    </a:ln>
                  </pic:spPr>
                </pic:pic>
              </a:graphicData>
            </a:graphic>
          </wp:inline>
        </w:drawing>
      </w:r>
    </w:p>
    <w:p w14:paraId="6389C11A" w14:textId="48857329" w:rsidR="00B4003E" w:rsidRDefault="00B4003E" w:rsidP="00CB4970">
      <w:pPr>
        <w:rPr>
          <w:rFonts w:ascii="Arial" w:hAnsi="Arial" w:cs="Arial"/>
          <w:b/>
          <w:bCs/>
          <w:sz w:val="24"/>
          <w:szCs w:val="24"/>
        </w:rPr>
      </w:pPr>
    </w:p>
    <w:p w14:paraId="657234BF" w14:textId="77777777" w:rsidR="00B4003E" w:rsidRDefault="00B4003E" w:rsidP="00CB4970">
      <w:pPr>
        <w:rPr>
          <w:rFonts w:ascii="Arial" w:hAnsi="Arial" w:cs="Arial"/>
          <w:b/>
          <w:bCs/>
          <w:sz w:val="24"/>
          <w:szCs w:val="24"/>
        </w:rPr>
      </w:pPr>
    </w:p>
    <w:p w14:paraId="69137339" w14:textId="77777777" w:rsidR="00B4003E" w:rsidRDefault="00B4003E" w:rsidP="00CB4970">
      <w:pPr>
        <w:rPr>
          <w:rFonts w:ascii="Arial" w:hAnsi="Arial" w:cs="Arial"/>
          <w:b/>
          <w:bCs/>
          <w:sz w:val="24"/>
          <w:szCs w:val="24"/>
        </w:rPr>
      </w:pPr>
    </w:p>
    <w:p w14:paraId="4DED4657" w14:textId="77777777" w:rsidR="00B4003E" w:rsidRDefault="00B4003E" w:rsidP="00CB4970">
      <w:pPr>
        <w:rPr>
          <w:rFonts w:ascii="Arial" w:hAnsi="Arial" w:cs="Arial"/>
          <w:b/>
          <w:bCs/>
          <w:sz w:val="24"/>
          <w:szCs w:val="24"/>
        </w:rPr>
      </w:pPr>
    </w:p>
    <w:p w14:paraId="642B11D0" w14:textId="77777777" w:rsidR="00B4003E" w:rsidRDefault="00B4003E" w:rsidP="00CB4970">
      <w:pPr>
        <w:rPr>
          <w:rFonts w:ascii="Arial" w:hAnsi="Arial" w:cs="Arial"/>
          <w:b/>
          <w:bCs/>
          <w:sz w:val="24"/>
          <w:szCs w:val="24"/>
        </w:rPr>
      </w:pPr>
    </w:p>
    <w:p w14:paraId="2634E890" w14:textId="77777777" w:rsidR="00B4003E" w:rsidRDefault="00B4003E" w:rsidP="00CB4970">
      <w:pPr>
        <w:rPr>
          <w:rFonts w:ascii="Arial" w:hAnsi="Arial" w:cs="Arial"/>
          <w:b/>
          <w:bCs/>
          <w:sz w:val="24"/>
          <w:szCs w:val="24"/>
        </w:rPr>
      </w:pPr>
    </w:p>
    <w:p w14:paraId="35BE55C0" w14:textId="77777777" w:rsidR="00B4003E" w:rsidRDefault="00B4003E" w:rsidP="00CB4970">
      <w:pPr>
        <w:rPr>
          <w:rFonts w:ascii="Arial" w:hAnsi="Arial" w:cs="Arial"/>
          <w:b/>
          <w:bCs/>
          <w:sz w:val="24"/>
          <w:szCs w:val="24"/>
        </w:rPr>
      </w:pPr>
    </w:p>
    <w:p w14:paraId="49C30A61" w14:textId="77777777" w:rsidR="00B4003E" w:rsidRDefault="00B4003E" w:rsidP="00CB4970">
      <w:pPr>
        <w:rPr>
          <w:rFonts w:ascii="Arial" w:hAnsi="Arial" w:cs="Arial"/>
          <w:b/>
          <w:bCs/>
          <w:sz w:val="24"/>
          <w:szCs w:val="24"/>
        </w:rPr>
      </w:pPr>
    </w:p>
    <w:p w14:paraId="647E7352" w14:textId="77777777" w:rsidR="00B4003E" w:rsidRDefault="00B4003E" w:rsidP="00CB4970">
      <w:pPr>
        <w:rPr>
          <w:rFonts w:ascii="Arial" w:hAnsi="Arial" w:cs="Arial"/>
          <w:b/>
          <w:bCs/>
          <w:sz w:val="24"/>
          <w:szCs w:val="24"/>
        </w:rPr>
      </w:pPr>
    </w:p>
    <w:p w14:paraId="428A5BE7" w14:textId="77777777" w:rsidR="00B4003E" w:rsidRDefault="00B4003E" w:rsidP="00CB4970">
      <w:pPr>
        <w:rPr>
          <w:rFonts w:ascii="Arial" w:hAnsi="Arial" w:cs="Arial"/>
          <w:b/>
          <w:bCs/>
          <w:sz w:val="24"/>
          <w:szCs w:val="24"/>
        </w:rPr>
      </w:pPr>
    </w:p>
    <w:p w14:paraId="5160E0F3" w14:textId="77777777" w:rsidR="00B4003E" w:rsidRDefault="00B4003E" w:rsidP="00CB4970">
      <w:pPr>
        <w:rPr>
          <w:rFonts w:ascii="Arial" w:hAnsi="Arial" w:cs="Arial"/>
          <w:b/>
          <w:bCs/>
          <w:sz w:val="24"/>
          <w:szCs w:val="24"/>
        </w:rPr>
      </w:pPr>
    </w:p>
    <w:p w14:paraId="54C7185B" w14:textId="77777777" w:rsidR="00B4003E" w:rsidRDefault="00B4003E" w:rsidP="00CB4970">
      <w:pPr>
        <w:rPr>
          <w:rFonts w:ascii="Arial" w:hAnsi="Arial" w:cs="Arial"/>
          <w:b/>
          <w:bCs/>
          <w:sz w:val="24"/>
          <w:szCs w:val="24"/>
        </w:rPr>
      </w:pPr>
    </w:p>
    <w:p w14:paraId="59AFF129" w14:textId="77777777" w:rsidR="00B4003E" w:rsidRDefault="00B4003E" w:rsidP="00CB4970">
      <w:pPr>
        <w:rPr>
          <w:rFonts w:ascii="Arial" w:hAnsi="Arial" w:cs="Arial"/>
          <w:b/>
          <w:bCs/>
          <w:sz w:val="24"/>
          <w:szCs w:val="24"/>
        </w:rPr>
      </w:pPr>
    </w:p>
    <w:p w14:paraId="65BCCFF6" w14:textId="77777777" w:rsidR="00B4003E" w:rsidRDefault="00B4003E" w:rsidP="00CB4970">
      <w:pPr>
        <w:rPr>
          <w:rFonts w:ascii="Arial" w:hAnsi="Arial" w:cs="Arial"/>
          <w:b/>
          <w:bCs/>
          <w:sz w:val="24"/>
          <w:szCs w:val="24"/>
        </w:rPr>
      </w:pPr>
    </w:p>
    <w:p w14:paraId="17DADCD6" w14:textId="77777777" w:rsidR="00B4003E" w:rsidRDefault="00B4003E" w:rsidP="00CB4970">
      <w:pPr>
        <w:rPr>
          <w:rFonts w:ascii="Arial" w:hAnsi="Arial" w:cs="Arial"/>
          <w:b/>
          <w:bCs/>
          <w:sz w:val="24"/>
          <w:szCs w:val="24"/>
        </w:rPr>
      </w:pPr>
    </w:p>
    <w:p w14:paraId="16CD557F" w14:textId="77777777" w:rsidR="00B4003E" w:rsidRDefault="00B4003E" w:rsidP="00CB4970">
      <w:pPr>
        <w:rPr>
          <w:rFonts w:ascii="Arial" w:hAnsi="Arial" w:cs="Arial"/>
          <w:b/>
          <w:bCs/>
          <w:sz w:val="24"/>
          <w:szCs w:val="24"/>
        </w:rPr>
      </w:pPr>
    </w:p>
    <w:p w14:paraId="1668B912" w14:textId="77777777" w:rsidR="00B4003E" w:rsidRDefault="00B4003E" w:rsidP="00CB4970">
      <w:pPr>
        <w:rPr>
          <w:rFonts w:ascii="Arial" w:hAnsi="Arial" w:cs="Arial"/>
          <w:b/>
          <w:bCs/>
          <w:sz w:val="24"/>
          <w:szCs w:val="24"/>
        </w:rPr>
      </w:pPr>
    </w:p>
    <w:p w14:paraId="2A6F24EB" w14:textId="77777777" w:rsidR="00B4003E" w:rsidRDefault="00B4003E" w:rsidP="00CB4970">
      <w:pPr>
        <w:rPr>
          <w:rFonts w:ascii="Arial" w:hAnsi="Arial" w:cs="Arial"/>
          <w:b/>
          <w:bCs/>
          <w:sz w:val="24"/>
          <w:szCs w:val="24"/>
        </w:rPr>
      </w:pPr>
    </w:p>
    <w:p w14:paraId="5132F3DC" w14:textId="4A90A74D" w:rsidR="00B4003E" w:rsidRDefault="00B4003E" w:rsidP="00F76E4A">
      <w:pPr>
        <w:pStyle w:val="Heading2"/>
        <w:numPr>
          <w:ilvl w:val="0"/>
          <w:numId w:val="0"/>
        </w:numPr>
      </w:pPr>
      <w:bookmarkStart w:id="57" w:name="_Toc133651029"/>
      <w:r>
        <w:t>8.4. Activity Diagram</w:t>
      </w:r>
      <w:bookmarkEnd w:id="57"/>
    </w:p>
    <w:p w14:paraId="7387AC61" w14:textId="77777777" w:rsidR="00B4003E" w:rsidRDefault="00B4003E" w:rsidP="00CB4970">
      <w:pPr>
        <w:rPr>
          <w:rFonts w:ascii="Arial" w:hAnsi="Arial" w:cs="Arial"/>
          <w:b/>
          <w:bCs/>
          <w:sz w:val="24"/>
          <w:szCs w:val="24"/>
        </w:rPr>
      </w:pPr>
    </w:p>
    <w:p w14:paraId="61D63F64" w14:textId="45E1BC86" w:rsidR="00B4003E" w:rsidRDefault="00B4003E" w:rsidP="00F76E4A">
      <w:pPr>
        <w:pStyle w:val="Heading3"/>
        <w:numPr>
          <w:ilvl w:val="0"/>
          <w:numId w:val="0"/>
        </w:numPr>
      </w:pPr>
      <w:bookmarkStart w:id="58" w:name="_Toc133651030"/>
      <w:r>
        <w:t>8.4.1 Login</w:t>
      </w:r>
      <w:bookmarkEnd w:id="58"/>
    </w:p>
    <w:p w14:paraId="18A1DB12" w14:textId="2FBBF011" w:rsidR="00B4003E" w:rsidRDefault="00B4003E" w:rsidP="00CB4970">
      <w:pPr>
        <w:rPr>
          <w:rFonts w:ascii="Arial" w:hAnsi="Arial" w:cs="Arial"/>
          <w:b/>
          <w:bCs/>
          <w:sz w:val="24"/>
          <w:szCs w:val="24"/>
        </w:rPr>
      </w:pPr>
      <w:r>
        <w:rPr>
          <w:noProof/>
        </w:rPr>
        <w:drawing>
          <wp:inline distT="0" distB="0" distL="0" distR="0" wp14:anchorId="22789DCA" wp14:editId="01186A95">
            <wp:extent cx="6121400" cy="4041775"/>
            <wp:effectExtent l="0" t="0" r="0" b="0"/>
            <wp:docPr id="444637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1400" cy="4041775"/>
                    </a:xfrm>
                    <a:prstGeom prst="rect">
                      <a:avLst/>
                    </a:prstGeom>
                    <a:noFill/>
                    <a:ln>
                      <a:noFill/>
                    </a:ln>
                  </pic:spPr>
                </pic:pic>
              </a:graphicData>
            </a:graphic>
          </wp:inline>
        </w:drawing>
      </w:r>
    </w:p>
    <w:p w14:paraId="67E096F4" w14:textId="77777777" w:rsidR="00B4003E" w:rsidRDefault="00B4003E" w:rsidP="00CB4970">
      <w:pPr>
        <w:rPr>
          <w:rFonts w:ascii="Arial" w:hAnsi="Arial" w:cs="Arial"/>
          <w:b/>
          <w:bCs/>
          <w:sz w:val="24"/>
          <w:szCs w:val="24"/>
        </w:rPr>
      </w:pPr>
    </w:p>
    <w:p w14:paraId="1F408A8A" w14:textId="77777777" w:rsidR="00B4003E" w:rsidRDefault="00B4003E" w:rsidP="00CB4970">
      <w:pPr>
        <w:rPr>
          <w:rFonts w:ascii="Arial" w:hAnsi="Arial" w:cs="Arial"/>
          <w:b/>
          <w:bCs/>
          <w:sz w:val="24"/>
          <w:szCs w:val="24"/>
        </w:rPr>
      </w:pPr>
    </w:p>
    <w:p w14:paraId="4C9E2D56" w14:textId="77777777" w:rsidR="00B4003E" w:rsidRDefault="00B4003E" w:rsidP="00CB4970">
      <w:pPr>
        <w:rPr>
          <w:rFonts w:ascii="Arial" w:hAnsi="Arial" w:cs="Arial"/>
          <w:b/>
          <w:bCs/>
          <w:sz w:val="24"/>
          <w:szCs w:val="24"/>
        </w:rPr>
      </w:pPr>
    </w:p>
    <w:p w14:paraId="49C4EB0A" w14:textId="77777777" w:rsidR="00B4003E" w:rsidRDefault="00B4003E" w:rsidP="00CB4970">
      <w:pPr>
        <w:rPr>
          <w:rFonts w:ascii="Arial" w:hAnsi="Arial" w:cs="Arial"/>
          <w:b/>
          <w:bCs/>
          <w:sz w:val="24"/>
          <w:szCs w:val="24"/>
        </w:rPr>
      </w:pPr>
    </w:p>
    <w:p w14:paraId="311FDD38" w14:textId="77777777" w:rsidR="00B4003E" w:rsidRDefault="00B4003E" w:rsidP="00CB4970">
      <w:pPr>
        <w:rPr>
          <w:rFonts w:ascii="Arial" w:hAnsi="Arial" w:cs="Arial"/>
          <w:b/>
          <w:bCs/>
          <w:sz w:val="24"/>
          <w:szCs w:val="24"/>
        </w:rPr>
      </w:pPr>
    </w:p>
    <w:p w14:paraId="11DCC264" w14:textId="77777777" w:rsidR="00B4003E" w:rsidRDefault="00B4003E" w:rsidP="00CB4970">
      <w:pPr>
        <w:rPr>
          <w:rFonts w:ascii="Arial" w:hAnsi="Arial" w:cs="Arial"/>
          <w:b/>
          <w:bCs/>
          <w:sz w:val="24"/>
          <w:szCs w:val="24"/>
        </w:rPr>
      </w:pPr>
    </w:p>
    <w:p w14:paraId="506F0DBF" w14:textId="77777777" w:rsidR="00B4003E" w:rsidRDefault="00B4003E" w:rsidP="00CB4970">
      <w:pPr>
        <w:rPr>
          <w:rFonts w:ascii="Arial" w:hAnsi="Arial" w:cs="Arial"/>
          <w:b/>
          <w:bCs/>
          <w:sz w:val="24"/>
          <w:szCs w:val="24"/>
        </w:rPr>
      </w:pPr>
    </w:p>
    <w:p w14:paraId="7B05C8C9" w14:textId="77777777" w:rsidR="00B4003E" w:rsidRDefault="00B4003E" w:rsidP="00CB4970">
      <w:pPr>
        <w:rPr>
          <w:rFonts w:ascii="Arial" w:hAnsi="Arial" w:cs="Arial"/>
          <w:b/>
          <w:bCs/>
          <w:sz w:val="24"/>
          <w:szCs w:val="24"/>
        </w:rPr>
      </w:pPr>
    </w:p>
    <w:p w14:paraId="75439F2D" w14:textId="77777777" w:rsidR="00B4003E" w:rsidRDefault="00B4003E" w:rsidP="00CB4970">
      <w:pPr>
        <w:rPr>
          <w:rFonts w:ascii="Arial" w:hAnsi="Arial" w:cs="Arial"/>
          <w:b/>
          <w:bCs/>
          <w:sz w:val="24"/>
          <w:szCs w:val="24"/>
        </w:rPr>
      </w:pPr>
    </w:p>
    <w:p w14:paraId="7AEF1EBA" w14:textId="77777777" w:rsidR="00B4003E" w:rsidRDefault="00B4003E" w:rsidP="00CB4970">
      <w:pPr>
        <w:rPr>
          <w:rFonts w:ascii="Arial" w:hAnsi="Arial" w:cs="Arial"/>
          <w:b/>
          <w:bCs/>
          <w:sz w:val="24"/>
          <w:szCs w:val="24"/>
        </w:rPr>
      </w:pPr>
    </w:p>
    <w:p w14:paraId="7BC2A615" w14:textId="77777777" w:rsidR="00B4003E" w:rsidRDefault="00B4003E" w:rsidP="00CB4970">
      <w:pPr>
        <w:rPr>
          <w:rFonts w:ascii="Arial" w:hAnsi="Arial" w:cs="Arial"/>
          <w:b/>
          <w:bCs/>
          <w:sz w:val="24"/>
          <w:szCs w:val="24"/>
        </w:rPr>
      </w:pPr>
    </w:p>
    <w:p w14:paraId="10CD99FD" w14:textId="77777777" w:rsidR="00B4003E" w:rsidRDefault="00B4003E" w:rsidP="00CB4970">
      <w:pPr>
        <w:rPr>
          <w:rFonts w:ascii="Arial" w:hAnsi="Arial" w:cs="Arial"/>
          <w:b/>
          <w:bCs/>
          <w:sz w:val="24"/>
          <w:szCs w:val="24"/>
        </w:rPr>
      </w:pPr>
    </w:p>
    <w:p w14:paraId="216B5A6F" w14:textId="77777777" w:rsidR="00B4003E" w:rsidRDefault="00B4003E" w:rsidP="00CB4970">
      <w:pPr>
        <w:rPr>
          <w:rFonts w:ascii="Arial" w:hAnsi="Arial" w:cs="Arial"/>
          <w:b/>
          <w:bCs/>
          <w:sz w:val="24"/>
          <w:szCs w:val="24"/>
        </w:rPr>
      </w:pPr>
    </w:p>
    <w:p w14:paraId="75DC41BE" w14:textId="77777777" w:rsidR="00B4003E" w:rsidRDefault="00B4003E" w:rsidP="00CB4970">
      <w:pPr>
        <w:rPr>
          <w:rFonts w:ascii="Arial" w:hAnsi="Arial" w:cs="Arial"/>
          <w:b/>
          <w:bCs/>
          <w:sz w:val="24"/>
          <w:szCs w:val="24"/>
        </w:rPr>
      </w:pPr>
    </w:p>
    <w:p w14:paraId="45508918" w14:textId="77777777" w:rsidR="00B4003E" w:rsidRDefault="00B4003E" w:rsidP="00CB4970">
      <w:pPr>
        <w:rPr>
          <w:rFonts w:ascii="Arial" w:hAnsi="Arial" w:cs="Arial"/>
          <w:b/>
          <w:bCs/>
          <w:sz w:val="24"/>
          <w:szCs w:val="24"/>
        </w:rPr>
      </w:pPr>
    </w:p>
    <w:p w14:paraId="79AA57A5" w14:textId="77777777" w:rsidR="00B4003E" w:rsidRDefault="00B4003E" w:rsidP="00CB4970">
      <w:pPr>
        <w:rPr>
          <w:rFonts w:ascii="Arial" w:hAnsi="Arial" w:cs="Arial"/>
          <w:b/>
          <w:bCs/>
          <w:sz w:val="24"/>
          <w:szCs w:val="24"/>
        </w:rPr>
      </w:pPr>
    </w:p>
    <w:p w14:paraId="40963E0F" w14:textId="77777777" w:rsidR="00B4003E" w:rsidRDefault="00B4003E" w:rsidP="00CB4970">
      <w:pPr>
        <w:rPr>
          <w:rFonts w:ascii="Arial" w:hAnsi="Arial" w:cs="Arial"/>
          <w:b/>
          <w:bCs/>
          <w:sz w:val="24"/>
          <w:szCs w:val="24"/>
        </w:rPr>
      </w:pPr>
    </w:p>
    <w:p w14:paraId="0E466B3E" w14:textId="77777777" w:rsidR="00B4003E" w:rsidRDefault="00B4003E" w:rsidP="00CB4970">
      <w:pPr>
        <w:rPr>
          <w:rFonts w:ascii="Arial" w:hAnsi="Arial" w:cs="Arial"/>
          <w:b/>
          <w:bCs/>
          <w:sz w:val="24"/>
          <w:szCs w:val="24"/>
        </w:rPr>
      </w:pPr>
    </w:p>
    <w:p w14:paraId="3ECA665E" w14:textId="77777777" w:rsidR="00B4003E" w:rsidRDefault="00B4003E" w:rsidP="00CB4970">
      <w:pPr>
        <w:rPr>
          <w:rFonts w:ascii="Arial" w:hAnsi="Arial" w:cs="Arial"/>
          <w:b/>
          <w:bCs/>
          <w:sz w:val="24"/>
          <w:szCs w:val="24"/>
        </w:rPr>
      </w:pPr>
    </w:p>
    <w:p w14:paraId="4862BC6F" w14:textId="77777777" w:rsidR="00B4003E" w:rsidRDefault="00B4003E" w:rsidP="00CB4970">
      <w:pPr>
        <w:rPr>
          <w:rFonts w:ascii="Arial" w:hAnsi="Arial" w:cs="Arial"/>
          <w:b/>
          <w:bCs/>
          <w:sz w:val="24"/>
          <w:szCs w:val="24"/>
        </w:rPr>
      </w:pPr>
    </w:p>
    <w:p w14:paraId="2468990F" w14:textId="7A483626" w:rsidR="00B4003E" w:rsidRDefault="00B4003E" w:rsidP="00F76E4A">
      <w:pPr>
        <w:pStyle w:val="Heading3"/>
        <w:numPr>
          <w:ilvl w:val="0"/>
          <w:numId w:val="0"/>
        </w:numPr>
      </w:pPr>
      <w:bookmarkStart w:id="59" w:name="_Toc133651031"/>
      <w:r>
        <w:t>8.4.2 Account type</w:t>
      </w:r>
      <w:bookmarkEnd w:id="59"/>
    </w:p>
    <w:p w14:paraId="38E28C7F" w14:textId="1BC9E16E" w:rsidR="00B4003E" w:rsidRDefault="00B4003E" w:rsidP="00CB4970">
      <w:pPr>
        <w:rPr>
          <w:rFonts w:ascii="Arial" w:hAnsi="Arial" w:cs="Arial"/>
          <w:b/>
          <w:bCs/>
          <w:sz w:val="24"/>
          <w:szCs w:val="24"/>
        </w:rPr>
      </w:pPr>
      <w:r>
        <w:rPr>
          <w:noProof/>
        </w:rPr>
        <w:drawing>
          <wp:inline distT="0" distB="0" distL="0" distR="0" wp14:anchorId="0786BC9F" wp14:editId="696D655B">
            <wp:extent cx="6121400" cy="3175635"/>
            <wp:effectExtent l="0" t="0" r="0" b="5715"/>
            <wp:docPr id="179016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21400" cy="3175635"/>
                    </a:xfrm>
                    <a:prstGeom prst="rect">
                      <a:avLst/>
                    </a:prstGeom>
                    <a:noFill/>
                    <a:ln>
                      <a:noFill/>
                    </a:ln>
                  </pic:spPr>
                </pic:pic>
              </a:graphicData>
            </a:graphic>
          </wp:inline>
        </w:drawing>
      </w:r>
    </w:p>
    <w:p w14:paraId="613BA905" w14:textId="77777777" w:rsidR="00B4003E" w:rsidRDefault="00B4003E" w:rsidP="00CB4970">
      <w:pPr>
        <w:rPr>
          <w:rFonts w:ascii="Arial" w:hAnsi="Arial" w:cs="Arial"/>
          <w:b/>
          <w:bCs/>
          <w:sz w:val="24"/>
          <w:szCs w:val="24"/>
        </w:rPr>
      </w:pPr>
    </w:p>
    <w:p w14:paraId="6F801828" w14:textId="77777777" w:rsidR="00B4003E" w:rsidRDefault="00B4003E" w:rsidP="00CB4970">
      <w:pPr>
        <w:rPr>
          <w:rFonts w:ascii="Arial" w:hAnsi="Arial" w:cs="Arial"/>
          <w:b/>
          <w:bCs/>
          <w:sz w:val="24"/>
          <w:szCs w:val="24"/>
        </w:rPr>
      </w:pPr>
    </w:p>
    <w:p w14:paraId="4592D8B3" w14:textId="77777777" w:rsidR="00B4003E" w:rsidRDefault="00B4003E" w:rsidP="00CB4970">
      <w:pPr>
        <w:rPr>
          <w:rFonts w:ascii="Arial" w:hAnsi="Arial" w:cs="Arial"/>
          <w:b/>
          <w:bCs/>
          <w:sz w:val="24"/>
          <w:szCs w:val="24"/>
        </w:rPr>
      </w:pPr>
    </w:p>
    <w:p w14:paraId="0E6A443F" w14:textId="77777777" w:rsidR="00B4003E" w:rsidRDefault="00B4003E" w:rsidP="00CB4970">
      <w:pPr>
        <w:rPr>
          <w:rFonts w:ascii="Arial" w:hAnsi="Arial" w:cs="Arial"/>
          <w:b/>
          <w:bCs/>
          <w:sz w:val="24"/>
          <w:szCs w:val="24"/>
        </w:rPr>
      </w:pPr>
    </w:p>
    <w:p w14:paraId="3EA8BC79" w14:textId="77777777" w:rsidR="00B4003E" w:rsidRDefault="00B4003E" w:rsidP="00CB4970">
      <w:pPr>
        <w:rPr>
          <w:rFonts w:ascii="Arial" w:hAnsi="Arial" w:cs="Arial"/>
          <w:b/>
          <w:bCs/>
          <w:sz w:val="24"/>
          <w:szCs w:val="24"/>
        </w:rPr>
      </w:pPr>
    </w:p>
    <w:p w14:paraId="16442250" w14:textId="77777777" w:rsidR="00B4003E" w:rsidRDefault="00B4003E" w:rsidP="00CB4970">
      <w:pPr>
        <w:rPr>
          <w:rFonts w:ascii="Arial" w:hAnsi="Arial" w:cs="Arial"/>
          <w:b/>
          <w:bCs/>
          <w:sz w:val="24"/>
          <w:szCs w:val="24"/>
        </w:rPr>
      </w:pPr>
    </w:p>
    <w:p w14:paraId="4505B3F8" w14:textId="77777777" w:rsidR="00B4003E" w:rsidRDefault="00B4003E" w:rsidP="00CB4970">
      <w:pPr>
        <w:rPr>
          <w:rFonts w:ascii="Arial" w:hAnsi="Arial" w:cs="Arial"/>
          <w:b/>
          <w:bCs/>
          <w:sz w:val="24"/>
          <w:szCs w:val="24"/>
        </w:rPr>
      </w:pPr>
    </w:p>
    <w:p w14:paraId="5985C5FD" w14:textId="77777777" w:rsidR="00B4003E" w:rsidRDefault="00B4003E" w:rsidP="00CB4970">
      <w:pPr>
        <w:rPr>
          <w:rFonts w:ascii="Arial" w:hAnsi="Arial" w:cs="Arial"/>
          <w:b/>
          <w:bCs/>
          <w:sz w:val="24"/>
          <w:szCs w:val="24"/>
        </w:rPr>
      </w:pPr>
    </w:p>
    <w:p w14:paraId="11AE05C1" w14:textId="77777777" w:rsidR="00B4003E" w:rsidRDefault="00B4003E" w:rsidP="00CB4970">
      <w:pPr>
        <w:rPr>
          <w:rFonts w:ascii="Arial" w:hAnsi="Arial" w:cs="Arial"/>
          <w:b/>
          <w:bCs/>
          <w:sz w:val="24"/>
          <w:szCs w:val="24"/>
        </w:rPr>
      </w:pPr>
    </w:p>
    <w:p w14:paraId="3F8AC75F" w14:textId="77777777" w:rsidR="00B4003E" w:rsidRDefault="00B4003E" w:rsidP="00CB4970">
      <w:pPr>
        <w:rPr>
          <w:rFonts w:ascii="Arial" w:hAnsi="Arial" w:cs="Arial"/>
          <w:b/>
          <w:bCs/>
          <w:sz w:val="24"/>
          <w:szCs w:val="24"/>
        </w:rPr>
      </w:pPr>
    </w:p>
    <w:p w14:paraId="47CF3121" w14:textId="77777777" w:rsidR="00B4003E" w:rsidRDefault="00B4003E" w:rsidP="00CB4970">
      <w:pPr>
        <w:rPr>
          <w:rFonts w:ascii="Arial" w:hAnsi="Arial" w:cs="Arial"/>
          <w:b/>
          <w:bCs/>
          <w:sz w:val="24"/>
          <w:szCs w:val="24"/>
        </w:rPr>
      </w:pPr>
    </w:p>
    <w:p w14:paraId="7EAAF726" w14:textId="77777777" w:rsidR="00B4003E" w:rsidRDefault="00B4003E" w:rsidP="00CB4970">
      <w:pPr>
        <w:rPr>
          <w:rFonts w:ascii="Arial" w:hAnsi="Arial" w:cs="Arial"/>
          <w:b/>
          <w:bCs/>
          <w:sz w:val="24"/>
          <w:szCs w:val="24"/>
        </w:rPr>
      </w:pPr>
    </w:p>
    <w:p w14:paraId="299EDCB9" w14:textId="77777777" w:rsidR="00B4003E" w:rsidRDefault="00B4003E" w:rsidP="00CB4970">
      <w:pPr>
        <w:rPr>
          <w:rFonts w:ascii="Arial" w:hAnsi="Arial" w:cs="Arial"/>
          <w:b/>
          <w:bCs/>
          <w:sz w:val="24"/>
          <w:szCs w:val="24"/>
        </w:rPr>
      </w:pPr>
    </w:p>
    <w:p w14:paraId="13A5FC02" w14:textId="77777777" w:rsidR="00B4003E" w:rsidRDefault="00B4003E" w:rsidP="00CB4970">
      <w:pPr>
        <w:rPr>
          <w:rFonts w:ascii="Arial" w:hAnsi="Arial" w:cs="Arial"/>
          <w:b/>
          <w:bCs/>
          <w:sz w:val="24"/>
          <w:szCs w:val="24"/>
        </w:rPr>
      </w:pPr>
    </w:p>
    <w:p w14:paraId="59043A5F" w14:textId="77777777" w:rsidR="00B4003E" w:rsidRDefault="00B4003E" w:rsidP="00CB4970">
      <w:pPr>
        <w:rPr>
          <w:rFonts w:ascii="Arial" w:hAnsi="Arial" w:cs="Arial"/>
          <w:b/>
          <w:bCs/>
          <w:sz w:val="24"/>
          <w:szCs w:val="24"/>
        </w:rPr>
      </w:pPr>
    </w:p>
    <w:p w14:paraId="452D35C7" w14:textId="77777777" w:rsidR="00B4003E" w:rsidRDefault="00B4003E" w:rsidP="00CB4970">
      <w:pPr>
        <w:rPr>
          <w:rFonts w:ascii="Arial" w:hAnsi="Arial" w:cs="Arial"/>
          <w:b/>
          <w:bCs/>
          <w:sz w:val="24"/>
          <w:szCs w:val="24"/>
        </w:rPr>
      </w:pPr>
    </w:p>
    <w:p w14:paraId="0A414875" w14:textId="77777777" w:rsidR="00B4003E" w:rsidRDefault="00B4003E" w:rsidP="00CB4970">
      <w:pPr>
        <w:rPr>
          <w:rFonts w:ascii="Arial" w:hAnsi="Arial" w:cs="Arial"/>
          <w:b/>
          <w:bCs/>
          <w:sz w:val="24"/>
          <w:szCs w:val="24"/>
        </w:rPr>
      </w:pPr>
    </w:p>
    <w:p w14:paraId="6C3944BF" w14:textId="77777777" w:rsidR="00B4003E" w:rsidRDefault="00B4003E" w:rsidP="00CB4970">
      <w:pPr>
        <w:rPr>
          <w:rFonts w:ascii="Arial" w:hAnsi="Arial" w:cs="Arial"/>
          <w:b/>
          <w:bCs/>
          <w:sz w:val="24"/>
          <w:szCs w:val="24"/>
        </w:rPr>
      </w:pPr>
    </w:p>
    <w:p w14:paraId="20157B7D" w14:textId="77777777" w:rsidR="00B4003E" w:rsidRDefault="00B4003E" w:rsidP="00CB4970">
      <w:pPr>
        <w:rPr>
          <w:rFonts w:ascii="Arial" w:hAnsi="Arial" w:cs="Arial"/>
          <w:b/>
          <w:bCs/>
          <w:sz w:val="24"/>
          <w:szCs w:val="24"/>
        </w:rPr>
      </w:pPr>
    </w:p>
    <w:p w14:paraId="736C0A2F" w14:textId="77777777" w:rsidR="00B4003E" w:rsidRDefault="00B4003E" w:rsidP="00CB4970">
      <w:pPr>
        <w:rPr>
          <w:rFonts w:ascii="Arial" w:hAnsi="Arial" w:cs="Arial"/>
          <w:b/>
          <w:bCs/>
          <w:sz w:val="24"/>
          <w:szCs w:val="24"/>
        </w:rPr>
      </w:pPr>
    </w:p>
    <w:p w14:paraId="41D5E9F5" w14:textId="77777777" w:rsidR="00B4003E" w:rsidRDefault="00B4003E" w:rsidP="00CB4970">
      <w:pPr>
        <w:rPr>
          <w:rFonts w:ascii="Arial" w:hAnsi="Arial" w:cs="Arial"/>
          <w:b/>
          <w:bCs/>
          <w:sz w:val="24"/>
          <w:szCs w:val="24"/>
        </w:rPr>
      </w:pPr>
    </w:p>
    <w:p w14:paraId="4C3414E4" w14:textId="77777777" w:rsidR="00B4003E" w:rsidRDefault="00B4003E" w:rsidP="00CB4970">
      <w:pPr>
        <w:rPr>
          <w:rFonts w:ascii="Arial" w:hAnsi="Arial" w:cs="Arial"/>
          <w:b/>
          <w:bCs/>
          <w:sz w:val="24"/>
          <w:szCs w:val="24"/>
        </w:rPr>
      </w:pPr>
    </w:p>
    <w:p w14:paraId="2A12F2F1" w14:textId="77777777" w:rsidR="00B4003E" w:rsidRDefault="00B4003E" w:rsidP="00CB4970">
      <w:pPr>
        <w:rPr>
          <w:rFonts w:ascii="Arial" w:hAnsi="Arial" w:cs="Arial"/>
          <w:b/>
          <w:bCs/>
          <w:sz w:val="24"/>
          <w:szCs w:val="24"/>
        </w:rPr>
      </w:pPr>
    </w:p>
    <w:p w14:paraId="500BD9B0" w14:textId="77777777" w:rsidR="00B4003E" w:rsidRDefault="00B4003E" w:rsidP="00CB4970">
      <w:pPr>
        <w:rPr>
          <w:rFonts w:ascii="Arial" w:hAnsi="Arial" w:cs="Arial"/>
          <w:b/>
          <w:bCs/>
          <w:sz w:val="24"/>
          <w:szCs w:val="24"/>
        </w:rPr>
      </w:pPr>
    </w:p>
    <w:p w14:paraId="490CA95B" w14:textId="77777777" w:rsidR="00B4003E" w:rsidRDefault="00B4003E" w:rsidP="00CB4970">
      <w:pPr>
        <w:rPr>
          <w:rFonts w:ascii="Arial" w:hAnsi="Arial" w:cs="Arial"/>
          <w:b/>
          <w:bCs/>
          <w:sz w:val="24"/>
          <w:szCs w:val="24"/>
        </w:rPr>
      </w:pPr>
    </w:p>
    <w:p w14:paraId="2B9E953B" w14:textId="77777777" w:rsidR="00B4003E" w:rsidRDefault="00B4003E" w:rsidP="00CB4970">
      <w:pPr>
        <w:rPr>
          <w:rFonts w:ascii="Arial" w:hAnsi="Arial" w:cs="Arial"/>
          <w:b/>
          <w:bCs/>
          <w:sz w:val="24"/>
          <w:szCs w:val="24"/>
        </w:rPr>
      </w:pPr>
    </w:p>
    <w:p w14:paraId="2597FD93" w14:textId="77777777" w:rsidR="00B4003E" w:rsidRDefault="00B4003E" w:rsidP="00CB4970">
      <w:pPr>
        <w:rPr>
          <w:rFonts w:ascii="Arial" w:hAnsi="Arial" w:cs="Arial"/>
          <w:b/>
          <w:bCs/>
          <w:sz w:val="24"/>
          <w:szCs w:val="24"/>
        </w:rPr>
      </w:pPr>
    </w:p>
    <w:p w14:paraId="1D24ADCA" w14:textId="77777777" w:rsidR="00B4003E" w:rsidRDefault="00B4003E" w:rsidP="00CB4970">
      <w:pPr>
        <w:rPr>
          <w:rFonts w:ascii="Arial" w:hAnsi="Arial" w:cs="Arial"/>
          <w:b/>
          <w:bCs/>
          <w:sz w:val="24"/>
          <w:szCs w:val="24"/>
        </w:rPr>
      </w:pPr>
    </w:p>
    <w:p w14:paraId="661B5431" w14:textId="77777777" w:rsidR="00B4003E" w:rsidRDefault="00B4003E" w:rsidP="00CB4970">
      <w:pPr>
        <w:rPr>
          <w:rFonts w:ascii="Arial" w:hAnsi="Arial" w:cs="Arial"/>
          <w:b/>
          <w:bCs/>
          <w:sz w:val="24"/>
          <w:szCs w:val="24"/>
        </w:rPr>
      </w:pPr>
    </w:p>
    <w:p w14:paraId="779B8AD4" w14:textId="77777777" w:rsidR="00B4003E" w:rsidRDefault="00B4003E" w:rsidP="00CB4970">
      <w:pPr>
        <w:rPr>
          <w:rFonts w:ascii="Arial" w:hAnsi="Arial" w:cs="Arial"/>
          <w:b/>
          <w:bCs/>
          <w:sz w:val="24"/>
          <w:szCs w:val="24"/>
        </w:rPr>
      </w:pPr>
    </w:p>
    <w:p w14:paraId="54D452DD" w14:textId="77777777" w:rsidR="00B4003E" w:rsidRDefault="00B4003E" w:rsidP="00CB4970">
      <w:pPr>
        <w:rPr>
          <w:rFonts w:ascii="Arial" w:hAnsi="Arial" w:cs="Arial"/>
          <w:b/>
          <w:bCs/>
          <w:sz w:val="24"/>
          <w:szCs w:val="24"/>
        </w:rPr>
      </w:pPr>
    </w:p>
    <w:p w14:paraId="58DB5FE3" w14:textId="77777777" w:rsidR="00B4003E" w:rsidRDefault="00B4003E" w:rsidP="00CB4970">
      <w:pPr>
        <w:rPr>
          <w:rFonts w:ascii="Arial" w:hAnsi="Arial" w:cs="Arial"/>
          <w:b/>
          <w:bCs/>
          <w:sz w:val="24"/>
          <w:szCs w:val="24"/>
        </w:rPr>
      </w:pPr>
    </w:p>
    <w:p w14:paraId="4D0C8447" w14:textId="693A3FD6" w:rsidR="00B4003E" w:rsidRDefault="00B4003E" w:rsidP="00F76E4A">
      <w:pPr>
        <w:pStyle w:val="Heading3"/>
        <w:numPr>
          <w:ilvl w:val="0"/>
          <w:numId w:val="0"/>
        </w:numPr>
      </w:pPr>
      <w:bookmarkStart w:id="60" w:name="_Toc133651032"/>
      <w:r>
        <w:t>8.4.3 Cash Withdraw</w:t>
      </w:r>
      <w:bookmarkEnd w:id="60"/>
    </w:p>
    <w:p w14:paraId="1852AD25" w14:textId="698E056C" w:rsidR="00B4003E" w:rsidRDefault="00B4003E" w:rsidP="00CB4970">
      <w:pPr>
        <w:rPr>
          <w:rFonts w:ascii="Arial" w:hAnsi="Arial" w:cs="Arial"/>
          <w:b/>
          <w:bCs/>
          <w:sz w:val="24"/>
          <w:szCs w:val="24"/>
        </w:rPr>
      </w:pPr>
      <w:r>
        <w:rPr>
          <w:noProof/>
        </w:rPr>
        <w:drawing>
          <wp:inline distT="0" distB="0" distL="0" distR="0" wp14:anchorId="5E4B348E" wp14:editId="6F45B8F1">
            <wp:extent cx="6121400" cy="5553710"/>
            <wp:effectExtent l="0" t="0" r="0" b="8890"/>
            <wp:docPr id="2076807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1400" cy="5553710"/>
                    </a:xfrm>
                    <a:prstGeom prst="rect">
                      <a:avLst/>
                    </a:prstGeom>
                    <a:noFill/>
                    <a:ln>
                      <a:noFill/>
                    </a:ln>
                  </pic:spPr>
                </pic:pic>
              </a:graphicData>
            </a:graphic>
          </wp:inline>
        </w:drawing>
      </w:r>
    </w:p>
    <w:p w14:paraId="1809F1A1" w14:textId="1A7927EE" w:rsidR="00B4003E" w:rsidRDefault="00B4003E" w:rsidP="00CB4970">
      <w:pPr>
        <w:rPr>
          <w:rFonts w:ascii="Arial" w:hAnsi="Arial" w:cs="Arial"/>
          <w:b/>
          <w:bCs/>
        </w:rPr>
      </w:pPr>
    </w:p>
    <w:p w14:paraId="0D989ACD" w14:textId="77777777" w:rsidR="00B4003E" w:rsidRDefault="00B4003E" w:rsidP="00CB4970">
      <w:pPr>
        <w:rPr>
          <w:rFonts w:ascii="Arial" w:hAnsi="Arial" w:cs="Arial"/>
          <w:b/>
          <w:bCs/>
        </w:rPr>
      </w:pPr>
    </w:p>
    <w:p w14:paraId="27DD8AA4" w14:textId="77777777" w:rsidR="00B4003E" w:rsidRDefault="00B4003E" w:rsidP="00CB4970">
      <w:pPr>
        <w:rPr>
          <w:rFonts w:ascii="Arial" w:hAnsi="Arial" w:cs="Arial"/>
          <w:b/>
          <w:bCs/>
        </w:rPr>
      </w:pPr>
    </w:p>
    <w:p w14:paraId="5613206C" w14:textId="77777777" w:rsidR="00B4003E" w:rsidRDefault="00B4003E" w:rsidP="00CB4970">
      <w:pPr>
        <w:rPr>
          <w:rFonts w:ascii="Arial" w:hAnsi="Arial" w:cs="Arial"/>
          <w:b/>
          <w:bCs/>
        </w:rPr>
      </w:pPr>
    </w:p>
    <w:p w14:paraId="5B72E316" w14:textId="77777777" w:rsidR="00B4003E" w:rsidRDefault="00B4003E" w:rsidP="00CB4970">
      <w:pPr>
        <w:rPr>
          <w:rFonts w:ascii="Arial" w:hAnsi="Arial" w:cs="Arial"/>
          <w:b/>
          <w:bCs/>
        </w:rPr>
      </w:pPr>
    </w:p>
    <w:p w14:paraId="518726B9" w14:textId="77777777" w:rsidR="00B4003E" w:rsidRDefault="00B4003E" w:rsidP="00CB4970">
      <w:pPr>
        <w:rPr>
          <w:rFonts w:ascii="Arial" w:hAnsi="Arial" w:cs="Arial"/>
          <w:b/>
          <w:bCs/>
        </w:rPr>
      </w:pPr>
    </w:p>
    <w:p w14:paraId="2319576A" w14:textId="77777777" w:rsidR="00B4003E" w:rsidRDefault="00B4003E" w:rsidP="00CB4970">
      <w:pPr>
        <w:rPr>
          <w:rFonts w:ascii="Arial" w:hAnsi="Arial" w:cs="Arial"/>
          <w:b/>
          <w:bCs/>
        </w:rPr>
      </w:pPr>
    </w:p>
    <w:p w14:paraId="5FB64683" w14:textId="77777777" w:rsidR="00B4003E" w:rsidRDefault="00B4003E" w:rsidP="00CB4970">
      <w:pPr>
        <w:rPr>
          <w:rFonts w:ascii="Arial" w:hAnsi="Arial" w:cs="Arial"/>
          <w:b/>
          <w:bCs/>
        </w:rPr>
      </w:pPr>
    </w:p>
    <w:p w14:paraId="3A52EE7F" w14:textId="77777777" w:rsidR="00B4003E" w:rsidRDefault="00B4003E" w:rsidP="00CB4970">
      <w:pPr>
        <w:rPr>
          <w:rFonts w:ascii="Arial" w:hAnsi="Arial" w:cs="Arial"/>
          <w:b/>
          <w:bCs/>
        </w:rPr>
      </w:pPr>
    </w:p>
    <w:p w14:paraId="457080FA" w14:textId="77777777" w:rsidR="00B4003E" w:rsidRDefault="00B4003E" w:rsidP="00CB4970">
      <w:pPr>
        <w:rPr>
          <w:rFonts w:ascii="Arial" w:hAnsi="Arial" w:cs="Arial"/>
          <w:b/>
          <w:bCs/>
        </w:rPr>
      </w:pPr>
    </w:p>
    <w:p w14:paraId="0AE4D541" w14:textId="77777777" w:rsidR="00B4003E" w:rsidRDefault="00B4003E" w:rsidP="00CB4970">
      <w:pPr>
        <w:rPr>
          <w:rFonts w:ascii="Arial" w:hAnsi="Arial" w:cs="Arial"/>
          <w:b/>
          <w:bCs/>
        </w:rPr>
      </w:pPr>
    </w:p>
    <w:p w14:paraId="342568C8" w14:textId="77777777" w:rsidR="00B4003E" w:rsidRDefault="00B4003E" w:rsidP="00CB4970">
      <w:pPr>
        <w:rPr>
          <w:rFonts w:ascii="Arial" w:hAnsi="Arial" w:cs="Arial"/>
          <w:b/>
          <w:bCs/>
        </w:rPr>
      </w:pPr>
    </w:p>
    <w:p w14:paraId="7C4B8871" w14:textId="77777777" w:rsidR="00B4003E" w:rsidRDefault="00B4003E" w:rsidP="00CB4970">
      <w:pPr>
        <w:rPr>
          <w:rFonts w:ascii="Arial" w:hAnsi="Arial" w:cs="Arial"/>
          <w:b/>
          <w:bCs/>
        </w:rPr>
      </w:pPr>
    </w:p>
    <w:p w14:paraId="3A459D6E" w14:textId="77777777" w:rsidR="00B4003E" w:rsidRDefault="00B4003E" w:rsidP="00CB4970">
      <w:pPr>
        <w:rPr>
          <w:rFonts w:ascii="Arial" w:hAnsi="Arial" w:cs="Arial"/>
          <w:b/>
          <w:bCs/>
        </w:rPr>
      </w:pPr>
    </w:p>
    <w:p w14:paraId="14BB55E9" w14:textId="77777777" w:rsidR="00B4003E" w:rsidRDefault="00B4003E" w:rsidP="00CB4970">
      <w:pPr>
        <w:rPr>
          <w:rFonts w:ascii="Arial" w:hAnsi="Arial" w:cs="Arial"/>
          <w:b/>
          <w:bCs/>
        </w:rPr>
      </w:pPr>
    </w:p>
    <w:p w14:paraId="0EB3C266" w14:textId="77777777" w:rsidR="00B4003E" w:rsidRDefault="00B4003E" w:rsidP="00CB4970">
      <w:pPr>
        <w:rPr>
          <w:rFonts w:ascii="Arial" w:hAnsi="Arial" w:cs="Arial"/>
          <w:b/>
          <w:bCs/>
        </w:rPr>
      </w:pPr>
    </w:p>
    <w:p w14:paraId="1D94F41D" w14:textId="77777777" w:rsidR="00B4003E" w:rsidRDefault="00B4003E" w:rsidP="00CB4970">
      <w:pPr>
        <w:rPr>
          <w:rFonts w:ascii="Arial" w:hAnsi="Arial" w:cs="Arial"/>
          <w:b/>
          <w:bCs/>
        </w:rPr>
      </w:pPr>
    </w:p>
    <w:p w14:paraId="35B0F9AD" w14:textId="77777777" w:rsidR="00B4003E" w:rsidRDefault="00B4003E" w:rsidP="00CB4970">
      <w:pPr>
        <w:rPr>
          <w:rFonts w:ascii="Arial" w:hAnsi="Arial" w:cs="Arial"/>
          <w:b/>
          <w:bCs/>
        </w:rPr>
      </w:pPr>
    </w:p>
    <w:p w14:paraId="7C8C9B97" w14:textId="195FB265" w:rsidR="00B4003E" w:rsidRDefault="00B4003E" w:rsidP="00F76E4A">
      <w:pPr>
        <w:pStyle w:val="Heading3"/>
        <w:numPr>
          <w:ilvl w:val="0"/>
          <w:numId w:val="0"/>
        </w:numPr>
      </w:pPr>
      <w:bookmarkStart w:id="61" w:name="_Toc133651033"/>
      <w:r>
        <w:t>8.4.4 Cash Deposit</w:t>
      </w:r>
      <w:bookmarkEnd w:id="61"/>
    </w:p>
    <w:p w14:paraId="020677F7" w14:textId="44CF9D79" w:rsidR="00B4003E" w:rsidRDefault="00B4003E" w:rsidP="00CB4970">
      <w:pPr>
        <w:rPr>
          <w:rFonts w:ascii="Arial" w:hAnsi="Arial" w:cs="Arial"/>
          <w:b/>
          <w:bCs/>
        </w:rPr>
      </w:pPr>
      <w:r>
        <w:rPr>
          <w:noProof/>
        </w:rPr>
        <w:drawing>
          <wp:inline distT="0" distB="0" distL="0" distR="0" wp14:anchorId="11C341EC" wp14:editId="230E4F00">
            <wp:extent cx="6121400" cy="3328670"/>
            <wp:effectExtent l="0" t="0" r="0" b="5080"/>
            <wp:docPr id="8436036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1400" cy="3328670"/>
                    </a:xfrm>
                    <a:prstGeom prst="rect">
                      <a:avLst/>
                    </a:prstGeom>
                    <a:noFill/>
                    <a:ln>
                      <a:noFill/>
                    </a:ln>
                  </pic:spPr>
                </pic:pic>
              </a:graphicData>
            </a:graphic>
          </wp:inline>
        </w:drawing>
      </w:r>
    </w:p>
    <w:p w14:paraId="5D3875D0" w14:textId="2F58DA66" w:rsidR="00B4003E" w:rsidRDefault="00B4003E" w:rsidP="00CB4970">
      <w:pPr>
        <w:rPr>
          <w:rFonts w:ascii="Arial" w:hAnsi="Arial" w:cs="Arial"/>
          <w:b/>
          <w:bCs/>
        </w:rPr>
      </w:pPr>
    </w:p>
    <w:p w14:paraId="7D47E149" w14:textId="77777777" w:rsidR="00B4003E" w:rsidRDefault="00B4003E" w:rsidP="00CB4970">
      <w:pPr>
        <w:rPr>
          <w:rFonts w:ascii="Arial" w:hAnsi="Arial" w:cs="Arial"/>
          <w:b/>
          <w:bCs/>
        </w:rPr>
      </w:pPr>
    </w:p>
    <w:p w14:paraId="4E43C12A" w14:textId="77777777" w:rsidR="00B4003E" w:rsidRDefault="00B4003E" w:rsidP="00CB4970">
      <w:pPr>
        <w:rPr>
          <w:rFonts w:ascii="Arial" w:hAnsi="Arial" w:cs="Arial"/>
          <w:b/>
          <w:bCs/>
        </w:rPr>
      </w:pPr>
    </w:p>
    <w:p w14:paraId="0C03740F" w14:textId="274FE5F2" w:rsidR="00B4003E" w:rsidRDefault="00B4003E" w:rsidP="00F76E4A">
      <w:pPr>
        <w:pStyle w:val="Heading3"/>
        <w:numPr>
          <w:ilvl w:val="0"/>
          <w:numId w:val="0"/>
        </w:numPr>
      </w:pPr>
      <w:bookmarkStart w:id="62" w:name="_Toc133651034"/>
      <w:r>
        <w:lastRenderedPageBreak/>
        <w:t>8.4.5 Funds Transfer</w:t>
      </w:r>
      <w:bookmarkEnd w:id="62"/>
    </w:p>
    <w:p w14:paraId="73EBD11E" w14:textId="2BB1EEC3" w:rsidR="00B4003E" w:rsidRDefault="00B4003E" w:rsidP="00CB4970">
      <w:pPr>
        <w:rPr>
          <w:rFonts w:ascii="Arial" w:hAnsi="Arial" w:cs="Arial"/>
          <w:b/>
          <w:bCs/>
        </w:rPr>
      </w:pPr>
      <w:r>
        <w:rPr>
          <w:noProof/>
        </w:rPr>
        <w:drawing>
          <wp:inline distT="0" distB="0" distL="0" distR="0" wp14:anchorId="6AA1C774" wp14:editId="633906C2">
            <wp:extent cx="6121400" cy="4018280"/>
            <wp:effectExtent l="0" t="0" r="0" b="1270"/>
            <wp:docPr id="19449802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1400" cy="4018280"/>
                    </a:xfrm>
                    <a:prstGeom prst="rect">
                      <a:avLst/>
                    </a:prstGeom>
                    <a:noFill/>
                    <a:ln>
                      <a:noFill/>
                    </a:ln>
                  </pic:spPr>
                </pic:pic>
              </a:graphicData>
            </a:graphic>
          </wp:inline>
        </w:drawing>
      </w:r>
    </w:p>
    <w:p w14:paraId="32C52B17" w14:textId="77777777" w:rsidR="00B4003E" w:rsidRDefault="00B4003E" w:rsidP="00CB4970">
      <w:pPr>
        <w:rPr>
          <w:rFonts w:ascii="Arial" w:hAnsi="Arial" w:cs="Arial"/>
          <w:b/>
          <w:bCs/>
        </w:rPr>
      </w:pPr>
    </w:p>
    <w:p w14:paraId="29079242" w14:textId="77777777" w:rsidR="00B4003E" w:rsidRDefault="00B4003E" w:rsidP="00CB4970">
      <w:pPr>
        <w:rPr>
          <w:rFonts w:ascii="Arial" w:hAnsi="Arial" w:cs="Arial"/>
          <w:b/>
          <w:bCs/>
        </w:rPr>
      </w:pPr>
    </w:p>
    <w:p w14:paraId="5EAA6544" w14:textId="04594D3C" w:rsidR="00B4003E" w:rsidRDefault="00B4003E" w:rsidP="00F76E4A">
      <w:pPr>
        <w:pStyle w:val="Heading3"/>
        <w:numPr>
          <w:ilvl w:val="0"/>
          <w:numId w:val="0"/>
        </w:numPr>
      </w:pPr>
      <w:bookmarkStart w:id="63" w:name="_Toc133651035"/>
      <w:r>
        <w:t>8.4.6 Pin Change</w:t>
      </w:r>
      <w:bookmarkEnd w:id="63"/>
    </w:p>
    <w:p w14:paraId="2C985FFF" w14:textId="30E02607" w:rsidR="00B4003E" w:rsidRDefault="00B4003E" w:rsidP="00CB4970">
      <w:pPr>
        <w:rPr>
          <w:rFonts w:ascii="Arial" w:hAnsi="Arial" w:cs="Arial"/>
          <w:b/>
          <w:bCs/>
        </w:rPr>
      </w:pPr>
    </w:p>
    <w:p w14:paraId="581BE485" w14:textId="77777777" w:rsidR="00B4003E" w:rsidRDefault="00B4003E" w:rsidP="00CB4970">
      <w:pPr>
        <w:rPr>
          <w:rFonts w:ascii="Arial" w:hAnsi="Arial" w:cs="Arial"/>
          <w:b/>
          <w:bCs/>
        </w:rPr>
      </w:pPr>
    </w:p>
    <w:p w14:paraId="21817F16" w14:textId="1A55C21B" w:rsidR="00B4003E" w:rsidRDefault="00B4003E" w:rsidP="00CB4970">
      <w:pPr>
        <w:rPr>
          <w:rFonts w:ascii="Arial" w:hAnsi="Arial" w:cs="Arial"/>
          <w:b/>
          <w:bCs/>
        </w:rPr>
      </w:pPr>
    </w:p>
    <w:p w14:paraId="7D688289" w14:textId="11914C02" w:rsidR="00B4003E" w:rsidRDefault="00B4003E" w:rsidP="00CB4970">
      <w:pPr>
        <w:rPr>
          <w:rFonts w:ascii="Arial" w:hAnsi="Arial" w:cs="Arial"/>
          <w:b/>
          <w:bCs/>
        </w:rPr>
      </w:pPr>
    </w:p>
    <w:p w14:paraId="0A7B6159" w14:textId="77777777" w:rsidR="00B4003E" w:rsidRDefault="00B4003E" w:rsidP="00CB4970">
      <w:pPr>
        <w:rPr>
          <w:rFonts w:ascii="Arial" w:hAnsi="Arial" w:cs="Arial"/>
          <w:b/>
          <w:bCs/>
        </w:rPr>
      </w:pPr>
    </w:p>
    <w:p w14:paraId="047E41D4" w14:textId="5EBA1AD6" w:rsidR="00B4003E" w:rsidRDefault="00B4003E" w:rsidP="00CB4970">
      <w:pPr>
        <w:rPr>
          <w:rFonts w:ascii="Arial" w:hAnsi="Arial" w:cs="Arial"/>
          <w:b/>
          <w:bCs/>
        </w:rPr>
      </w:pPr>
    </w:p>
    <w:p w14:paraId="4F803C98" w14:textId="08E911B1" w:rsidR="00B4003E" w:rsidRDefault="00B4003E" w:rsidP="00CB4970">
      <w:pPr>
        <w:rPr>
          <w:rFonts w:ascii="Arial" w:hAnsi="Arial" w:cs="Arial"/>
          <w:b/>
          <w:bCs/>
        </w:rPr>
      </w:pPr>
    </w:p>
    <w:p w14:paraId="1B7D3A29" w14:textId="584A46C5" w:rsidR="00B4003E" w:rsidRDefault="00B4003E" w:rsidP="00CB4970">
      <w:pPr>
        <w:rPr>
          <w:rFonts w:ascii="Arial" w:hAnsi="Arial" w:cs="Arial"/>
          <w:b/>
          <w:bCs/>
        </w:rPr>
      </w:pPr>
      <w:r>
        <w:rPr>
          <w:noProof/>
        </w:rPr>
        <w:lastRenderedPageBreak/>
        <w:drawing>
          <wp:anchor distT="0" distB="0" distL="114300" distR="114300" simplePos="0" relativeHeight="251661312" behindDoc="0" locked="0" layoutInCell="1" allowOverlap="1" wp14:anchorId="4F5A2BB0" wp14:editId="3489DF64">
            <wp:simplePos x="0" y="0"/>
            <wp:positionH relativeFrom="margin">
              <wp:align>right</wp:align>
            </wp:positionH>
            <wp:positionV relativeFrom="paragraph">
              <wp:posOffset>177441</wp:posOffset>
            </wp:positionV>
            <wp:extent cx="6121400" cy="4554220"/>
            <wp:effectExtent l="0" t="0" r="0" b="0"/>
            <wp:wrapSquare wrapText="bothSides"/>
            <wp:docPr id="14341285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1400" cy="4554220"/>
                    </a:xfrm>
                    <a:prstGeom prst="rect">
                      <a:avLst/>
                    </a:prstGeom>
                    <a:noFill/>
                    <a:ln>
                      <a:noFill/>
                    </a:ln>
                  </pic:spPr>
                </pic:pic>
              </a:graphicData>
            </a:graphic>
          </wp:anchor>
        </w:drawing>
      </w:r>
    </w:p>
    <w:p w14:paraId="0DEE3BC1" w14:textId="7CDF2219" w:rsidR="00B4003E" w:rsidRDefault="00B4003E" w:rsidP="00CB4970">
      <w:pPr>
        <w:rPr>
          <w:rFonts w:ascii="Arial" w:hAnsi="Arial" w:cs="Arial"/>
          <w:b/>
          <w:bCs/>
        </w:rPr>
      </w:pPr>
    </w:p>
    <w:p w14:paraId="7D8E877D" w14:textId="2CAFE096" w:rsidR="00B4003E" w:rsidRDefault="00B4003E" w:rsidP="00CB4970">
      <w:pPr>
        <w:rPr>
          <w:rFonts w:ascii="Arial" w:hAnsi="Arial" w:cs="Arial"/>
          <w:b/>
          <w:bCs/>
        </w:rPr>
      </w:pPr>
    </w:p>
    <w:p w14:paraId="3A87EA2A" w14:textId="77777777" w:rsidR="00B4003E" w:rsidRPr="00F76E4A" w:rsidRDefault="00B4003E" w:rsidP="00F76E4A"/>
    <w:p w14:paraId="343903F7" w14:textId="0BD43C49" w:rsidR="00B4003E" w:rsidRDefault="00B4003E" w:rsidP="00F76E4A">
      <w:pPr>
        <w:pStyle w:val="Heading3"/>
        <w:numPr>
          <w:ilvl w:val="0"/>
          <w:numId w:val="0"/>
        </w:numPr>
      </w:pPr>
      <w:bookmarkStart w:id="64" w:name="_Toc133651036"/>
      <w:r>
        <w:lastRenderedPageBreak/>
        <w:t>8.4.7 Electricity Bill Paid</w:t>
      </w:r>
      <w:bookmarkEnd w:id="64"/>
    </w:p>
    <w:p w14:paraId="07CB27E4" w14:textId="01448390" w:rsidR="00B4003E" w:rsidRDefault="00B4003E" w:rsidP="00CB4970">
      <w:pPr>
        <w:rPr>
          <w:rFonts w:ascii="Arial" w:hAnsi="Arial" w:cs="Arial"/>
          <w:b/>
          <w:bCs/>
        </w:rPr>
      </w:pPr>
      <w:r>
        <w:rPr>
          <w:noProof/>
        </w:rPr>
        <w:drawing>
          <wp:inline distT="0" distB="0" distL="0" distR="0" wp14:anchorId="2460E66B" wp14:editId="5320ECCE">
            <wp:extent cx="6121400" cy="3855720"/>
            <wp:effectExtent l="0" t="0" r="0" b="0"/>
            <wp:docPr id="1936164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1400" cy="3855720"/>
                    </a:xfrm>
                    <a:prstGeom prst="rect">
                      <a:avLst/>
                    </a:prstGeom>
                    <a:noFill/>
                    <a:ln>
                      <a:noFill/>
                    </a:ln>
                  </pic:spPr>
                </pic:pic>
              </a:graphicData>
            </a:graphic>
          </wp:inline>
        </w:drawing>
      </w:r>
    </w:p>
    <w:p w14:paraId="7E2E679B" w14:textId="77777777" w:rsidR="00B4003E" w:rsidRDefault="00B4003E" w:rsidP="00CB4970">
      <w:pPr>
        <w:rPr>
          <w:rFonts w:ascii="Arial" w:hAnsi="Arial" w:cs="Arial"/>
          <w:b/>
          <w:bCs/>
        </w:rPr>
      </w:pPr>
    </w:p>
    <w:p w14:paraId="03291DE5" w14:textId="77777777" w:rsidR="00B4003E" w:rsidRDefault="00B4003E" w:rsidP="00CB4970">
      <w:pPr>
        <w:rPr>
          <w:rFonts w:ascii="Arial" w:hAnsi="Arial" w:cs="Arial"/>
          <w:b/>
          <w:bCs/>
        </w:rPr>
      </w:pPr>
    </w:p>
    <w:p w14:paraId="6BB7EAFF" w14:textId="77777777" w:rsidR="00B4003E" w:rsidRDefault="00B4003E" w:rsidP="00CB4970">
      <w:pPr>
        <w:rPr>
          <w:rFonts w:ascii="Arial" w:hAnsi="Arial" w:cs="Arial"/>
          <w:b/>
          <w:bCs/>
        </w:rPr>
      </w:pPr>
    </w:p>
    <w:p w14:paraId="04230DD4" w14:textId="36EF1BD6" w:rsidR="004622B5" w:rsidRDefault="004622B5">
      <w:pPr>
        <w:rPr>
          <w:rFonts w:ascii="Arial" w:hAnsi="Arial" w:cs="Arial"/>
          <w:b/>
          <w:bCs/>
        </w:rPr>
      </w:pPr>
      <w:r>
        <w:rPr>
          <w:rFonts w:ascii="Arial" w:hAnsi="Arial" w:cs="Arial"/>
          <w:b/>
          <w:bCs/>
        </w:rPr>
        <w:br w:type="page"/>
      </w:r>
    </w:p>
    <w:p w14:paraId="0E0BA77A" w14:textId="77777777" w:rsidR="00B4003E" w:rsidRDefault="00B4003E" w:rsidP="00CB4970">
      <w:pPr>
        <w:rPr>
          <w:rFonts w:ascii="Arial" w:hAnsi="Arial" w:cs="Arial"/>
          <w:b/>
          <w:bCs/>
        </w:rPr>
      </w:pPr>
    </w:p>
    <w:p w14:paraId="4BD192BE" w14:textId="0D271CFA" w:rsidR="004622B5" w:rsidRDefault="004622B5" w:rsidP="004622B5">
      <w:pPr>
        <w:pStyle w:val="Heading1"/>
        <w:numPr>
          <w:ilvl w:val="0"/>
          <w:numId w:val="0"/>
        </w:numPr>
        <w:ind w:left="720" w:hanging="720"/>
      </w:pPr>
      <w:bookmarkStart w:id="65" w:name="_Toc133651037"/>
      <w:r>
        <w:t>9.References</w:t>
      </w:r>
      <w:bookmarkEnd w:id="65"/>
    </w:p>
    <w:p w14:paraId="066A0DB9" w14:textId="44695929" w:rsidR="004622B5" w:rsidRDefault="004622B5" w:rsidP="004622B5">
      <w:pPr>
        <w:pStyle w:val="Heading2"/>
        <w:numPr>
          <w:ilvl w:val="0"/>
          <w:numId w:val="0"/>
        </w:numPr>
      </w:pPr>
      <w:bookmarkStart w:id="66" w:name="_Toc133651038"/>
      <w:r>
        <w:t>9.1. Websites</w:t>
      </w:r>
      <w:bookmarkEnd w:id="66"/>
    </w:p>
    <w:p w14:paraId="5C5E6A6C" w14:textId="3FBC6D78" w:rsidR="004622B5" w:rsidRPr="004622B5" w:rsidRDefault="004622B5" w:rsidP="004622B5">
      <w:pPr>
        <w:rPr>
          <w:rFonts w:ascii="Arial" w:hAnsi="Arial" w:cs="Arial"/>
          <w:sz w:val="24"/>
          <w:szCs w:val="24"/>
        </w:rPr>
      </w:pPr>
      <w:hyperlink r:id="rId53" w:history="1">
        <w:r w:rsidRPr="004622B5">
          <w:rPr>
            <w:rStyle w:val="Hyperlink"/>
            <w:rFonts w:ascii="Arial" w:hAnsi="Arial" w:cs="Arial"/>
            <w:sz w:val="24"/>
            <w:szCs w:val="24"/>
          </w:rPr>
          <w:t>https://online.visual-paradigm.co</w:t>
        </w:r>
        <w:r w:rsidRPr="004622B5">
          <w:rPr>
            <w:rStyle w:val="Hyperlink"/>
            <w:rFonts w:ascii="Arial" w:hAnsi="Arial" w:cs="Arial"/>
            <w:sz w:val="24"/>
            <w:szCs w:val="24"/>
          </w:rPr>
          <w:t>m</w:t>
        </w:r>
      </w:hyperlink>
    </w:p>
    <w:p w14:paraId="2D259F28" w14:textId="70DB9FA1" w:rsidR="004622B5" w:rsidRPr="004622B5" w:rsidRDefault="004622B5" w:rsidP="004622B5">
      <w:pPr>
        <w:rPr>
          <w:rFonts w:ascii="Arial" w:hAnsi="Arial" w:cs="Arial"/>
          <w:sz w:val="24"/>
          <w:szCs w:val="24"/>
        </w:rPr>
      </w:pPr>
      <w:hyperlink r:id="rId54" w:history="1">
        <w:r w:rsidRPr="004622B5">
          <w:rPr>
            <w:rStyle w:val="Hyperlink"/>
            <w:rFonts w:ascii="Arial" w:hAnsi="Arial" w:cs="Arial"/>
            <w:sz w:val="24"/>
            <w:szCs w:val="24"/>
          </w:rPr>
          <w:t>https://en.wikipedia.org</w:t>
        </w:r>
      </w:hyperlink>
    </w:p>
    <w:p w14:paraId="175786EB" w14:textId="234C73A2" w:rsidR="004622B5" w:rsidRPr="004622B5" w:rsidRDefault="004622B5" w:rsidP="004622B5">
      <w:pPr>
        <w:rPr>
          <w:rFonts w:ascii="Arial" w:hAnsi="Arial" w:cs="Arial"/>
          <w:sz w:val="24"/>
          <w:szCs w:val="24"/>
        </w:rPr>
      </w:pPr>
      <w:hyperlink r:id="rId55" w:history="1">
        <w:r w:rsidRPr="004622B5">
          <w:rPr>
            <w:rStyle w:val="Hyperlink"/>
            <w:rFonts w:ascii="Arial" w:hAnsi="Arial" w:cs="Arial"/>
            <w:sz w:val="24"/>
            <w:szCs w:val="24"/>
          </w:rPr>
          <w:t>https://creately.com</w:t>
        </w:r>
      </w:hyperlink>
    </w:p>
    <w:p w14:paraId="13DFA07E" w14:textId="6812F753" w:rsidR="004622B5" w:rsidRPr="004622B5" w:rsidRDefault="004622B5" w:rsidP="004622B5">
      <w:pPr>
        <w:rPr>
          <w:rFonts w:ascii="Arial" w:hAnsi="Arial" w:cs="Arial"/>
          <w:sz w:val="24"/>
          <w:szCs w:val="24"/>
        </w:rPr>
      </w:pPr>
      <w:hyperlink r:id="rId56" w:history="1">
        <w:r w:rsidRPr="004622B5">
          <w:rPr>
            <w:rStyle w:val="Hyperlink"/>
            <w:rFonts w:ascii="Arial" w:hAnsi="Arial" w:cs="Arial"/>
            <w:sz w:val="24"/>
            <w:szCs w:val="24"/>
          </w:rPr>
          <w:t>www.javaworld.com</w:t>
        </w:r>
      </w:hyperlink>
    </w:p>
    <w:p w14:paraId="051CC151" w14:textId="66F7C49A" w:rsidR="004622B5" w:rsidRPr="004622B5" w:rsidRDefault="004622B5" w:rsidP="004622B5">
      <w:pPr>
        <w:rPr>
          <w:rFonts w:ascii="Arial" w:hAnsi="Arial" w:cs="Arial"/>
          <w:sz w:val="24"/>
          <w:szCs w:val="24"/>
        </w:rPr>
      </w:pPr>
      <w:hyperlink r:id="rId57" w:history="1">
        <w:r w:rsidRPr="004622B5">
          <w:rPr>
            <w:rStyle w:val="Hyperlink"/>
            <w:rFonts w:ascii="Arial" w:hAnsi="Arial" w:cs="Arial"/>
            <w:sz w:val="24"/>
            <w:szCs w:val="24"/>
          </w:rPr>
          <w:t>https://www.meezanbank.com</w:t>
        </w:r>
      </w:hyperlink>
    </w:p>
    <w:p w14:paraId="275D22E7" w14:textId="5659E949" w:rsidR="004622B5" w:rsidRDefault="004622B5" w:rsidP="004622B5">
      <w:pPr>
        <w:rPr>
          <w:rFonts w:ascii="Arial" w:hAnsi="Arial" w:cs="Arial"/>
          <w:sz w:val="24"/>
          <w:szCs w:val="24"/>
        </w:rPr>
      </w:pPr>
      <w:hyperlink r:id="rId58" w:history="1">
        <w:r w:rsidRPr="004622B5">
          <w:rPr>
            <w:rStyle w:val="Hyperlink"/>
            <w:rFonts w:ascii="Arial" w:hAnsi="Arial" w:cs="Arial"/>
            <w:sz w:val="24"/>
            <w:szCs w:val="24"/>
          </w:rPr>
          <w:t>https://personal.utdallas.edu/~chung/RE/IEEE830-1993.pdf</w:t>
        </w:r>
      </w:hyperlink>
    </w:p>
    <w:p w14:paraId="02D02623" w14:textId="77777777" w:rsidR="004622B5" w:rsidRDefault="004622B5" w:rsidP="004622B5">
      <w:pPr>
        <w:rPr>
          <w:rFonts w:ascii="Arial" w:hAnsi="Arial" w:cs="Arial"/>
          <w:sz w:val="24"/>
          <w:szCs w:val="24"/>
        </w:rPr>
      </w:pPr>
    </w:p>
    <w:p w14:paraId="54D3170E" w14:textId="3A7DE08B" w:rsidR="004622B5" w:rsidRDefault="004622B5" w:rsidP="004622B5">
      <w:pPr>
        <w:pStyle w:val="Heading2"/>
        <w:numPr>
          <w:ilvl w:val="0"/>
          <w:numId w:val="0"/>
        </w:numPr>
      </w:pPr>
      <w:bookmarkStart w:id="67" w:name="_Toc133651039"/>
      <w:r>
        <w:t>9.2 Books</w:t>
      </w:r>
      <w:bookmarkEnd w:id="67"/>
    </w:p>
    <w:p w14:paraId="5DFA0B75" w14:textId="61470E22" w:rsidR="004622B5" w:rsidRPr="004622B5" w:rsidRDefault="004622B5" w:rsidP="004622B5">
      <w:pPr>
        <w:pStyle w:val="ListParagraph"/>
        <w:numPr>
          <w:ilvl w:val="0"/>
          <w:numId w:val="57"/>
        </w:numPr>
        <w:rPr>
          <w:rFonts w:ascii="Arial" w:hAnsi="Arial" w:cs="Arial"/>
          <w:sz w:val="24"/>
          <w:szCs w:val="24"/>
        </w:rPr>
      </w:pPr>
      <w:r w:rsidRPr="004622B5">
        <w:rPr>
          <w:rFonts w:ascii="Arial" w:hAnsi="Arial" w:cs="Arial"/>
          <w:sz w:val="24"/>
          <w:szCs w:val="24"/>
        </w:rPr>
        <w:t>Software engineering body of knowledge.</w:t>
      </w:r>
    </w:p>
    <w:p w14:paraId="5C967F63" w14:textId="2417774B" w:rsidR="004622B5" w:rsidRPr="004622B5" w:rsidRDefault="004622B5" w:rsidP="004622B5">
      <w:pPr>
        <w:pStyle w:val="ListParagraph"/>
        <w:numPr>
          <w:ilvl w:val="0"/>
          <w:numId w:val="57"/>
        </w:numPr>
        <w:rPr>
          <w:rFonts w:ascii="Arial" w:hAnsi="Arial" w:cs="Arial"/>
          <w:sz w:val="24"/>
          <w:szCs w:val="24"/>
        </w:rPr>
      </w:pPr>
      <w:r w:rsidRPr="004622B5">
        <w:rPr>
          <w:rFonts w:ascii="Arial" w:hAnsi="Arial" w:cs="Arial"/>
          <w:sz w:val="24"/>
          <w:szCs w:val="24"/>
        </w:rPr>
        <w:t>Requirements Engineering: A Good Practice Guide.</w:t>
      </w:r>
    </w:p>
    <w:p w14:paraId="6FF49B35" w14:textId="55432E2F" w:rsidR="004622B5" w:rsidRDefault="004622B5" w:rsidP="004622B5">
      <w:pPr>
        <w:pStyle w:val="ListParagraph"/>
        <w:numPr>
          <w:ilvl w:val="0"/>
          <w:numId w:val="57"/>
        </w:numPr>
        <w:rPr>
          <w:rFonts w:ascii="Arial" w:hAnsi="Arial" w:cs="Arial"/>
          <w:sz w:val="24"/>
          <w:szCs w:val="24"/>
        </w:rPr>
      </w:pPr>
      <w:r w:rsidRPr="004622B5">
        <w:rPr>
          <w:rFonts w:ascii="Arial" w:hAnsi="Arial" w:cs="Arial"/>
          <w:sz w:val="24"/>
          <w:szCs w:val="24"/>
        </w:rPr>
        <w:t>Requirements Engineering: Processes and Techniques.</w:t>
      </w:r>
    </w:p>
    <w:p w14:paraId="6BD0E5FB" w14:textId="77777777" w:rsidR="004622B5" w:rsidRDefault="004622B5" w:rsidP="004622B5">
      <w:pPr>
        <w:rPr>
          <w:rFonts w:ascii="Arial" w:hAnsi="Arial" w:cs="Arial"/>
          <w:sz w:val="24"/>
          <w:szCs w:val="24"/>
        </w:rPr>
      </w:pPr>
    </w:p>
    <w:p w14:paraId="6D246B13" w14:textId="0294A93C" w:rsidR="004622B5" w:rsidRDefault="004622B5" w:rsidP="004622B5">
      <w:pPr>
        <w:pStyle w:val="Heading1"/>
        <w:numPr>
          <w:ilvl w:val="0"/>
          <w:numId w:val="0"/>
        </w:numPr>
        <w:ind w:left="720" w:hanging="720"/>
      </w:pPr>
      <w:bookmarkStart w:id="68" w:name="_Toc133651040"/>
      <w:r>
        <w:t>10. Appendices</w:t>
      </w:r>
      <w:bookmarkEnd w:id="68"/>
    </w:p>
    <w:p w14:paraId="0A9F3761" w14:textId="77777777" w:rsidR="004622B5" w:rsidRDefault="004622B5" w:rsidP="004622B5"/>
    <w:p w14:paraId="04F3602F" w14:textId="663AECDB" w:rsidR="004622B5" w:rsidRDefault="004622B5" w:rsidP="004622B5">
      <w:pPr>
        <w:pStyle w:val="Heading2"/>
        <w:numPr>
          <w:ilvl w:val="0"/>
          <w:numId w:val="0"/>
        </w:numPr>
      </w:pPr>
      <w:bookmarkStart w:id="69" w:name="_Toc133651041"/>
      <w:r>
        <w:t>10.1. Appendix A: Glossary</w:t>
      </w:r>
      <w:bookmarkEnd w:id="69"/>
    </w:p>
    <w:p w14:paraId="07BD9AA8" w14:textId="4FE97D82" w:rsidR="004622B5" w:rsidRPr="004622B5" w:rsidRDefault="004622B5" w:rsidP="004622B5">
      <w:pPr>
        <w:pStyle w:val="ListParagraph"/>
        <w:numPr>
          <w:ilvl w:val="0"/>
          <w:numId w:val="60"/>
        </w:numPr>
        <w:rPr>
          <w:rFonts w:ascii="Arial" w:hAnsi="Arial" w:cs="Arial"/>
          <w:sz w:val="24"/>
          <w:szCs w:val="24"/>
        </w:rPr>
      </w:pPr>
      <w:r w:rsidRPr="004622B5">
        <w:rPr>
          <w:rFonts w:ascii="Arial" w:hAnsi="Arial" w:cs="Arial"/>
          <w:sz w:val="24"/>
          <w:szCs w:val="24"/>
        </w:rPr>
        <w:t>Account</w:t>
      </w:r>
    </w:p>
    <w:p w14:paraId="0FE2DF9F" w14:textId="6EE76CAB" w:rsidR="004622B5" w:rsidRPr="004622B5" w:rsidRDefault="004622B5" w:rsidP="004622B5">
      <w:pPr>
        <w:pStyle w:val="ListParagraph"/>
        <w:numPr>
          <w:ilvl w:val="0"/>
          <w:numId w:val="61"/>
        </w:numPr>
        <w:rPr>
          <w:rFonts w:ascii="Arial" w:hAnsi="Arial" w:cs="Arial"/>
          <w:sz w:val="24"/>
          <w:szCs w:val="24"/>
        </w:rPr>
      </w:pPr>
      <w:r w:rsidRPr="004622B5">
        <w:rPr>
          <w:rFonts w:ascii="Arial" w:hAnsi="Arial" w:cs="Arial"/>
          <w:sz w:val="24"/>
          <w:szCs w:val="24"/>
        </w:rPr>
        <w:t>A single account in a bank against which transactions can be applied. Accounts</w:t>
      </w:r>
    </w:p>
    <w:p w14:paraId="0DA9A045"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may be of various types with at least checking and savings. A customer can</w:t>
      </w:r>
    </w:p>
    <w:p w14:paraId="3F7631D0"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hold more than one account.</w:t>
      </w:r>
    </w:p>
    <w:p w14:paraId="3461BBA0" w14:textId="10BEBBFE" w:rsidR="004622B5" w:rsidRPr="004622B5" w:rsidRDefault="004622B5" w:rsidP="004622B5">
      <w:pPr>
        <w:pStyle w:val="ListParagraph"/>
        <w:numPr>
          <w:ilvl w:val="0"/>
          <w:numId w:val="60"/>
        </w:numPr>
        <w:rPr>
          <w:rFonts w:ascii="Arial" w:hAnsi="Arial" w:cs="Arial"/>
          <w:sz w:val="24"/>
          <w:szCs w:val="24"/>
        </w:rPr>
      </w:pPr>
      <w:r w:rsidRPr="004622B5">
        <w:rPr>
          <w:rFonts w:ascii="Arial" w:hAnsi="Arial" w:cs="Arial"/>
          <w:sz w:val="24"/>
          <w:szCs w:val="24"/>
        </w:rPr>
        <w:t>ATM</w:t>
      </w:r>
    </w:p>
    <w:p w14:paraId="2467B268" w14:textId="57065321" w:rsidR="004622B5" w:rsidRPr="004622B5" w:rsidRDefault="004622B5" w:rsidP="004622B5">
      <w:pPr>
        <w:pStyle w:val="ListParagraph"/>
        <w:numPr>
          <w:ilvl w:val="0"/>
          <w:numId w:val="61"/>
        </w:numPr>
        <w:rPr>
          <w:rFonts w:ascii="Arial" w:hAnsi="Arial" w:cs="Arial"/>
          <w:sz w:val="24"/>
          <w:szCs w:val="24"/>
        </w:rPr>
      </w:pPr>
      <w:r w:rsidRPr="004622B5">
        <w:rPr>
          <w:rFonts w:ascii="Arial" w:hAnsi="Arial" w:cs="Arial"/>
          <w:sz w:val="24"/>
          <w:szCs w:val="24"/>
        </w:rPr>
        <w:t>An electronic telecommunications device that enables the customers of a financial</w:t>
      </w:r>
    </w:p>
    <w:p w14:paraId="39340BFC"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institution to perform transactions without the need for a human cashier, clerk,</w:t>
      </w:r>
    </w:p>
    <w:p w14:paraId="1CBC91F9"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or bank teller. </w:t>
      </w:r>
    </w:p>
    <w:p w14:paraId="0938C59E" w14:textId="2EF475B8" w:rsidR="004622B5" w:rsidRPr="004622B5" w:rsidRDefault="004622B5" w:rsidP="004622B5">
      <w:pPr>
        <w:pStyle w:val="ListParagraph"/>
        <w:numPr>
          <w:ilvl w:val="0"/>
          <w:numId w:val="60"/>
        </w:numPr>
        <w:rPr>
          <w:rFonts w:ascii="Arial" w:hAnsi="Arial" w:cs="Arial"/>
          <w:sz w:val="24"/>
          <w:szCs w:val="24"/>
        </w:rPr>
      </w:pPr>
      <w:r w:rsidRPr="004622B5">
        <w:rPr>
          <w:rFonts w:ascii="Arial" w:hAnsi="Arial" w:cs="Arial"/>
          <w:sz w:val="24"/>
          <w:szCs w:val="24"/>
        </w:rPr>
        <w:t>Bank</w:t>
      </w:r>
    </w:p>
    <w:p w14:paraId="6201EECD" w14:textId="419A9B89" w:rsidR="004622B5" w:rsidRPr="004622B5" w:rsidRDefault="004622B5" w:rsidP="004622B5">
      <w:pPr>
        <w:pStyle w:val="ListParagraph"/>
        <w:numPr>
          <w:ilvl w:val="0"/>
          <w:numId w:val="61"/>
        </w:numPr>
        <w:rPr>
          <w:rFonts w:ascii="Arial" w:hAnsi="Arial" w:cs="Arial"/>
          <w:sz w:val="24"/>
          <w:szCs w:val="24"/>
        </w:rPr>
      </w:pPr>
      <w:r w:rsidRPr="004622B5">
        <w:rPr>
          <w:rFonts w:ascii="Arial" w:hAnsi="Arial" w:cs="Arial"/>
          <w:sz w:val="24"/>
          <w:szCs w:val="24"/>
        </w:rPr>
        <w:t>A financial institution that holds accounts for customers and issues account</w:t>
      </w:r>
    </w:p>
    <w:p w14:paraId="7F331558"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numbers and passwords authorizing access to accounts over the ATM network.</w:t>
      </w:r>
    </w:p>
    <w:p w14:paraId="65C6E03B" w14:textId="60BC4099" w:rsidR="004622B5" w:rsidRPr="004622B5" w:rsidRDefault="004622B5" w:rsidP="004622B5">
      <w:pPr>
        <w:pStyle w:val="ListParagraph"/>
        <w:numPr>
          <w:ilvl w:val="0"/>
          <w:numId w:val="60"/>
        </w:numPr>
        <w:rPr>
          <w:rFonts w:ascii="Arial" w:hAnsi="Arial" w:cs="Arial"/>
          <w:sz w:val="24"/>
          <w:szCs w:val="24"/>
        </w:rPr>
      </w:pPr>
      <w:r w:rsidRPr="004622B5">
        <w:rPr>
          <w:rFonts w:ascii="Arial" w:hAnsi="Arial" w:cs="Arial"/>
          <w:sz w:val="24"/>
          <w:szCs w:val="24"/>
        </w:rPr>
        <w:t>Bank computer</w:t>
      </w:r>
    </w:p>
    <w:p w14:paraId="19951CAA" w14:textId="1DE68E8A" w:rsidR="004622B5" w:rsidRPr="004622B5" w:rsidRDefault="004622B5" w:rsidP="004622B5">
      <w:pPr>
        <w:pStyle w:val="ListParagraph"/>
        <w:numPr>
          <w:ilvl w:val="0"/>
          <w:numId w:val="61"/>
        </w:numPr>
        <w:rPr>
          <w:rFonts w:ascii="Arial" w:hAnsi="Arial" w:cs="Arial"/>
          <w:sz w:val="24"/>
          <w:szCs w:val="24"/>
        </w:rPr>
      </w:pPr>
      <w:r w:rsidRPr="004622B5">
        <w:rPr>
          <w:rFonts w:ascii="Arial" w:hAnsi="Arial" w:cs="Arial"/>
          <w:sz w:val="24"/>
          <w:szCs w:val="24"/>
        </w:rPr>
        <w:t>The computer is owned by a bank that interfaces with the ATM network and the</w:t>
      </w:r>
    </w:p>
    <w:p w14:paraId="08796873"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banks own cashier stations. A bank may have its internal network of computers to</w:t>
      </w:r>
    </w:p>
    <w:p w14:paraId="34A8AA37"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process accounts, but we are only concerned with the one that interacts with the</w:t>
      </w:r>
    </w:p>
    <w:p w14:paraId="4596E0CA"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network.</w:t>
      </w:r>
    </w:p>
    <w:p w14:paraId="483A72EF" w14:textId="1D954CFC" w:rsidR="004622B5" w:rsidRPr="004622B5" w:rsidRDefault="004622B5" w:rsidP="004622B5">
      <w:pPr>
        <w:pStyle w:val="ListParagraph"/>
        <w:numPr>
          <w:ilvl w:val="0"/>
          <w:numId w:val="60"/>
        </w:numPr>
        <w:rPr>
          <w:rFonts w:ascii="Arial" w:hAnsi="Arial" w:cs="Arial"/>
          <w:sz w:val="24"/>
          <w:szCs w:val="24"/>
        </w:rPr>
      </w:pPr>
      <w:r w:rsidRPr="004622B5">
        <w:rPr>
          <w:rFonts w:ascii="Arial" w:hAnsi="Arial" w:cs="Arial"/>
          <w:sz w:val="24"/>
          <w:szCs w:val="24"/>
        </w:rPr>
        <w:t>Customer</w:t>
      </w:r>
    </w:p>
    <w:p w14:paraId="05581498" w14:textId="0BBB617F" w:rsidR="004622B5" w:rsidRPr="004622B5" w:rsidRDefault="004622B5" w:rsidP="004622B5">
      <w:pPr>
        <w:pStyle w:val="ListParagraph"/>
        <w:numPr>
          <w:ilvl w:val="0"/>
          <w:numId w:val="61"/>
        </w:numPr>
        <w:rPr>
          <w:rFonts w:ascii="Arial" w:hAnsi="Arial" w:cs="Arial"/>
          <w:sz w:val="24"/>
          <w:szCs w:val="24"/>
        </w:rPr>
      </w:pPr>
      <w:r w:rsidRPr="004622B5">
        <w:rPr>
          <w:rFonts w:ascii="Arial" w:hAnsi="Arial" w:cs="Arial"/>
          <w:sz w:val="24"/>
          <w:szCs w:val="24"/>
        </w:rPr>
        <w:t>The holder of one or more accounts in a bank. A customer can consist of one or</w:t>
      </w:r>
    </w:p>
    <w:p w14:paraId="1F1AAF90"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more people or corporations and the correspondence is not relevant to this</w:t>
      </w:r>
    </w:p>
    <w:p w14:paraId="5DCDDE75" w14:textId="77777777" w:rsidR="004622B5" w:rsidRPr="004622B5" w:rsidRDefault="004622B5" w:rsidP="004622B5">
      <w:pPr>
        <w:ind w:left="720"/>
        <w:rPr>
          <w:rFonts w:ascii="Arial" w:hAnsi="Arial" w:cs="Arial"/>
          <w:sz w:val="24"/>
          <w:szCs w:val="24"/>
        </w:rPr>
      </w:pPr>
      <w:r w:rsidRPr="004622B5">
        <w:rPr>
          <w:rFonts w:ascii="Arial" w:hAnsi="Arial" w:cs="Arial"/>
          <w:sz w:val="24"/>
          <w:szCs w:val="24"/>
        </w:rPr>
        <w:t>problem. The same person holding an account at a different bank is considered a</w:t>
      </w:r>
    </w:p>
    <w:p w14:paraId="3DDC22B8" w14:textId="4223649A" w:rsidR="004622B5" w:rsidRPr="004622B5" w:rsidRDefault="004622B5" w:rsidP="004622B5">
      <w:pPr>
        <w:ind w:firstLine="720"/>
        <w:rPr>
          <w:rFonts w:ascii="Arial" w:hAnsi="Arial" w:cs="Arial"/>
          <w:sz w:val="24"/>
          <w:szCs w:val="24"/>
        </w:rPr>
      </w:pPr>
      <w:r w:rsidRPr="004622B5">
        <w:rPr>
          <w:rFonts w:ascii="Arial" w:hAnsi="Arial" w:cs="Arial"/>
          <w:sz w:val="24"/>
          <w:szCs w:val="24"/>
        </w:rPr>
        <w:t>different customer.</w:t>
      </w:r>
    </w:p>
    <w:p w14:paraId="412CBC1E" w14:textId="71120FFF" w:rsidR="004622B5" w:rsidRPr="004622B5" w:rsidRDefault="004622B5" w:rsidP="004622B5">
      <w:pPr>
        <w:pStyle w:val="ListParagraph"/>
        <w:numPr>
          <w:ilvl w:val="0"/>
          <w:numId w:val="60"/>
        </w:numPr>
        <w:rPr>
          <w:rFonts w:ascii="Arial" w:hAnsi="Arial" w:cs="Arial"/>
          <w:sz w:val="24"/>
          <w:szCs w:val="24"/>
        </w:rPr>
      </w:pPr>
      <w:r w:rsidRPr="004622B5">
        <w:rPr>
          <w:rFonts w:ascii="Arial" w:hAnsi="Arial" w:cs="Arial"/>
          <w:sz w:val="24"/>
          <w:szCs w:val="24"/>
        </w:rPr>
        <w:t>Transaction</w:t>
      </w:r>
    </w:p>
    <w:p w14:paraId="6C39AB7B" w14:textId="150E5B73" w:rsidR="004622B5" w:rsidRPr="004622B5" w:rsidRDefault="004622B5" w:rsidP="004622B5">
      <w:pPr>
        <w:pStyle w:val="ListParagraph"/>
        <w:numPr>
          <w:ilvl w:val="0"/>
          <w:numId w:val="61"/>
        </w:numPr>
        <w:rPr>
          <w:rFonts w:ascii="Arial" w:hAnsi="Arial" w:cs="Arial"/>
          <w:sz w:val="24"/>
          <w:szCs w:val="24"/>
        </w:rPr>
      </w:pPr>
      <w:r w:rsidRPr="004622B5">
        <w:rPr>
          <w:rFonts w:ascii="Arial" w:hAnsi="Arial" w:cs="Arial"/>
          <w:sz w:val="24"/>
          <w:szCs w:val="24"/>
        </w:rPr>
        <w:t>A single integral request for operations on the accounts of a single customer.</w:t>
      </w:r>
    </w:p>
    <w:p w14:paraId="2F5A6F15" w14:textId="28CA6141" w:rsidR="004622B5" w:rsidRPr="004622B5" w:rsidRDefault="004622B5" w:rsidP="004622B5">
      <w:pPr>
        <w:ind w:firstLine="720"/>
        <w:rPr>
          <w:rFonts w:ascii="Arial" w:hAnsi="Arial" w:cs="Arial"/>
          <w:sz w:val="24"/>
          <w:szCs w:val="24"/>
        </w:rPr>
      </w:pPr>
      <w:r w:rsidRPr="004622B5">
        <w:rPr>
          <w:rFonts w:ascii="Arial" w:hAnsi="Arial" w:cs="Arial"/>
          <w:sz w:val="24"/>
          <w:szCs w:val="24"/>
        </w:rPr>
        <w:t>We only specified that ATMs must dispense cash, accept cash deposits, and view</w:t>
      </w:r>
    </w:p>
    <w:p w14:paraId="3B643373"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lastRenderedPageBreak/>
        <w:t>balances. The ATM does not give a print of these but rather displays them on the</w:t>
      </w:r>
    </w:p>
    <w:p w14:paraId="0E168CCF"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screen.</w:t>
      </w:r>
    </w:p>
    <w:p w14:paraId="1224A65C" w14:textId="70B178FA" w:rsidR="004622B5" w:rsidRPr="004622B5" w:rsidRDefault="004622B5" w:rsidP="004622B5">
      <w:pPr>
        <w:pStyle w:val="ListParagraph"/>
        <w:numPr>
          <w:ilvl w:val="0"/>
          <w:numId w:val="60"/>
        </w:numPr>
        <w:rPr>
          <w:rFonts w:ascii="Arial" w:hAnsi="Arial" w:cs="Arial"/>
          <w:sz w:val="24"/>
          <w:szCs w:val="24"/>
        </w:rPr>
      </w:pPr>
      <w:r w:rsidRPr="004622B5">
        <w:rPr>
          <w:rFonts w:ascii="Arial" w:hAnsi="Arial" w:cs="Arial"/>
          <w:sz w:val="24"/>
          <w:szCs w:val="24"/>
        </w:rPr>
        <w:t>Database</w:t>
      </w:r>
    </w:p>
    <w:p w14:paraId="7FACD7C3" w14:textId="650EDAFA" w:rsidR="004622B5" w:rsidRPr="004622B5" w:rsidRDefault="004622B5" w:rsidP="004622B5">
      <w:pPr>
        <w:pStyle w:val="ListParagraph"/>
        <w:numPr>
          <w:ilvl w:val="0"/>
          <w:numId w:val="61"/>
        </w:numPr>
      </w:pPr>
      <w:r w:rsidRPr="004622B5">
        <w:rPr>
          <w:rFonts w:ascii="Arial" w:hAnsi="Arial" w:cs="Arial"/>
          <w:sz w:val="24"/>
          <w:szCs w:val="24"/>
        </w:rPr>
        <w:t>A database is an organized collection of data stored on a computer</w:t>
      </w:r>
      <w:r>
        <w:t>.</w:t>
      </w:r>
    </w:p>
    <w:sectPr w:rsidR="004622B5" w:rsidRPr="004622B5">
      <w:footerReference w:type="default" r:id="rId59"/>
      <w:pgSz w:w="12240" w:h="15840"/>
      <w:pgMar w:top="720" w:right="1300" w:bottom="280" w:left="1300" w:header="533" w:footer="9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D9A67" w14:textId="77777777" w:rsidR="004A53A9" w:rsidRDefault="004A53A9">
      <w:r>
        <w:separator/>
      </w:r>
    </w:p>
  </w:endnote>
  <w:endnote w:type="continuationSeparator" w:id="0">
    <w:p w14:paraId="04CC5573" w14:textId="77777777" w:rsidR="004A53A9" w:rsidRDefault="004A5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353583"/>
      <w:docPartObj>
        <w:docPartGallery w:val="Page Numbers (Bottom of Page)"/>
        <w:docPartUnique/>
      </w:docPartObj>
    </w:sdtPr>
    <w:sdtContent>
      <w:sdt>
        <w:sdtPr>
          <w:id w:val="-1769616900"/>
          <w:docPartObj>
            <w:docPartGallery w:val="Page Numbers (Top of Page)"/>
            <w:docPartUnique/>
          </w:docPartObj>
        </w:sdtPr>
        <w:sdtContent>
          <w:p w14:paraId="1CEE8124" w14:textId="2BEF5798" w:rsidR="00565495" w:rsidRDefault="0056549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F22DDF2" w14:textId="77777777" w:rsidR="00565495" w:rsidRDefault="00565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842138"/>
      <w:docPartObj>
        <w:docPartGallery w:val="Page Numbers (Bottom of Page)"/>
        <w:docPartUnique/>
      </w:docPartObj>
    </w:sdtPr>
    <w:sdtContent>
      <w:sdt>
        <w:sdtPr>
          <w:id w:val="-687294169"/>
          <w:docPartObj>
            <w:docPartGallery w:val="Page Numbers (Top of Page)"/>
            <w:docPartUnique/>
          </w:docPartObj>
        </w:sdtPr>
        <w:sdtContent>
          <w:p w14:paraId="3F0D14D1" w14:textId="5E42CD30" w:rsidR="00CB4970" w:rsidRDefault="00CB497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783017B" w14:textId="645537A3" w:rsidR="007D194C" w:rsidRDefault="007D194C">
    <w:pPr>
      <w:spacing w:line="200"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889033"/>
      <w:docPartObj>
        <w:docPartGallery w:val="Page Numbers (Bottom of Page)"/>
        <w:docPartUnique/>
      </w:docPartObj>
    </w:sdtPr>
    <w:sdtContent>
      <w:sdt>
        <w:sdtPr>
          <w:id w:val="1349141639"/>
          <w:docPartObj>
            <w:docPartGallery w:val="Page Numbers (Top of Page)"/>
            <w:docPartUnique/>
          </w:docPartObj>
        </w:sdtPr>
        <w:sdtContent>
          <w:p w14:paraId="1B94BD04" w14:textId="42DD628E" w:rsidR="00CB4970" w:rsidRDefault="00CB497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0ED3ABC" w14:textId="2D0CC272" w:rsidR="007D194C" w:rsidRDefault="007D194C">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E01AC" w14:textId="77777777" w:rsidR="004A53A9" w:rsidRDefault="004A53A9">
      <w:r>
        <w:separator/>
      </w:r>
    </w:p>
  </w:footnote>
  <w:footnote w:type="continuationSeparator" w:id="0">
    <w:p w14:paraId="0C7D30FB" w14:textId="77777777" w:rsidR="004A53A9" w:rsidRDefault="004A53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577" w14:textId="4EAC2D2B" w:rsidR="00565495" w:rsidRPr="00565495" w:rsidRDefault="00565495">
    <w:pPr>
      <w:pStyle w:val="Header"/>
      <w:rPr>
        <w:b/>
        <w:bCs/>
        <w:u w:val="single"/>
      </w:rPr>
    </w:pPr>
    <w:r>
      <w:rPr>
        <w:b/>
        <w:bCs/>
        <w:u w:val="single"/>
      </w:rPr>
      <w:t>SE 2002</w:t>
    </w:r>
    <w:r w:rsidRPr="00565495">
      <w:rPr>
        <w:b/>
        <w:bCs/>
        <w:u w:val="single"/>
      </w:rPr>
      <w:ptab w:relativeTo="margin" w:alignment="center" w:leader="none"/>
    </w:r>
    <w:r>
      <w:rPr>
        <w:b/>
        <w:bCs/>
        <w:u w:val="single"/>
      </w:rPr>
      <w:t>Software Requirements &amp; Design Specifications</w:t>
    </w:r>
    <w:r w:rsidRPr="00565495">
      <w:rPr>
        <w:b/>
        <w:bCs/>
        <w:u w:val="single"/>
      </w:rPr>
      <w:ptab w:relativeTo="margin" w:alignment="right" w:leader="none"/>
    </w:r>
    <w:r>
      <w:rPr>
        <w:b/>
        <w:bCs/>
        <w:u w:val="single"/>
      </w:rPr>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6637"/>
    <w:multiLevelType w:val="hybridMultilevel"/>
    <w:tmpl w:val="F11ED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2610A0"/>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544D1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214C58"/>
    <w:multiLevelType w:val="multilevel"/>
    <w:tmpl w:val="3E8C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4510F"/>
    <w:multiLevelType w:val="hybridMultilevel"/>
    <w:tmpl w:val="E8CA143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15:restartNumberingAfterBreak="0">
    <w:nsid w:val="0C00156B"/>
    <w:multiLevelType w:val="multilevel"/>
    <w:tmpl w:val="70ACF178"/>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FBC54E1"/>
    <w:multiLevelType w:val="hybridMultilevel"/>
    <w:tmpl w:val="158850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F64D8A"/>
    <w:multiLevelType w:val="multilevel"/>
    <w:tmpl w:val="F91E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76E59"/>
    <w:multiLevelType w:val="multilevel"/>
    <w:tmpl w:val="70ACF178"/>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38D4ABA"/>
    <w:multiLevelType w:val="multilevel"/>
    <w:tmpl w:val="F656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B22D9B"/>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321BF3"/>
    <w:multiLevelType w:val="multilevel"/>
    <w:tmpl w:val="F71C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1C607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0B61A5"/>
    <w:multiLevelType w:val="multilevel"/>
    <w:tmpl w:val="2000001F"/>
    <w:lvl w:ilvl="0">
      <w:start w:val="1"/>
      <w:numFmt w:val="decimal"/>
      <w:lvlText w:val="%1."/>
      <w:lvlJc w:val="left"/>
      <w:pPr>
        <w:ind w:left="705" w:hanging="360"/>
      </w:pPr>
    </w:lvl>
    <w:lvl w:ilvl="1">
      <w:start w:val="1"/>
      <w:numFmt w:val="decimal"/>
      <w:lvlText w:val="%1.%2."/>
      <w:lvlJc w:val="left"/>
      <w:pPr>
        <w:ind w:left="1137" w:hanging="432"/>
      </w:pPr>
    </w:lvl>
    <w:lvl w:ilvl="2">
      <w:start w:val="1"/>
      <w:numFmt w:val="decimal"/>
      <w:lvlText w:val="%1.%2.%3."/>
      <w:lvlJc w:val="left"/>
      <w:pPr>
        <w:ind w:left="1569" w:hanging="504"/>
      </w:pPr>
    </w:lvl>
    <w:lvl w:ilvl="3">
      <w:start w:val="1"/>
      <w:numFmt w:val="decimal"/>
      <w:lvlText w:val="%1.%2.%3.%4."/>
      <w:lvlJc w:val="left"/>
      <w:pPr>
        <w:ind w:left="2073" w:hanging="648"/>
      </w:pPr>
    </w:lvl>
    <w:lvl w:ilvl="4">
      <w:start w:val="1"/>
      <w:numFmt w:val="decimal"/>
      <w:lvlText w:val="%1.%2.%3.%4.%5."/>
      <w:lvlJc w:val="left"/>
      <w:pPr>
        <w:ind w:left="2577" w:hanging="792"/>
      </w:pPr>
    </w:lvl>
    <w:lvl w:ilvl="5">
      <w:start w:val="1"/>
      <w:numFmt w:val="decimal"/>
      <w:lvlText w:val="%1.%2.%3.%4.%5.%6."/>
      <w:lvlJc w:val="left"/>
      <w:pPr>
        <w:ind w:left="3081" w:hanging="936"/>
      </w:pPr>
    </w:lvl>
    <w:lvl w:ilvl="6">
      <w:start w:val="1"/>
      <w:numFmt w:val="decimal"/>
      <w:lvlText w:val="%1.%2.%3.%4.%5.%6.%7."/>
      <w:lvlJc w:val="left"/>
      <w:pPr>
        <w:ind w:left="3585" w:hanging="1080"/>
      </w:pPr>
    </w:lvl>
    <w:lvl w:ilvl="7">
      <w:start w:val="1"/>
      <w:numFmt w:val="decimal"/>
      <w:lvlText w:val="%1.%2.%3.%4.%5.%6.%7.%8."/>
      <w:lvlJc w:val="left"/>
      <w:pPr>
        <w:ind w:left="4089" w:hanging="1224"/>
      </w:pPr>
    </w:lvl>
    <w:lvl w:ilvl="8">
      <w:start w:val="1"/>
      <w:numFmt w:val="decimal"/>
      <w:lvlText w:val="%1.%2.%3.%4.%5.%6.%7.%8.%9."/>
      <w:lvlJc w:val="left"/>
      <w:pPr>
        <w:ind w:left="4665" w:hanging="1440"/>
      </w:pPr>
    </w:lvl>
  </w:abstractNum>
  <w:abstractNum w:abstractNumId="14" w15:restartNumberingAfterBreak="0">
    <w:nsid w:val="1FF82A3E"/>
    <w:multiLevelType w:val="multilevel"/>
    <w:tmpl w:val="9AB0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25EF1"/>
    <w:multiLevelType w:val="multilevel"/>
    <w:tmpl w:val="327C4D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224CD9"/>
    <w:multiLevelType w:val="multilevel"/>
    <w:tmpl w:val="25463B4A"/>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18E6371"/>
    <w:multiLevelType w:val="hybridMultilevel"/>
    <w:tmpl w:val="B656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F7AAE"/>
    <w:multiLevelType w:val="multilevel"/>
    <w:tmpl w:val="462A2EC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9" w15:restartNumberingAfterBreak="0">
    <w:nsid w:val="33796A8F"/>
    <w:multiLevelType w:val="multilevel"/>
    <w:tmpl w:val="345C30A0"/>
    <w:lvl w:ilvl="0">
      <w:start w:val="6"/>
      <w:numFmt w:val="decimal"/>
      <w:lvlText w:val="%1."/>
      <w:lvlJc w:val="left"/>
      <w:pPr>
        <w:tabs>
          <w:tab w:val="num" w:pos="720"/>
        </w:tabs>
        <w:ind w:left="720" w:hanging="360"/>
      </w:pPr>
    </w:lvl>
    <w:lvl w:ilvl="1">
      <w:start w:val="4"/>
      <w:numFmt w:val="bullet"/>
      <w:lvlText w:val="-"/>
      <w:lvlJc w:val="left"/>
      <w:pPr>
        <w:ind w:left="1440" w:hanging="360"/>
      </w:pPr>
      <w:rPr>
        <w:rFonts w:ascii="Arial" w:eastAsia="Times New Roman" w:hAnsi="Arial" w:cs="Arial"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D82D1E"/>
    <w:multiLevelType w:val="multilevel"/>
    <w:tmpl w:val="8770763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393AC7"/>
    <w:multiLevelType w:val="multilevel"/>
    <w:tmpl w:val="25AA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9E5958"/>
    <w:multiLevelType w:val="multilevel"/>
    <w:tmpl w:val="B6EA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3E0AEE"/>
    <w:multiLevelType w:val="hybridMultilevel"/>
    <w:tmpl w:val="0A6408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C2351D2"/>
    <w:multiLevelType w:val="hybridMultilevel"/>
    <w:tmpl w:val="7B16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61841"/>
    <w:multiLevelType w:val="multilevel"/>
    <w:tmpl w:val="3082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0F58A3"/>
    <w:multiLevelType w:val="multilevel"/>
    <w:tmpl w:val="475CE00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2A74CC8"/>
    <w:multiLevelType w:val="multilevel"/>
    <w:tmpl w:val="25463B4A"/>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3BE1E72"/>
    <w:multiLevelType w:val="hybridMultilevel"/>
    <w:tmpl w:val="09267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DB252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60A3E91"/>
    <w:multiLevelType w:val="hybridMultilevel"/>
    <w:tmpl w:val="EB7CA2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6920BED"/>
    <w:multiLevelType w:val="multilevel"/>
    <w:tmpl w:val="25463B4A"/>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74D087B"/>
    <w:multiLevelType w:val="multilevel"/>
    <w:tmpl w:val="0776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C32080"/>
    <w:multiLevelType w:val="hybridMultilevel"/>
    <w:tmpl w:val="F3B63B7A"/>
    <w:lvl w:ilvl="0" w:tplc="18FA72EC">
      <w:start w:val="1"/>
      <w:numFmt w:val="decimal"/>
      <w:lvlText w:val="%1"/>
      <w:lvlJc w:val="left"/>
      <w:pPr>
        <w:ind w:left="90" w:firstLine="0"/>
      </w:pPr>
      <w:rPr>
        <w:rFonts w:ascii="Calibri" w:eastAsia="Calibri" w:hAnsi="Calibri" w:cs="Calibri"/>
        <w:b/>
        <w:bCs w:val="0"/>
        <w:i w:val="0"/>
        <w:strike w:val="0"/>
        <w:dstrike w:val="0"/>
        <w:color w:val="000000"/>
        <w:sz w:val="28"/>
        <w:szCs w:val="28"/>
        <w:u w:val="none" w:color="000000"/>
        <w:effect w:val="none"/>
        <w:bdr w:val="none" w:sz="0" w:space="0" w:color="auto" w:frame="1"/>
        <w:vertAlign w:val="baseline"/>
      </w:rPr>
    </w:lvl>
    <w:lvl w:ilvl="1" w:tplc="28468754">
      <w:start w:val="1"/>
      <w:numFmt w:val="lowerLetter"/>
      <w:lvlText w:val="%2"/>
      <w:lvlJc w:val="left"/>
      <w:pPr>
        <w:ind w:left="5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15C6C4DA">
      <w:start w:val="1"/>
      <w:numFmt w:val="lowerRoman"/>
      <w:lvlText w:val="%3"/>
      <w:lvlJc w:val="left"/>
      <w:pPr>
        <w:ind w:left="7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61205D24">
      <w:start w:val="1"/>
      <w:numFmt w:val="decimal"/>
      <w:lvlText w:val="%4"/>
      <w:lvlJc w:val="left"/>
      <w:pPr>
        <w:ind w:left="9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B4327928">
      <w:start w:val="1"/>
      <w:numFmt w:val="decimal"/>
      <w:lvlRestart w:val="0"/>
      <w:lvlText w:val="%5."/>
      <w:lvlJc w:val="left"/>
      <w:pPr>
        <w:ind w:left="997"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82F0CBC6">
      <w:start w:val="1"/>
      <w:numFmt w:val="lowerRoman"/>
      <w:lvlText w:val="%6"/>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F1E0E980">
      <w:start w:val="1"/>
      <w:numFmt w:val="decimal"/>
      <w:lvlText w:val="%7"/>
      <w:lvlJc w:val="left"/>
      <w:pPr>
        <w:ind w:left="0" w:firstLine="0"/>
      </w:pPr>
      <w:rPr>
        <w:rFonts w:ascii="Calibri" w:eastAsia="Calibri" w:hAnsi="Calibri" w:cs="Calibri"/>
        <w:b/>
        <w:bCs w:val="0"/>
        <w:i w:val="0"/>
        <w:strike w:val="0"/>
        <w:dstrike w:val="0"/>
        <w:color w:val="000000"/>
        <w:sz w:val="28"/>
        <w:szCs w:val="28"/>
        <w:u w:val="none" w:color="000000"/>
        <w:effect w:val="none"/>
        <w:bdr w:val="none" w:sz="0" w:space="0" w:color="auto" w:frame="1"/>
        <w:vertAlign w:val="baseline"/>
      </w:rPr>
    </w:lvl>
    <w:lvl w:ilvl="7" w:tplc="4CD270F6">
      <w:start w:val="1"/>
      <w:numFmt w:val="lowerLetter"/>
      <w:lvlText w:val="%8"/>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D4EC40E">
      <w:start w:val="1"/>
      <w:numFmt w:val="lowerRoman"/>
      <w:lvlText w:val="%9"/>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34" w15:restartNumberingAfterBreak="0">
    <w:nsid w:val="4CE76E68"/>
    <w:multiLevelType w:val="multilevel"/>
    <w:tmpl w:val="BA2CB5A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5" w15:restartNumberingAfterBreak="0">
    <w:nsid w:val="514D4BA2"/>
    <w:multiLevelType w:val="hybridMultilevel"/>
    <w:tmpl w:val="B8F8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CF0D72"/>
    <w:multiLevelType w:val="hybridMultilevel"/>
    <w:tmpl w:val="09207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314D67"/>
    <w:multiLevelType w:val="multilevel"/>
    <w:tmpl w:val="4414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F105FE"/>
    <w:multiLevelType w:val="hybridMultilevel"/>
    <w:tmpl w:val="6ADCD252"/>
    <w:lvl w:ilvl="0" w:tplc="183E8C4A">
      <w:start w:val="1"/>
      <w:numFmt w:val="decimal"/>
      <w:lvlText w:val="%1."/>
      <w:lvlJc w:val="left"/>
      <w:pPr>
        <w:ind w:left="1950" w:hanging="360"/>
      </w:pPr>
      <w:rPr>
        <w:rFonts w:hint="default"/>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39" w15:restartNumberingAfterBreak="0">
    <w:nsid w:val="5AF825CE"/>
    <w:multiLevelType w:val="hybridMultilevel"/>
    <w:tmpl w:val="861691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F714E0F"/>
    <w:multiLevelType w:val="multilevel"/>
    <w:tmpl w:val="9AF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C76ACC"/>
    <w:multiLevelType w:val="multilevel"/>
    <w:tmpl w:val="C6EA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E31424"/>
    <w:multiLevelType w:val="multilevel"/>
    <w:tmpl w:val="B83A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3633B"/>
    <w:multiLevelType w:val="multilevel"/>
    <w:tmpl w:val="25463B4A"/>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3597DA9"/>
    <w:multiLevelType w:val="multilevel"/>
    <w:tmpl w:val="30A8E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7A23C4"/>
    <w:multiLevelType w:val="multilevel"/>
    <w:tmpl w:val="98EE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282884"/>
    <w:multiLevelType w:val="hybridMultilevel"/>
    <w:tmpl w:val="550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3B64AB"/>
    <w:multiLevelType w:val="multilevel"/>
    <w:tmpl w:val="663A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6782925">
    <w:abstractNumId w:val="34"/>
  </w:num>
  <w:num w:numId="2" w16cid:durableId="436170894">
    <w:abstractNumId w:val="25"/>
  </w:num>
  <w:num w:numId="3" w16cid:durableId="866211591">
    <w:abstractNumId w:val="22"/>
  </w:num>
  <w:num w:numId="4" w16cid:durableId="1699692858">
    <w:abstractNumId w:val="20"/>
  </w:num>
  <w:num w:numId="5" w16cid:durableId="2118602326">
    <w:abstractNumId w:val="41"/>
  </w:num>
  <w:num w:numId="6" w16cid:durableId="343634579">
    <w:abstractNumId w:val="37"/>
  </w:num>
  <w:num w:numId="7" w16cid:durableId="1008555739">
    <w:abstractNumId w:val="45"/>
  </w:num>
  <w:num w:numId="8" w16cid:durableId="1565988593">
    <w:abstractNumId w:val="32"/>
  </w:num>
  <w:num w:numId="9" w16cid:durableId="1160078371">
    <w:abstractNumId w:val="47"/>
  </w:num>
  <w:num w:numId="10" w16cid:durableId="1796560752">
    <w:abstractNumId w:val="3"/>
  </w:num>
  <w:num w:numId="11" w16cid:durableId="481242386">
    <w:abstractNumId w:val="14"/>
  </w:num>
  <w:num w:numId="12" w16cid:durableId="159664110">
    <w:abstractNumId w:val="40"/>
  </w:num>
  <w:num w:numId="13" w16cid:durableId="363215069">
    <w:abstractNumId w:val="11"/>
  </w:num>
  <w:num w:numId="14" w16cid:durableId="1181896636">
    <w:abstractNumId w:val="7"/>
  </w:num>
  <w:num w:numId="15" w16cid:durableId="2114009265">
    <w:abstractNumId w:val="42"/>
  </w:num>
  <w:num w:numId="16" w16cid:durableId="1600941526">
    <w:abstractNumId w:val="15"/>
    <w:lvlOverride w:ilvl="0">
      <w:lvl w:ilvl="0">
        <w:numFmt w:val="decimal"/>
        <w:lvlText w:val="%1."/>
        <w:lvlJc w:val="left"/>
      </w:lvl>
    </w:lvlOverride>
  </w:num>
  <w:num w:numId="17" w16cid:durableId="1600941526">
    <w:abstractNumId w:val="15"/>
    <w:lvlOverride w:ilvl="0">
      <w:lvl w:ilvl="0">
        <w:numFmt w:val="decimal"/>
        <w:lvlText w:val="%1."/>
        <w:lvlJc w:val="left"/>
      </w:lvl>
    </w:lvlOverride>
  </w:num>
  <w:num w:numId="18" w16cid:durableId="1600941526">
    <w:abstractNumId w:val="15"/>
    <w:lvlOverride w:ilvl="0">
      <w:lvl w:ilvl="0">
        <w:numFmt w:val="decimal"/>
        <w:lvlText w:val="%1."/>
        <w:lvlJc w:val="left"/>
      </w:lvl>
    </w:lvlOverride>
  </w:num>
  <w:num w:numId="19" w16cid:durableId="1600941526">
    <w:abstractNumId w:val="15"/>
    <w:lvlOverride w:ilvl="0">
      <w:lvl w:ilvl="0">
        <w:numFmt w:val="decimal"/>
        <w:lvlText w:val="%1."/>
        <w:lvlJc w:val="left"/>
      </w:lvl>
    </w:lvlOverride>
  </w:num>
  <w:num w:numId="20" w16cid:durableId="706563501">
    <w:abstractNumId w:val="19"/>
    <w:lvlOverride w:ilvl="0">
      <w:lvl w:ilvl="0">
        <w:numFmt w:val="decimal"/>
        <w:lvlText w:val="%1."/>
        <w:lvlJc w:val="left"/>
      </w:lvl>
    </w:lvlOverride>
  </w:num>
  <w:num w:numId="21" w16cid:durableId="706563501">
    <w:abstractNumId w:val="19"/>
    <w:lvlOverride w:ilvl="0">
      <w:lvl w:ilvl="0">
        <w:numFmt w:val="decimal"/>
        <w:lvlText w:val="%1."/>
        <w:lvlJc w:val="left"/>
      </w:lvl>
    </w:lvlOverride>
  </w:num>
  <w:num w:numId="22" w16cid:durableId="706563501">
    <w:abstractNumId w:val="19"/>
    <w:lvlOverride w:ilvl="0">
      <w:lvl w:ilvl="0">
        <w:numFmt w:val="decimal"/>
        <w:lvlText w:val="%1."/>
        <w:lvlJc w:val="left"/>
      </w:lvl>
    </w:lvlOverride>
  </w:num>
  <w:num w:numId="23" w16cid:durableId="706563501">
    <w:abstractNumId w:val="19"/>
    <w:lvlOverride w:ilvl="0">
      <w:lvl w:ilvl="0">
        <w:numFmt w:val="decimal"/>
        <w:lvlText w:val="%1."/>
        <w:lvlJc w:val="left"/>
      </w:lvl>
    </w:lvlOverride>
  </w:num>
  <w:num w:numId="24" w16cid:durableId="706563501">
    <w:abstractNumId w:val="19"/>
    <w:lvlOverride w:ilvl="0">
      <w:lvl w:ilvl="0">
        <w:numFmt w:val="decimal"/>
        <w:lvlText w:val="%1."/>
        <w:lvlJc w:val="left"/>
      </w:lvl>
    </w:lvlOverride>
  </w:num>
  <w:num w:numId="25" w16cid:durableId="706563501">
    <w:abstractNumId w:val="19"/>
    <w:lvlOverride w:ilvl="0">
      <w:lvl w:ilvl="0">
        <w:numFmt w:val="decimal"/>
        <w:lvlText w:val="%1."/>
        <w:lvlJc w:val="left"/>
      </w:lvl>
    </w:lvlOverride>
  </w:num>
  <w:num w:numId="26" w16cid:durableId="706563501">
    <w:abstractNumId w:val="19"/>
    <w:lvlOverride w:ilvl="0">
      <w:lvl w:ilvl="0">
        <w:numFmt w:val="decimal"/>
        <w:lvlText w:val="%1."/>
        <w:lvlJc w:val="left"/>
      </w:lvl>
    </w:lvlOverride>
  </w:num>
  <w:num w:numId="27" w16cid:durableId="706563501">
    <w:abstractNumId w:val="19"/>
    <w:lvlOverride w:ilvl="0">
      <w:lvl w:ilvl="0">
        <w:numFmt w:val="decimal"/>
        <w:lvlText w:val="%1."/>
        <w:lvlJc w:val="left"/>
      </w:lvl>
    </w:lvlOverride>
  </w:num>
  <w:num w:numId="28" w16cid:durableId="706563501">
    <w:abstractNumId w:val="19"/>
    <w:lvlOverride w:ilvl="0">
      <w:lvl w:ilvl="0">
        <w:numFmt w:val="decimal"/>
        <w:lvlText w:val="%1."/>
        <w:lvlJc w:val="left"/>
      </w:lvl>
    </w:lvlOverride>
  </w:num>
  <w:num w:numId="29" w16cid:durableId="706563501">
    <w:abstractNumId w:val="19"/>
    <w:lvlOverride w:ilvl="0">
      <w:lvl w:ilvl="0">
        <w:numFmt w:val="decimal"/>
        <w:lvlText w:val="%1."/>
        <w:lvlJc w:val="left"/>
      </w:lvl>
    </w:lvlOverride>
  </w:num>
  <w:num w:numId="30" w16cid:durableId="706563501">
    <w:abstractNumId w:val="19"/>
    <w:lvlOverride w:ilvl="0">
      <w:lvl w:ilvl="0">
        <w:numFmt w:val="decimal"/>
        <w:lvlText w:val="%1."/>
        <w:lvlJc w:val="left"/>
      </w:lvl>
    </w:lvlOverride>
  </w:num>
  <w:num w:numId="31" w16cid:durableId="370375408">
    <w:abstractNumId w:val="9"/>
  </w:num>
  <w:num w:numId="32" w16cid:durableId="1126242746">
    <w:abstractNumId w:val="44"/>
  </w:num>
  <w:num w:numId="33" w16cid:durableId="1101144234">
    <w:abstractNumId w:val="33"/>
  </w:num>
  <w:num w:numId="34" w16cid:durableId="1327123588">
    <w:abstractNumId w:val="46"/>
  </w:num>
  <w:num w:numId="35" w16cid:durableId="908463278">
    <w:abstractNumId w:val="28"/>
  </w:num>
  <w:num w:numId="36" w16cid:durableId="551964029">
    <w:abstractNumId w:val="35"/>
  </w:num>
  <w:num w:numId="37" w16cid:durableId="77287413">
    <w:abstractNumId w:val="36"/>
  </w:num>
  <w:num w:numId="38" w16cid:durableId="744257781">
    <w:abstractNumId w:val="24"/>
  </w:num>
  <w:num w:numId="39" w16cid:durableId="385645411">
    <w:abstractNumId w:val="17"/>
  </w:num>
  <w:num w:numId="40" w16cid:durableId="1136068751">
    <w:abstractNumId w:val="1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1358346">
    <w:abstractNumId w:val="26"/>
  </w:num>
  <w:num w:numId="42" w16cid:durableId="1659530856">
    <w:abstractNumId w:val="4"/>
  </w:num>
  <w:num w:numId="43" w16cid:durableId="1707220505">
    <w:abstractNumId w:val="38"/>
  </w:num>
  <w:num w:numId="44" w16cid:durableId="839588141">
    <w:abstractNumId w:val="12"/>
  </w:num>
  <w:num w:numId="45" w16cid:durableId="1395548050">
    <w:abstractNumId w:val="13"/>
  </w:num>
  <w:num w:numId="46" w16cid:durableId="1796677912">
    <w:abstractNumId w:val="23"/>
  </w:num>
  <w:num w:numId="47" w16cid:durableId="1634016948">
    <w:abstractNumId w:val="2"/>
  </w:num>
  <w:num w:numId="48" w16cid:durableId="1079015493">
    <w:abstractNumId w:val="29"/>
  </w:num>
  <w:num w:numId="49" w16cid:durableId="695690172">
    <w:abstractNumId w:val="1"/>
  </w:num>
  <w:num w:numId="50" w16cid:durableId="885333297">
    <w:abstractNumId w:val="10"/>
  </w:num>
  <w:num w:numId="51" w16cid:durableId="297538102">
    <w:abstractNumId w:val="8"/>
  </w:num>
  <w:num w:numId="52" w16cid:durableId="1660420098">
    <w:abstractNumId w:val="21"/>
  </w:num>
  <w:num w:numId="53" w16cid:durableId="45877124">
    <w:abstractNumId w:val="5"/>
  </w:num>
  <w:num w:numId="54" w16cid:durableId="1675256093">
    <w:abstractNumId w:val="43"/>
  </w:num>
  <w:num w:numId="55" w16cid:durableId="394202074">
    <w:abstractNumId w:val="39"/>
  </w:num>
  <w:num w:numId="56" w16cid:durableId="1332484327">
    <w:abstractNumId w:val="6"/>
  </w:num>
  <w:num w:numId="57" w16cid:durableId="344552971">
    <w:abstractNumId w:val="30"/>
  </w:num>
  <w:num w:numId="58" w16cid:durableId="1124881928">
    <w:abstractNumId w:val="31"/>
  </w:num>
  <w:num w:numId="59" w16cid:durableId="2009364876">
    <w:abstractNumId w:val="27"/>
  </w:num>
  <w:num w:numId="60" w16cid:durableId="1717510343">
    <w:abstractNumId w:val="16"/>
  </w:num>
  <w:num w:numId="61" w16cid:durableId="1271208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wMLcwsjAwNDExt7BQ0lEKTi0uzszPAykwqgUAR28igSwAAAA="/>
  </w:docVars>
  <w:rsids>
    <w:rsidRoot w:val="007D194C"/>
    <w:rsid w:val="00023C0B"/>
    <w:rsid w:val="00027DAD"/>
    <w:rsid w:val="0009483D"/>
    <w:rsid w:val="000B17E1"/>
    <w:rsid w:val="000B796F"/>
    <w:rsid w:val="001040BA"/>
    <w:rsid w:val="00104EB5"/>
    <w:rsid w:val="00113906"/>
    <w:rsid w:val="001352A9"/>
    <w:rsid w:val="001921B8"/>
    <w:rsid w:val="00286AA6"/>
    <w:rsid w:val="002D1672"/>
    <w:rsid w:val="0030091D"/>
    <w:rsid w:val="00303D6E"/>
    <w:rsid w:val="003415FA"/>
    <w:rsid w:val="003D1C6C"/>
    <w:rsid w:val="00412C5D"/>
    <w:rsid w:val="004622B5"/>
    <w:rsid w:val="0047546C"/>
    <w:rsid w:val="004A4454"/>
    <w:rsid w:val="004A53A9"/>
    <w:rsid w:val="004F4CED"/>
    <w:rsid w:val="00504242"/>
    <w:rsid w:val="00565495"/>
    <w:rsid w:val="00627297"/>
    <w:rsid w:val="00650215"/>
    <w:rsid w:val="006B4AD7"/>
    <w:rsid w:val="006E1B03"/>
    <w:rsid w:val="00703BF9"/>
    <w:rsid w:val="007748DF"/>
    <w:rsid w:val="007B417A"/>
    <w:rsid w:val="007D194C"/>
    <w:rsid w:val="00870CFB"/>
    <w:rsid w:val="008A0A28"/>
    <w:rsid w:val="008A1BEB"/>
    <w:rsid w:val="00923982"/>
    <w:rsid w:val="00963E27"/>
    <w:rsid w:val="00986543"/>
    <w:rsid w:val="009E0CC7"/>
    <w:rsid w:val="009F6918"/>
    <w:rsid w:val="00A00F58"/>
    <w:rsid w:val="00A43DA4"/>
    <w:rsid w:val="00A63D4B"/>
    <w:rsid w:val="00B4003E"/>
    <w:rsid w:val="00CB4970"/>
    <w:rsid w:val="00CD06D0"/>
    <w:rsid w:val="00CD25A6"/>
    <w:rsid w:val="00CE1DEB"/>
    <w:rsid w:val="00D22EDC"/>
    <w:rsid w:val="00D63EBA"/>
    <w:rsid w:val="00DC7768"/>
    <w:rsid w:val="00DE0560"/>
    <w:rsid w:val="00E10241"/>
    <w:rsid w:val="00E258F9"/>
    <w:rsid w:val="00F11A8D"/>
    <w:rsid w:val="00F25543"/>
    <w:rsid w:val="00F76E4A"/>
    <w:rsid w:val="00FB1C10"/>
    <w:rsid w:val="00FF7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7691BCA3"/>
  <w15:docId w15:val="{BAD72073-5A01-47A5-B83C-DE7A8E5F4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unhideWhenUsed/>
    <w:rsid w:val="009E0CC7"/>
    <w:pPr>
      <w:spacing w:before="100" w:beforeAutospacing="1" w:after="100" w:afterAutospacing="1"/>
    </w:pPr>
    <w:rPr>
      <w:sz w:val="24"/>
      <w:szCs w:val="24"/>
    </w:rPr>
  </w:style>
  <w:style w:type="paragraph" w:styleId="ListParagraph">
    <w:name w:val="List Paragraph"/>
    <w:basedOn w:val="Normal"/>
    <w:uiPriority w:val="34"/>
    <w:qFormat/>
    <w:rsid w:val="00412C5D"/>
    <w:pPr>
      <w:ind w:left="720"/>
      <w:contextualSpacing/>
    </w:pPr>
  </w:style>
  <w:style w:type="paragraph" w:styleId="Header">
    <w:name w:val="header"/>
    <w:basedOn w:val="Normal"/>
    <w:link w:val="HeaderChar"/>
    <w:uiPriority w:val="99"/>
    <w:unhideWhenUsed/>
    <w:rsid w:val="00565495"/>
    <w:pPr>
      <w:tabs>
        <w:tab w:val="center" w:pos="4513"/>
        <w:tab w:val="right" w:pos="9026"/>
      </w:tabs>
    </w:pPr>
  </w:style>
  <w:style w:type="character" w:customStyle="1" w:styleId="HeaderChar">
    <w:name w:val="Header Char"/>
    <w:basedOn w:val="DefaultParagraphFont"/>
    <w:link w:val="Header"/>
    <w:uiPriority w:val="99"/>
    <w:rsid w:val="00565495"/>
  </w:style>
  <w:style w:type="paragraph" w:styleId="Footer">
    <w:name w:val="footer"/>
    <w:basedOn w:val="Normal"/>
    <w:link w:val="FooterChar"/>
    <w:uiPriority w:val="99"/>
    <w:unhideWhenUsed/>
    <w:rsid w:val="00565495"/>
    <w:pPr>
      <w:tabs>
        <w:tab w:val="center" w:pos="4513"/>
        <w:tab w:val="right" w:pos="9026"/>
      </w:tabs>
    </w:pPr>
  </w:style>
  <w:style w:type="character" w:customStyle="1" w:styleId="FooterChar">
    <w:name w:val="Footer Char"/>
    <w:basedOn w:val="DefaultParagraphFont"/>
    <w:link w:val="Footer"/>
    <w:uiPriority w:val="99"/>
    <w:rsid w:val="00565495"/>
  </w:style>
  <w:style w:type="paragraph" w:styleId="TOCHeading">
    <w:name w:val="TOC Heading"/>
    <w:basedOn w:val="Heading1"/>
    <w:next w:val="Normal"/>
    <w:uiPriority w:val="39"/>
    <w:unhideWhenUsed/>
    <w:qFormat/>
    <w:rsid w:val="00F76E4A"/>
    <w:pPr>
      <w:keepLines/>
      <w:numPr>
        <w:numId w:val="0"/>
      </w:numPr>
      <w:spacing w:after="0" w:line="259" w:lineRule="auto"/>
      <w:outlineLvl w:val="9"/>
    </w:pPr>
    <w:rPr>
      <w:b w:val="0"/>
      <w:bCs w:val="0"/>
      <w:color w:val="032348" w:themeColor="accent1" w:themeShade="BF"/>
      <w:kern w:val="0"/>
    </w:rPr>
  </w:style>
  <w:style w:type="paragraph" w:styleId="TOC2">
    <w:name w:val="toc 2"/>
    <w:basedOn w:val="Normal"/>
    <w:next w:val="Normal"/>
    <w:autoRedefine/>
    <w:uiPriority w:val="39"/>
    <w:unhideWhenUsed/>
    <w:rsid w:val="00F76E4A"/>
    <w:pPr>
      <w:spacing w:after="100"/>
      <w:ind w:left="200"/>
    </w:pPr>
  </w:style>
  <w:style w:type="character" w:styleId="Hyperlink">
    <w:name w:val="Hyperlink"/>
    <w:basedOn w:val="DefaultParagraphFont"/>
    <w:uiPriority w:val="99"/>
    <w:unhideWhenUsed/>
    <w:rsid w:val="00F76E4A"/>
    <w:rPr>
      <w:color w:val="0D2E46" w:themeColor="hyperlink"/>
      <w:u w:val="single"/>
    </w:rPr>
  </w:style>
  <w:style w:type="paragraph" w:styleId="TOC1">
    <w:name w:val="toc 1"/>
    <w:basedOn w:val="Normal"/>
    <w:next w:val="Normal"/>
    <w:autoRedefine/>
    <w:uiPriority w:val="39"/>
    <w:unhideWhenUsed/>
    <w:rsid w:val="00F76E4A"/>
    <w:pPr>
      <w:spacing w:after="100"/>
    </w:pPr>
  </w:style>
  <w:style w:type="paragraph" w:styleId="TOC3">
    <w:name w:val="toc 3"/>
    <w:basedOn w:val="Normal"/>
    <w:next w:val="Normal"/>
    <w:autoRedefine/>
    <w:uiPriority w:val="39"/>
    <w:unhideWhenUsed/>
    <w:rsid w:val="003415FA"/>
    <w:pPr>
      <w:spacing w:after="100"/>
      <w:ind w:left="400"/>
    </w:pPr>
  </w:style>
  <w:style w:type="character" w:styleId="UnresolvedMention">
    <w:name w:val="Unresolved Mention"/>
    <w:basedOn w:val="DefaultParagraphFont"/>
    <w:uiPriority w:val="99"/>
    <w:semiHidden/>
    <w:unhideWhenUsed/>
    <w:rsid w:val="004622B5"/>
    <w:rPr>
      <w:color w:val="605E5C"/>
      <w:shd w:val="clear" w:color="auto" w:fill="E1DFDD"/>
    </w:rPr>
  </w:style>
  <w:style w:type="character" w:styleId="FollowedHyperlink">
    <w:name w:val="FollowedHyperlink"/>
    <w:basedOn w:val="DefaultParagraphFont"/>
    <w:uiPriority w:val="99"/>
    <w:semiHidden/>
    <w:unhideWhenUsed/>
    <w:rsid w:val="004622B5"/>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981">
      <w:bodyDiv w:val="1"/>
      <w:marLeft w:val="0"/>
      <w:marRight w:val="0"/>
      <w:marTop w:val="0"/>
      <w:marBottom w:val="0"/>
      <w:divBdr>
        <w:top w:val="none" w:sz="0" w:space="0" w:color="auto"/>
        <w:left w:val="none" w:sz="0" w:space="0" w:color="auto"/>
        <w:bottom w:val="none" w:sz="0" w:space="0" w:color="auto"/>
        <w:right w:val="none" w:sz="0" w:space="0" w:color="auto"/>
      </w:divBdr>
    </w:div>
    <w:div w:id="168060061">
      <w:bodyDiv w:val="1"/>
      <w:marLeft w:val="0"/>
      <w:marRight w:val="0"/>
      <w:marTop w:val="0"/>
      <w:marBottom w:val="0"/>
      <w:divBdr>
        <w:top w:val="none" w:sz="0" w:space="0" w:color="auto"/>
        <w:left w:val="none" w:sz="0" w:space="0" w:color="auto"/>
        <w:bottom w:val="none" w:sz="0" w:space="0" w:color="auto"/>
        <w:right w:val="none" w:sz="0" w:space="0" w:color="auto"/>
      </w:divBdr>
    </w:div>
    <w:div w:id="174536744">
      <w:bodyDiv w:val="1"/>
      <w:marLeft w:val="0"/>
      <w:marRight w:val="0"/>
      <w:marTop w:val="0"/>
      <w:marBottom w:val="0"/>
      <w:divBdr>
        <w:top w:val="none" w:sz="0" w:space="0" w:color="auto"/>
        <w:left w:val="none" w:sz="0" w:space="0" w:color="auto"/>
        <w:bottom w:val="none" w:sz="0" w:space="0" w:color="auto"/>
        <w:right w:val="none" w:sz="0" w:space="0" w:color="auto"/>
      </w:divBdr>
    </w:div>
    <w:div w:id="218980787">
      <w:bodyDiv w:val="1"/>
      <w:marLeft w:val="0"/>
      <w:marRight w:val="0"/>
      <w:marTop w:val="0"/>
      <w:marBottom w:val="0"/>
      <w:divBdr>
        <w:top w:val="none" w:sz="0" w:space="0" w:color="auto"/>
        <w:left w:val="none" w:sz="0" w:space="0" w:color="auto"/>
        <w:bottom w:val="none" w:sz="0" w:space="0" w:color="auto"/>
        <w:right w:val="none" w:sz="0" w:space="0" w:color="auto"/>
      </w:divBdr>
    </w:div>
    <w:div w:id="235287231">
      <w:bodyDiv w:val="1"/>
      <w:marLeft w:val="0"/>
      <w:marRight w:val="0"/>
      <w:marTop w:val="0"/>
      <w:marBottom w:val="0"/>
      <w:divBdr>
        <w:top w:val="none" w:sz="0" w:space="0" w:color="auto"/>
        <w:left w:val="none" w:sz="0" w:space="0" w:color="auto"/>
        <w:bottom w:val="none" w:sz="0" w:space="0" w:color="auto"/>
        <w:right w:val="none" w:sz="0" w:space="0" w:color="auto"/>
      </w:divBdr>
    </w:div>
    <w:div w:id="271787517">
      <w:bodyDiv w:val="1"/>
      <w:marLeft w:val="0"/>
      <w:marRight w:val="0"/>
      <w:marTop w:val="0"/>
      <w:marBottom w:val="0"/>
      <w:divBdr>
        <w:top w:val="none" w:sz="0" w:space="0" w:color="auto"/>
        <w:left w:val="none" w:sz="0" w:space="0" w:color="auto"/>
        <w:bottom w:val="none" w:sz="0" w:space="0" w:color="auto"/>
        <w:right w:val="none" w:sz="0" w:space="0" w:color="auto"/>
      </w:divBdr>
    </w:div>
    <w:div w:id="300497935">
      <w:bodyDiv w:val="1"/>
      <w:marLeft w:val="0"/>
      <w:marRight w:val="0"/>
      <w:marTop w:val="0"/>
      <w:marBottom w:val="0"/>
      <w:divBdr>
        <w:top w:val="none" w:sz="0" w:space="0" w:color="auto"/>
        <w:left w:val="none" w:sz="0" w:space="0" w:color="auto"/>
        <w:bottom w:val="none" w:sz="0" w:space="0" w:color="auto"/>
        <w:right w:val="none" w:sz="0" w:space="0" w:color="auto"/>
      </w:divBdr>
    </w:div>
    <w:div w:id="320545135">
      <w:bodyDiv w:val="1"/>
      <w:marLeft w:val="0"/>
      <w:marRight w:val="0"/>
      <w:marTop w:val="0"/>
      <w:marBottom w:val="0"/>
      <w:divBdr>
        <w:top w:val="none" w:sz="0" w:space="0" w:color="auto"/>
        <w:left w:val="none" w:sz="0" w:space="0" w:color="auto"/>
        <w:bottom w:val="none" w:sz="0" w:space="0" w:color="auto"/>
        <w:right w:val="none" w:sz="0" w:space="0" w:color="auto"/>
      </w:divBdr>
    </w:div>
    <w:div w:id="424420282">
      <w:bodyDiv w:val="1"/>
      <w:marLeft w:val="0"/>
      <w:marRight w:val="0"/>
      <w:marTop w:val="0"/>
      <w:marBottom w:val="0"/>
      <w:divBdr>
        <w:top w:val="none" w:sz="0" w:space="0" w:color="auto"/>
        <w:left w:val="none" w:sz="0" w:space="0" w:color="auto"/>
        <w:bottom w:val="none" w:sz="0" w:space="0" w:color="auto"/>
        <w:right w:val="none" w:sz="0" w:space="0" w:color="auto"/>
      </w:divBdr>
    </w:div>
    <w:div w:id="503015346">
      <w:bodyDiv w:val="1"/>
      <w:marLeft w:val="0"/>
      <w:marRight w:val="0"/>
      <w:marTop w:val="0"/>
      <w:marBottom w:val="0"/>
      <w:divBdr>
        <w:top w:val="none" w:sz="0" w:space="0" w:color="auto"/>
        <w:left w:val="none" w:sz="0" w:space="0" w:color="auto"/>
        <w:bottom w:val="none" w:sz="0" w:space="0" w:color="auto"/>
        <w:right w:val="none" w:sz="0" w:space="0" w:color="auto"/>
      </w:divBdr>
    </w:div>
    <w:div w:id="517353825">
      <w:bodyDiv w:val="1"/>
      <w:marLeft w:val="0"/>
      <w:marRight w:val="0"/>
      <w:marTop w:val="0"/>
      <w:marBottom w:val="0"/>
      <w:divBdr>
        <w:top w:val="none" w:sz="0" w:space="0" w:color="auto"/>
        <w:left w:val="none" w:sz="0" w:space="0" w:color="auto"/>
        <w:bottom w:val="none" w:sz="0" w:space="0" w:color="auto"/>
        <w:right w:val="none" w:sz="0" w:space="0" w:color="auto"/>
      </w:divBdr>
    </w:div>
    <w:div w:id="622806493">
      <w:bodyDiv w:val="1"/>
      <w:marLeft w:val="0"/>
      <w:marRight w:val="0"/>
      <w:marTop w:val="0"/>
      <w:marBottom w:val="0"/>
      <w:divBdr>
        <w:top w:val="none" w:sz="0" w:space="0" w:color="auto"/>
        <w:left w:val="none" w:sz="0" w:space="0" w:color="auto"/>
        <w:bottom w:val="none" w:sz="0" w:space="0" w:color="auto"/>
        <w:right w:val="none" w:sz="0" w:space="0" w:color="auto"/>
      </w:divBdr>
    </w:div>
    <w:div w:id="629017901">
      <w:bodyDiv w:val="1"/>
      <w:marLeft w:val="0"/>
      <w:marRight w:val="0"/>
      <w:marTop w:val="0"/>
      <w:marBottom w:val="0"/>
      <w:divBdr>
        <w:top w:val="none" w:sz="0" w:space="0" w:color="auto"/>
        <w:left w:val="none" w:sz="0" w:space="0" w:color="auto"/>
        <w:bottom w:val="none" w:sz="0" w:space="0" w:color="auto"/>
        <w:right w:val="none" w:sz="0" w:space="0" w:color="auto"/>
      </w:divBdr>
    </w:div>
    <w:div w:id="696395114">
      <w:bodyDiv w:val="1"/>
      <w:marLeft w:val="0"/>
      <w:marRight w:val="0"/>
      <w:marTop w:val="0"/>
      <w:marBottom w:val="0"/>
      <w:divBdr>
        <w:top w:val="none" w:sz="0" w:space="0" w:color="auto"/>
        <w:left w:val="none" w:sz="0" w:space="0" w:color="auto"/>
        <w:bottom w:val="none" w:sz="0" w:space="0" w:color="auto"/>
        <w:right w:val="none" w:sz="0" w:space="0" w:color="auto"/>
      </w:divBdr>
    </w:div>
    <w:div w:id="745765515">
      <w:bodyDiv w:val="1"/>
      <w:marLeft w:val="0"/>
      <w:marRight w:val="0"/>
      <w:marTop w:val="0"/>
      <w:marBottom w:val="0"/>
      <w:divBdr>
        <w:top w:val="none" w:sz="0" w:space="0" w:color="auto"/>
        <w:left w:val="none" w:sz="0" w:space="0" w:color="auto"/>
        <w:bottom w:val="none" w:sz="0" w:space="0" w:color="auto"/>
        <w:right w:val="none" w:sz="0" w:space="0" w:color="auto"/>
      </w:divBdr>
    </w:div>
    <w:div w:id="763721783">
      <w:bodyDiv w:val="1"/>
      <w:marLeft w:val="0"/>
      <w:marRight w:val="0"/>
      <w:marTop w:val="0"/>
      <w:marBottom w:val="0"/>
      <w:divBdr>
        <w:top w:val="none" w:sz="0" w:space="0" w:color="auto"/>
        <w:left w:val="none" w:sz="0" w:space="0" w:color="auto"/>
        <w:bottom w:val="none" w:sz="0" w:space="0" w:color="auto"/>
        <w:right w:val="none" w:sz="0" w:space="0" w:color="auto"/>
      </w:divBdr>
    </w:div>
    <w:div w:id="804860136">
      <w:bodyDiv w:val="1"/>
      <w:marLeft w:val="0"/>
      <w:marRight w:val="0"/>
      <w:marTop w:val="0"/>
      <w:marBottom w:val="0"/>
      <w:divBdr>
        <w:top w:val="none" w:sz="0" w:space="0" w:color="auto"/>
        <w:left w:val="none" w:sz="0" w:space="0" w:color="auto"/>
        <w:bottom w:val="none" w:sz="0" w:space="0" w:color="auto"/>
        <w:right w:val="none" w:sz="0" w:space="0" w:color="auto"/>
      </w:divBdr>
    </w:div>
    <w:div w:id="814183386">
      <w:bodyDiv w:val="1"/>
      <w:marLeft w:val="0"/>
      <w:marRight w:val="0"/>
      <w:marTop w:val="0"/>
      <w:marBottom w:val="0"/>
      <w:divBdr>
        <w:top w:val="none" w:sz="0" w:space="0" w:color="auto"/>
        <w:left w:val="none" w:sz="0" w:space="0" w:color="auto"/>
        <w:bottom w:val="none" w:sz="0" w:space="0" w:color="auto"/>
        <w:right w:val="none" w:sz="0" w:space="0" w:color="auto"/>
      </w:divBdr>
    </w:div>
    <w:div w:id="826439042">
      <w:bodyDiv w:val="1"/>
      <w:marLeft w:val="0"/>
      <w:marRight w:val="0"/>
      <w:marTop w:val="0"/>
      <w:marBottom w:val="0"/>
      <w:divBdr>
        <w:top w:val="none" w:sz="0" w:space="0" w:color="auto"/>
        <w:left w:val="none" w:sz="0" w:space="0" w:color="auto"/>
        <w:bottom w:val="none" w:sz="0" w:space="0" w:color="auto"/>
        <w:right w:val="none" w:sz="0" w:space="0" w:color="auto"/>
      </w:divBdr>
    </w:div>
    <w:div w:id="848759419">
      <w:bodyDiv w:val="1"/>
      <w:marLeft w:val="0"/>
      <w:marRight w:val="0"/>
      <w:marTop w:val="0"/>
      <w:marBottom w:val="0"/>
      <w:divBdr>
        <w:top w:val="none" w:sz="0" w:space="0" w:color="auto"/>
        <w:left w:val="none" w:sz="0" w:space="0" w:color="auto"/>
        <w:bottom w:val="none" w:sz="0" w:space="0" w:color="auto"/>
        <w:right w:val="none" w:sz="0" w:space="0" w:color="auto"/>
      </w:divBdr>
    </w:div>
    <w:div w:id="1071123012">
      <w:bodyDiv w:val="1"/>
      <w:marLeft w:val="0"/>
      <w:marRight w:val="0"/>
      <w:marTop w:val="0"/>
      <w:marBottom w:val="0"/>
      <w:divBdr>
        <w:top w:val="none" w:sz="0" w:space="0" w:color="auto"/>
        <w:left w:val="none" w:sz="0" w:space="0" w:color="auto"/>
        <w:bottom w:val="none" w:sz="0" w:space="0" w:color="auto"/>
        <w:right w:val="none" w:sz="0" w:space="0" w:color="auto"/>
      </w:divBdr>
    </w:div>
    <w:div w:id="1085146545">
      <w:bodyDiv w:val="1"/>
      <w:marLeft w:val="0"/>
      <w:marRight w:val="0"/>
      <w:marTop w:val="0"/>
      <w:marBottom w:val="0"/>
      <w:divBdr>
        <w:top w:val="none" w:sz="0" w:space="0" w:color="auto"/>
        <w:left w:val="none" w:sz="0" w:space="0" w:color="auto"/>
        <w:bottom w:val="none" w:sz="0" w:space="0" w:color="auto"/>
        <w:right w:val="none" w:sz="0" w:space="0" w:color="auto"/>
      </w:divBdr>
    </w:div>
    <w:div w:id="1154223684">
      <w:bodyDiv w:val="1"/>
      <w:marLeft w:val="0"/>
      <w:marRight w:val="0"/>
      <w:marTop w:val="0"/>
      <w:marBottom w:val="0"/>
      <w:divBdr>
        <w:top w:val="none" w:sz="0" w:space="0" w:color="auto"/>
        <w:left w:val="none" w:sz="0" w:space="0" w:color="auto"/>
        <w:bottom w:val="none" w:sz="0" w:space="0" w:color="auto"/>
        <w:right w:val="none" w:sz="0" w:space="0" w:color="auto"/>
      </w:divBdr>
    </w:div>
    <w:div w:id="1168717426">
      <w:bodyDiv w:val="1"/>
      <w:marLeft w:val="0"/>
      <w:marRight w:val="0"/>
      <w:marTop w:val="0"/>
      <w:marBottom w:val="0"/>
      <w:divBdr>
        <w:top w:val="none" w:sz="0" w:space="0" w:color="auto"/>
        <w:left w:val="none" w:sz="0" w:space="0" w:color="auto"/>
        <w:bottom w:val="none" w:sz="0" w:space="0" w:color="auto"/>
        <w:right w:val="none" w:sz="0" w:space="0" w:color="auto"/>
      </w:divBdr>
    </w:div>
    <w:div w:id="1210416489">
      <w:bodyDiv w:val="1"/>
      <w:marLeft w:val="0"/>
      <w:marRight w:val="0"/>
      <w:marTop w:val="0"/>
      <w:marBottom w:val="0"/>
      <w:divBdr>
        <w:top w:val="none" w:sz="0" w:space="0" w:color="auto"/>
        <w:left w:val="none" w:sz="0" w:space="0" w:color="auto"/>
        <w:bottom w:val="none" w:sz="0" w:space="0" w:color="auto"/>
        <w:right w:val="none" w:sz="0" w:space="0" w:color="auto"/>
      </w:divBdr>
    </w:div>
    <w:div w:id="1317103392">
      <w:bodyDiv w:val="1"/>
      <w:marLeft w:val="0"/>
      <w:marRight w:val="0"/>
      <w:marTop w:val="0"/>
      <w:marBottom w:val="0"/>
      <w:divBdr>
        <w:top w:val="none" w:sz="0" w:space="0" w:color="auto"/>
        <w:left w:val="none" w:sz="0" w:space="0" w:color="auto"/>
        <w:bottom w:val="none" w:sz="0" w:space="0" w:color="auto"/>
        <w:right w:val="none" w:sz="0" w:space="0" w:color="auto"/>
      </w:divBdr>
    </w:div>
    <w:div w:id="1391493058">
      <w:bodyDiv w:val="1"/>
      <w:marLeft w:val="0"/>
      <w:marRight w:val="0"/>
      <w:marTop w:val="0"/>
      <w:marBottom w:val="0"/>
      <w:divBdr>
        <w:top w:val="none" w:sz="0" w:space="0" w:color="auto"/>
        <w:left w:val="none" w:sz="0" w:space="0" w:color="auto"/>
        <w:bottom w:val="none" w:sz="0" w:space="0" w:color="auto"/>
        <w:right w:val="none" w:sz="0" w:space="0" w:color="auto"/>
      </w:divBdr>
    </w:div>
    <w:div w:id="1413041120">
      <w:bodyDiv w:val="1"/>
      <w:marLeft w:val="0"/>
      <w:marRight w:val="0"/>
      <w:marTop w:val="0"/>
      <w:marBottom w:val="0"/>
      <w:divBdr>
        <w:top w:val="none" w:sz="0" w:space="0" w:color="auto"/>
        <w:left w:val="none" w:sz="0" w:space="0" w:color="auto"/>
        <w:bottom w:val="none" w:sz="0" w:space="0" w:color="auto"/>
        <w:right w:val="none" w:sz="0" w:space="0" w:color="auto"/>
      </w:divBdr>
    </w:div>
    <w:div w:id="1417942275">
      <w:bodyDiv w:val="1"/>
      <w:marLeft w:val="0"/>
      <w:marRight w:val="0"/>
      <w:marTop w:val="0"/>
      <w:marBottom w:val="0"/>
      <w:divBdr>
        <w:top w:val="none" w:sz="0" w:space="0" w:color="auto"/>
        <w:left w:val="none" w:sz="0" w:space="0" w:color="auto"/>
        <w:bottom w:val="none" w:sz="0" w:space="0" w:color="auto"/>
        <w:right w:val="none" w:sz="0" w:space="0" w:color="auto"/>
      </w:divBdr>
    </w:div>
    <w:div w:id="1549218445">
      <w:bodyDiv w:val="1"/>
      <w:marLeft w:val="0"/>
      <w:marRight w:val="0"/>
      <w:marTop w:val="0"/>
      <w:marBottom w:val="0"/>
      <w:divBdr>
        <w:top w:val="none" w:sz="0" w:space="0" w:color="auto"/>
        <w:left w:val="none" w:sz="0" w:space="0" w:color="auto"/>
        <w:bottom w:val="none" w:sz="0" w:space="0" w:color="auto"/>
        <w:right w:val="none" w:sz="0" w:space="0" w:color="auto"/>
      </w:divBdr>
    </w:div>
    <w:div w:id="1596286773">
      <w:bodyDiv w:val="1"/>
      <w:marLeft w:val="0"/>
      <w:marRight w:val="0"/>
      <w:marTop w:val="0"/>
      <w:marBottom w:val="0"/>
      <w:divBdr>
        <w:top w:val="none" w:sz="0" w:space="0" w:color="auto"/>
        <w:left w:val="none" w:sz="0" w:space="0" w:color="auto"/>
        <w:bottom w:val="none" w:sz="0" w:space="0" w:color="auto"/>
        <w:right w:val="none" w:sz="0" w:space="0" w:color="auto"/>
      </w:divBdr>
    </w:div>
    <w:div w:id="1605066810">
      <w:bodyDiv w:val="1"/>
      <w:marLeft w:val="0"/>
      <w:marRight w:val="0"/>
      <w:marTop w:val="0"/>
      <w:marBottom w:val="0"/>
      <w:divBdr>
        <w:top w:val="none" w:sz="0" w:space="0" w:color="auto"/>
        <w:left w:val="none" w:sz="0" w:space="0" w:color="auto"/>
        <w:bottom w:val="none" w:sz="0" w:space="0" w:color="auto"/>
        <w:right w:val="none" w:sz="0" w:space="0" w:color="auto"/>
      </w:divBdr>
    </w:div>
    <w:div w:id="1641575849">
      <w:bodyDiv w:val="1"/>
      <w:marLeft w:val="0"/>
      <w:marRight w:val="0"/>
      <w:marTop w:val="0"/>
      <w:marBottom w:val="0"/>
      <w:divBdr>
        <w:top w:val="none" w:sz="0" w:space="0" w:color="auto"/>
        <w:left w:val="none" w:sz="0" w:space="0" w:color="auto"/>
        <w:bottom w:val="none" w:sz="0" w:space="0" w:color="auto"/>
        <w:right w:val="none" w:sz="0" w:space="0" w:color="auto"/>
      </w:divBdr>
    </w:div>
    <w:div w:id="1794248651">
      <w:bodyDiv w:val="1"/>
      <w:marLeft w:val="0"/>
      <w:marRight w:val="0"/>
      <w:marTop w:val="0"/>
      <w:marBottom w:val="0"/>
      <w:divBdr>
        <w:top w:val="none" w:sz="0" w:space="0" w:color="auto"/>
        <w:left w:val="none" w:sz="0" w:space="0" w:color="auto"/>
        <w:bottom w:val="none" w:sz="0" w:space="0" w:color="auto"/>
        <w:right w:val="none" w:sz="0" w:space="0" w:color="auto"/>
      </w:divBdr>
    </w:div>
    <w:div w:id="1819376654">
      <w:bodyDiv w:val="1"/>
      <w:marLeft w:val="0"/>
      <w:marRight w:val="0"/>
      <w:marTop w:val="0"/>
      <w:marBottom w:val="0"/>
      <w:divBdr>
        <w:top w:val="none" w:sz="0" w:space="0" w:color="auto"/>
        <w:left w:val="none" w:sz="0" w:space="0" w:color="auto"/>
        <w:bottom w:val="none" w:sz="0" w:space="0" w:color="auto"/>
        <w:right w:val="none" w:sz="0" w:space="0" w:color="auto"/>
      </w:divBdr>
    </w:div>
    <w:div w:id="1912887766">
      <w:bodyDiv w:val="1"/>
      <w:marLeft w:val="0"/>
      <w:marRight w:val="0"/>
      <w:marTop w:val="0"/>
      <w:marBottom w:val="0"/>
      <w:divBdr>
        <w:top w:val="none" w:sz="0" w:space="0" w:color="auto"/>
        <w:left w:val="none" w:sz="0" w:space="0" w:color="auto"/>
        <w:bottom w:val="none" w:sz="0" w:space="0" w:color="auto"/>
        <w:right w:val="none" w:sz="0" w:space="0" w:color="auto"/>
      </w:divBdr>
    </w:div>
    <w:div w:id="1958750452">
      <w:bodyDiv w:val="1"/>
      <w:marLeft w:val="0"/>
      <w:marRight w:val="0"/>
      <w:marTop w:val="0"/>
      <w:marBottom w:val="0"/>
      <w:divBdr>
        <w:top w:val="none" w:sz="0" w:space="0" w:color="auto"/>
        <w:left w:val="none" w:sz="0" w:space="0" w:color="auto"/>
        <w:bottom w:val="none" w:sz="0" w:space="0" w:color="auto"/>
        <w:right w:val="none" w:sz="0" w:space="0" w:color="auto"/>
      </w:divBdr>
    </w:div>
    <w:div w:id="1962371192">
      <w:bodyDiv w:val="1"/>
      <w:marLeft w:val="0"/>
      <w:marRight w:val="0"/>
      <w:marTop w:val="0"/>
      <w:marBottom w:val="0"/>
      <w:divBdr>
        <w:top w:val="none" w:sz="0" w:space="0" w:color="auto"/>
        <w:left w:val="none" w:sz="0" w:space="0" w:color="auto"/>
        <w:bottom w:val="none" w:sz="0" w:space="0" w:color="auto"/>
        <w:right w:val="none" w:sz="0" w:space="0" w:color="auto"/>
      </w:divBdr>
    </w:div>
    <w:div w:id="2001423446">
      <w:bodyDiv w:val="1"/>
      <w:marLeft w:val="0"/>
      <w:marRight w:val="0"/>
      <w:marTop w:val="0"/>
      <w:marBottom w:val="0"/>
      <w:divBdr>
        <w:top w:val="none" w:sz="0" w:space="0" w:color="auto"/>
        <w:left w:val="none" w:sz="0" w:space="0" w:color="auto"/>
        <w:bottom w:val="none" w:sz="0" w:space="0" w:color="auto"/>
        <w:right w:val="none" w:sz="0" w:space="0" w:color="auto"/>
      </w:divBdr>
    </w:div>
    <w:div w:id="2009364254">
      <w:bodyDiv w:val="1"/>
      <w:marLeft w:val="0"/>
      <w:marRight w:val="0"/>
      <w:marTop w:val="0"/>
      <w:marBottom w:val="0"/>
      <w:divBdr>
        <w:top w:val="none" w:sz="0" w:space="0" w:color="auto"/>
        <w:left w:val="none" w:sz="0" w:space="0" w:color="auto"/>
        <w:bottom w:val="none" w:sz="0" w:space="0" w:color="auto"/>
        <w:right w:val="none" w:sz="0" w:space="0" w:color="auto"/>
      </w:divBdr>
    </w:div>
    <w:div w:id="2028368235">
      <w:bodyDiv w:val="1"/>
      <w:marLeft w:val="0"/>
      <w:marRight w:val="0"/>
      <w:marTop w:val="0"/>
      <w:marBottom w:val="0"/>
      <w:divBdr>
        <w:top w:val="none" w:sz="0" w:space="0" w:color="auto"/>
        <w:left w:val="none" w:sz="0" w:space="0" w:color="auto"/>
        <w:bottom w:val="none" w:sz="0" w:space="0" w:color="auto"/>
        <w:right w:val="none" w:sz="0" w:space="0" w:color="auto"/>
      </w:divBdr>
    </w:div>
    <w:div w:id="2085640848">
      <w:bodyDiv w:val="1"/>
      <w:marLeft w:val="0"/>
      <w:marRight w:val="0"/>
      <w:marTop w:val="0"/>
      <w:marBottom w:val="0"/>
      <w:divBdr>
        <w:top w:val="none" w:sz="0" w:space="0" w:color="auto"/>
        <w:left w:val="none" w:sz="0" w:space="0" w:color="auto"/>
        <w:bottom w:val="none" w:sz="0" w:space="0" w:color="auto"/>
        <w:right w:val="none" w:sz="0" w:space="0" w:color="auto"/>
      </w:divBdr>
    </w:div>
    <w:div w:id="2103447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createl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online.visual-paradigm.com" TargetMode="External"/><Relationship Id="rId58" Type="http://schemas.openxmlformats.org/officeDocument/2006/relationships/hyperlink" Target="https://personal.utdallas.edu/~chung/RE/IEEE830-1993.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www.javaworld.com"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meezanbank.com"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E853D-807F-4BC3-AB99-96879CC12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73</Pages>
  <Words>7226</Words>
  <Characters>41192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Rubab</dc:creator>
  <cp:lastModifiedBy>mir hamza</cp:lastModifiedBy>
  <cp:revision>19</cp:revision>
  <cp:lastPrinted>2023-02-22T04:19:00Z</cp:lastPrinted>
  <dcterms:created xsi:type="dcterms:W3CDTF">2023-03-13T13:05:00Z</dcterms:created>
  <dcterms:modified xsi:type="dcterms:W3CDTF">2023-04-29T03:56:00Z</dcterms:modified>
</cp:coreProperties>
</file>